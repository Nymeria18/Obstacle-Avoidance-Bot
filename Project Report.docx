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F47" w:rsidRPr="002F3FD9" w:rsidRDefault="00551F47" w:rsidP="00551F47">
      <w:pPr>
        <w:rPr>
          <w:rFonts w:ascii="Arial Black" w:hAnsi="Arial Black"/>
          <w:sz w:val="52"/>
        </w:rPr>
      </w:pPr>
      <w:r>
        <w:rPr>
          <w:rFonts w:ascii="Arial Black" w:hAnsi="Arial Black"/>
          <w:sz w:val="52"/>
        </w:rPr>
        <w:t>PLEASE NOTE: THE MATTER PRODUCED BELOW IS REFERENCE MATERIAL ONLY FOR PREPARING THE PROJECT REPORT. IT IS NOT THE COMPLETE PROJECT REPORT.</w:t>
      </w: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551F47" w:rsidRDefault="00551F47" w:rsidP="00A1620C">
      <w:pPr>
        <w:spacing w:after="0" w:line="360" w:lineRule="auto"/>
        <w:jc w:val="center"/>
        <w:rPr>
          <w:rFonts w:ascii="Times New Roman" w:hAnsi="Times New Roman"/>
          <w:sz w:val="28"/>
          <w:szCs w:val="28"/>
        </w:rPr>
      </w:pP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lastRenderedPageBreak/>
        <w:t>A PROJECT REPORT ON</w:t>
      </w:r>
    </w:p>
    <w:p w:rsidR="005134CA" w:rsidRDefault="000A7B67" w:rsidP="005134CA">
      <w:pPr>
        <w:spacing w:before="280" w:after="280" w:line="207" w:lineRule="atLeast"/>
        <w:jc w:val="center"/>
        <w:rPr>
          <w:sz w:val="24"/>
        </w:rPr>
      </w:pPr>
      <w:hyperlink r:id="rId8" w:history="1">
        <w:r w:rsidR="005134CA">
          <w:rPr>
            <w:rStyle w:val="Hyperlink"/>
            <w:rFonts w:ascii="Times New Roman" w:eastAsia="Times New Roman" w:hAnsi="Times New Roman"/>
            <w:b/>
            <w:color w:val="000000"/>
            <w:sz w:val="36"/>
            <w:szCs w:val="36"/>
            <w:lang w:val="en-IN" w:eastAsia="en-IN"/>
          </w:rPr>
          <w:t>Obstacle Avoider Robotic Vehicle</w:t>
        </w:r>
      </w:hyperlink>
    </w:p>
    <w:p w:rsidR="00040D03" w:rsidRPr="00C71652" w:rsidRDefault="00040D03" w:rsidP="00A1620C">
      <w:pPr>
        <w:tabs>
          <w:tab w:val="decimal" w:pos="2070"/>
        </w:tabs>
        <w:spacing w:after="0" w:line="360" w:lineRule="auto"/>
        <w:jc w:val="center"/>
        <w:rPr>
          <w:rFonts w:ascii="Times New Roman" w:hAnsi="Times New Roman"/>
          <w:sz w:val="28"/>
          <w:szCs w:val="28"/>
        </w:rPr>
      </w:pPr>
      <w:r w:rsidRPr="00C71652">
        <w:rPr>
          <w:rFonts w:ascii="Times New Roman" w:hAnsi="Times New Roman"/>
          <w:sz w:val="28"/>
          <w:szCs w:val="28"/>
        </w:rPr>
        <w:t>Submitted in partial fulfillment of the requirements</w:t>
      </w:r>
    </w:p>
    <w:p w:rsidR="00040D03" w:rsidRPr="00C71652" w:rsidRDefault="00040D03" w:rsidP="00A1620C">
      <w:pPr>
        <w:tabs>
          <w:tab w:val="decimal" w:pos="2070"/>
        </w:tabs>
        <w:spacing w:after="0" w:line="360" w:lineRule="auto"/>
        <w:jc w:val="center"/>
        <w:rPr>
          <w:rFonts w:ascii="Times New Roman" w:hAnsi="Times New Roman"/>
          <w:sz w:val="28"/>
          <w:szCs w:val="28"/>
        </w:rPr>
      </w:pPr>
      <w:r w:rsidRPr="00C71652">
        <w:rPr>
          <w:rFonts w:ascii="Times New Roman" w:hAnsi="Times New Roman"/>
          <w:sz w:val="28"/>
          <w:szCs w:val="28"/>
        </w:rPr>
        <w:t>For the award of the degree</w:t>
      </w:r>
    </w:p>
    <w:p w:rsidR="00040D03" w:rsidRPr="00C71652" w:rsidRDefault="00040D03" w:rsidP="00A1620C">
      <w:pPr>
        <w:tabs>
          <w:tab w:val="decimal" w:pos="2070"/>
        </w:tabs>
        <w:spacing w:after="0" w:line="360" w:lineRule="auto"/>
        <w:jc w:val="center"/>
        <w:rPr>
          <w:rFonts w:ascii="Times New Roman" w:hAnsi="Times New Roman"/>
          <w:sz w:val="28"/>
          <w:szCs w:val="28"/>
        </w:rPr>
      </w:pPr>
      <w:r w:rsidRPr="00C71652">
        <w:rPr>
          <w:rFonts w:ascii="Times New Roman" w:hAnsi="Times New Roman"/>
          <w:sz w:val="28"/>
          <w:szCs w:val="28"/>
        </w:rPr>
        <w:t>BACHELOR OF ENGINEERING</w:t>
      </w:r>
    </w:p>
    <w:p w:rsidR="00040D03" w:rsidRPr="00C71652" w:rsidRDefault="00040D03" w:rsidP="00A1620C">
      <w:pPr>
        <w:tabs>
          <w:tab w:val="decimal" w:pos="2070"/>
        </w:tabs>
        <w:spacing w:after="0" w:line="360" w:lineRule="auto"/>
        <w:jc w:val="center"/>
        <w:rPr>
          <w:rFonts w:ascii="Times New Roman" w:hAnsi="Times New Roman"/>
          <w:sz w:val="28"/>
          <w:szCs w:val="28"/>
        </w:rPr>
      </w:pPr>
      <w:r w:rsidRPr="00C71652">
        <w:rPr>
          <w:rFonts w:ascii="Times New Roman" w:hAnsi="Times New Roman"/>
          <w:sz w:val="28"/>
          <w:szCs w:val="28"/>
        </w:rPr>
        <w:t>IN</w:t>
      </w:r>
    </w:p>
    <w:p w:rsidR="00040D03" w:rsidRPr="00C71652" w:rsidRDefault="00040D03" w:rsidP="00A1620C">
      <w:pPr>
        <w:tabs>
          <w:tab w:val="decimal" w:pos="2070"/>
        </w:tabs>
        <w:spacing w:after="0" w:line="360" w:lineRule="auto"/>
        <w:jc w:val="center"/>
        <w:rPr>
          <w:rFonts w:ascii="Times New Roman" w:hAnsi="Times New Roman"/>
          <w:sz w:val="24"/>
          <w:szCs w:val="24"/>
        </w:rPr>
      </w:pPr>
      <w:r w:rsidRPr="00C71652">
        <w:rPr>
          <w:rFonts w:ascii="Times New Roman" w:hAnsi="Times New Roman"/>
          <w:sz w:val="24"/>
          <w:szCs w:val="24"/>
        </w:rPr>
        <w:t>_____</w:t>
      </w:r>
      <w:r w:rsidR="00FC5C60" w:rsidRPr="00C71652">
        <w:rPr>
          <w:rFonts w:ascii="Times New Roman" w:hAnsi="Times New Roman"/>
          <w:sz w:val="24"/>
          <w:szCs w:val="24"/>
        </w:rPr>
        <w:t>_______________________________</w:t>
      </w:r>
      <w:r w:rsidRPr="00C71652">
        <w:rPr>
          <w:rFonts w:ascii="Times New Roman" w:hAnsi="Times New Roman"/>
          <w:sz w:val="24"/>
          <w:szCs w:val="24"/>
        </w:rPr>
        <w:t>ENGINEERING</w:t>
      </w:r>
    </w:p>
    <w:p w:rsidR="00FC5C60" w:rsidRPr="00C71652" w:rsidRDefault="00FC5C60" w:rsidP="00A1620C">
      <w:pPr>
        <w:tabs>
          <w:tab w:val="decimal" w:pos="2070"/>
        </w:tabs>
        <w:spacing w:after="0" w:line="360" w:lineRule="auto"/>
        <w:jc w:val="center"/>
        <w:rPr>
          <w:rFonts w:ascii="Times New Roman" w:hAnsi="Times New Roman"/>
          <w:sz w:val="24"/>
          <w:szCs w:val="24"/>
        </w:rPr>
      </w:pP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t>SUBMITTED BY</w:t>
      </w:r>
    </w:p>
    <w:p w:rsidR="00A1620C" w:rsidRPr="00C71652" w:rsidRDefault="00A1620C" w:rsidP="00A1620C">
      <w:pPr>
        <w:spacing w:after="0" w:line="360" w:lineRule="auto"/>
        <w:jc w:val="center"/>
        <w:rPr>
          <w:rFonts w:ascii="Times New Roman" w:hAnsi="Times New Roman"/>
          <w:sz w:val="28"/>
          <w:szCs w:val="28"/>
        </w:rPr>
      </w:pP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t xml:space="preserve">  --------------------    (--------------)</w:t>
      </w:r>
    </w:p>
    <w:p w:rsidR="00040D03" w:rsidRPr="00C71652" w:rsidRDefault="00040D03" w:rsidP="00A1620C">
      <w:pPr>
        <w:spacing w:after="0" w:line="360" w:lineRule="auto"/>
        <w:rPr>
          <w:rFonts w:ascii="Times New Roman" w:hAnsi="Times New Roman"/>
          <w:sz w:val="28"/>
          <w:szCs w:val="28"/>
        </w:rPr>
      </w:pPr>
      <w:r w:rsidRPr="00C71652">
        <w:rPr>
          <w:rFonts w:ascii="Times New Roman" w:hAnsi="Times New Roman"/>
          <w:sz w:val="28"/>
          <w:szCs w:val="28"/>
        </w:rPr>
        <w:t xml:space="preserve">                                          </w:t>
      </w:r>
      <w:r w:rsidR="00FC5C60" w:rsidRPr="00C71652">
        <w:rPr>
          <w:rFonts w:ascii="Times New Roman" w:hAnsi="Times New Roman"/>
          <w:sz w:val="28"/>
          <w:szCs w:val="28"/>
        </w:rPr>
        <w:tab/>
        <w:t xml:space="preserve">  </w:t>
      </w:r>
      <w:r w:rsidRPr="00C71652">
        <w:rPr>
          <w:rFonts w:ascii="Times New Roman" w:hAnsi="Times New Roman"/>
          <w:sz w:val="28"/>
          <w:szCs w:val="28"/>
        </w:rPr>
        <w:t>---------------------   (---------------)</w:t>
      </w: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t xml:space="preserve">   ---------------------   (---------------)</w:t>
      </w:r>
    </w:p>
    <w:p w:rsidR="00040D03" w:rsidRPr="00C71652" w:rsidRDefault="00040D03" w:rsidP="00A1620C">
      <w:pPr>
        <w:spacing w:after="0" w:line="360" w:lineRule="auto"/>
        <w:jc w:val="center"/>
        <w:rPr>
          <w:rFonts w:ascii="Times New Roman" w:hAnsi="Times New Roman"/>
          <w:noProof/>
          <w:sz w:val="28"/>
          <w:szCs w:val="28"/>
        </w:rPr>
      </w:pPr>
    </w:p>
    <w:p w:rsidR="00040D03" w:rsidRPr="00C71652" w:rsidRDefault="00040D03" w:rsidP="00A1620C">
      <w:pPr>
        <w:spacing w:after="0" w:line="360" w:lineRule="auto"/>
        <w:jc w:val="center"/>
        <w:rPr>
          <w:rFonts w:ascii="Times New Roman" w:hAnsi="Times New Roman"/>
          <w:sz w:val="28"/>
          <w:szCs w:val="28"/>
        </w:rPr>
      </w:pPr>
    </w:p>
    <w:p w:rsidR="00FC5C60" w:rsidRPr="00C71652" w:rsidRDefault="00FC5C60" w:rsidP="00A1620C">
      <w:pPr>
        <w:spacing w:after="0" w:line="360" w:lineRule="auto"/>
        <w:jc w:val="center"/>
        <w:rPr>
          <w:rFonts w:ascii="Times New Roman" w:hAnsi="Times New Roman"/>
          <w:sz w:val="28"/>
          <w:szCs w:val="28"/>
        </w:rPr>
      </w:pP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t>DEPARTMENT OF _______________________ ENGINEERING</w:t>
      </w:r>
    </w:p>
    <w:p w:rsidR="00040D03" w:rsidRPr="00C71652" w:rsidRDefault="00040D03" w:rsidP="00A1620C">
      <w:pPr>
        <w:spacing w:after="0" w:line="360" w:lineRule="auto"/>
        <w:jc w:val="center"/>
        <w:rPr>
          <w:rFonts w:ascii="Times New Roman" w:hAnsi="Times New Roman"/>
          <w:sz w:val="28"/>
          <w:szCs w:val="28"/>
        </w:rPr>
      </w:pPr>
      <w:r w:rsidRPr="00C71652">
        <w:rPr>
          <w:rFonts w:ascii="Times New Roman" w:hAnsi="Times New Roman"/>
          <w:sz w:val="28"/>
          <w:szCs w:val="28"/>
        </w:rPr>
        <w:t>__________COLLEGE OF ENGINEERING</w:t>
      </w:r>
    </w:p>
    <w:p w:rsidR="00040D03" w:rsidRPr="00C71652" w:rsidRDefault="00040D03" w:rsidP="00A1620C">
      <w:pPr>
        <w:spacing w:after="0" w:line="360" w:lineRule="auto"/>
        <w:jc w:val="center"/>
        <w:rPr>
          <w:rFonts w:ascii="Times New Roman" w:hAnsi="Times New Roman"/>
          <w:sz w:val="24"/>
          <w:szCs w:val="24"/>
        </w:rPr>
      </w:pPr>
      <w:r w:rsidRPr="00C71652">
        <w:rPr>
          <w:rFonts w:ascii="Times New Roman" w:hAnsi="Times New Roman"/>
          <w:sz w:val="24"/>
          <w:szCs w:val="24"/>
        </w:rPr>
        <w:t>AFFILIATED TO ___________ UNIVERSITY</w:t>
      </w:r>
    </w:p>
    <w:p w:rsidR="00040D03" w:rsidRPr="00C71652" w:rsidRDefault="00040D03" w:rsidP="00040D03">
      <w:pPr>
        <w:spacing w:line="240" w:lineRule="auto"/>
        <w:rPr>
          <w:rFonts w:ascii="Times New Roman" w:hAnsi="Times New Roman"/>
          <w:noProof/>
        </w:rPr>
      </w:pPr>
    </w:p>
    <w:p w:rsidR="00040D03" w:rsidRPr="00C71652" w:rsidRDefault="00040D03" w:rsidP="00040D03">
      <w:pPr>
        <w:spacing w:line="240" w:lineRule="auto"/>
        <w:rPr>
          <w:rFonts w:ascii="Times New Roman" w:hAnsi="Times New Roman"/>
          <w:noProof/>
        </w:rPr>
      </w:pPr>
    </w:p>
    <w:p w:rsidR="00A1620C" w:rsidRPr="00C71652" w:rsidRDefault="00A1620C" w:rsidP="00040D03">
      <w:pPr>
        <w:spacing w:line="240" w:lineRule="auto"/>
        <w:rPr>
          <w:rFonts w:ascii="Times New Roman" w:hAnsi="Times New Roman"/>
          <w:noProof/>
        </w:rPr>
      </w:pPr>
    </w:p>
    <w:p w:rsidR="00A1620C" w:rsidRPr="00C71652" w:rsidRDefault="00A1620C" w:rsidP="00040D03">
      <w:pPr>
        <w:spacing w:line="240" w:lineRule="auto"/>
        <w:rPr>
          <w:rFonts w:ascii="Times New Roman" w:hAnsi="Times New Roman"/>
          <w:noProof/>
        </w:rPr>
      </w:pPr>
    </w:p>
    <w:p w:rsidR="00040D03" w:rsidRPr="00C71652" w:rsidRDefault="00040D03" w:rsidP="00040D03">
      <w:pPr>
        <w:spacing w:line="240" w:lineRule="auto"/>
        <w:rPr>
          <w:rFonts w:ascii="Times New Roman" w:hAnsi="Times New Roman"/>
          <w:noProof/>
        </w:rPr>
      </w:pPr>
    </w:p>
    <w:p w:rsidR="00A018A1" w:rsidRPr="00C71652" w:rsidRDefault="00A018A1" w:rsidP="00040D03">
      <w:pPr>
        <w:spacing w:line="240" w:lineRule="auto"/>
        <w:rPr>
          <w:rFonts w:ascii="Times New Roman" w:hAnsi="Times New Roman"/>
          <w:noProof/>
        </w:rPr>
      </w:pPr>
    </w:p>
    <w:p w:rsidR="00551F47" w:rsidRDefault="00551F47" w:rsidP="00A1620C">
      <w:pPr>
        <w:spacing w:after="0" w:line="360" w:lineRule="auto"/>
        <w:jc w:val="center"/>
        <w:rPr>
          <w:rFonts w:ascii="Times New Roman" w:hAnsi="Times New Roman"/>
          <w:b/>
          <w:sz w:val="32"/>
          <w:szCs w:val="32"/>
          <w:u w:val="single"/>
        </w:rPr>
      </w:pPr>
    </w:p>
    <w:p w:rsidR="00040D03" w:rsidRPr="00C71652" w:rsidRDefault="00040D03" w:rsidP="00A1620C">
      <w:pPr>
        <w:spacing w:after="0" w:line="360" w:lineRule="auto"/>
        <w:jc w:val="center"/>
        <w:rPr>
          <w:rFonts w:ascii="Times New Roman" w:hAnsi="Times New Roman"/>
          <w:b/>
          <w:sz w:val="32"/>
          <w:szCs w:val="32"/>
          <w:u w:val="single"/>
        </w:rPr>
      </w:pPr>
      <w:r w:rsidRPr="00C71652">
        <w:rPr>
          <w:rFonts w:ascii="Times New Roman" w:hAnsi="Times New Roman"/>
          <w:b/>
          <w:sz w:val="32"/>
          <w:szCs w:val="32"/>
          <w:u w:val="single"/>
        </w:rPr>
        <w:lastRenderedPageBreak/>
        <w:t>CERTIFICATE</w:t>
      </w:r>
    </w:p>
    <w:p w:rsidR="00040D03" w:rsidRPr="00C71652" w:rsidRDefault="00040D03" w:rsidP="00A1620C">
      <w:pPr>
        <w:spacing w:after="0" w:line="360" w:lineRule="auto"/>
        <w:rPr>
          <w:rFonts w:ascii="Times New Roman" w:hAnsi="Times New Roman"/>
          <w:b/>
          <w:sz w:val="32"/>
          <w:szCs w:val="32"/>
          <w:u w:val="single"/>
        </w:rPr>
      </w:pPr>
    </w:p>
    <w:p w:rsidR="00040D03" w:rsidRPr="00C71652" w:rsidRDefault="00040D03" w:rsidP="00A1620C">
      <w:pPr>
        <w:spacing w:after="0" w:line="360" w:lineRule="auto"/>
        <w:jc w:val="both"/>
        <w:rPr>
          <w:rFonts w:ascii="Times New Roman" w:hAnsi="Times New Roman"/>
          <w:sz w:val="28"/>
          <w:szCs w:val="28"/>
        </w:rPr>
      </w:pPr>
      <w:r w:rsidRPr="00C71652">
        <w:rPr>
          <w:rFonts w:ascii="Times New Roman" w:hAnsi="Times New Roman"/>
          <w:sz w:val="28"/>
          <w:szCs w:val="28"/>
        </w:rPr>
        <w:t xml:space="preserve">This is to certify that the dissertation work entitled </w:t>
      </w:r>
      <w:r w:rsidR="005134CA" w:rsidRPr="005134CA">
        <w:rPr>
          <w:rFonts w:ascii="Times New Roman" w:hAnsi="Times New Roman"/>
          <w:b/>
          <w:sz w:val="28"/>
          <w:szCs w:val="28"/>
        </w:rPr>
        <w:t>Obstacle Avoider Robotic Vehicle</w:t>
      </w:r>
      <w:r w:rsidR="00A463F7" w:rsidRPr="00C71652">
        <w:rPr>
          <w:rFonts w:ascii="Times New Roman" w:hAnsi="Times New Roman"/>
          <w:b/>
          <w:sz w:val="28"/>
          <w:szCs w:val="28"/>
        </w:rPr>
        <w:t xml:space="preserve"> </w:t>
      </w:r>
      <w:r w:rsidRPr="00C71652">
        <w:rPr>
          <w:rFonts w:ascii="Times New Roman" w:hAnsi="Times New Roman"/>
          <w:sz w:val="28"/>
          <w:szCs w:val="28"/>
        </w:rPr>
        <w:t xml:space="preserve">is the work </w:t>
      </w:r>
      <w:proofErr w:type="gramStart"/>
      <w:r w:rsidRPr="00C71652">
        <w:rPr>
          <w:rFonts w:ascii="Times New Roman" w:hAnsi="Times New Roman"/>
          <w:sz w:val="28"/>
          <w:szCs w:val="28"/>
        </w:rPr>
        <w:t>done  by</w:t>
      </w:r>
      <w:proofErr w:type="gramEnd"/>
      <w:r w:rsidRPr="00C71652">
        <w:rPr>
          <w:rFonts w:ascii="Times New Roman" w:hAnsi="Times New Roman"/>
          <w:sz w:val="28"/>
          <w:szCs w:val="28"/>
        </w:rPr>
        <w:t xml:space="preserve"> ____________________________ submitted in partial fulfillment for the award of ‘BACHELOR OF ENGINEERING (B.E)’ in Electronics and Communication  Engineering from_______ College of Engineering affiliated to _________ University , Hyderabad .</w:t>
      </w:r>
    </w:p>
    <w:p w:rsidR="00040D03" w:rsidRPr="00C71652" w:rsidRDefault="00040D03" w:rsidP="00A1620C">
      <w:pPr>
        <w:spacing w:after="0" w:line="360" w:lineRule="auto"/>
        <w:jc w:val="both"/>
        <w:rPr>
          <w:rFonts w:ascii="Times New Roman" w:hAnsi="Times New Roman"/>
          <w:sz w:val="28"/>
          <w:szCs w:val="28"/>
        </w:rPr>
      </w:pPr>
    </w:p>
    <w:p w:rsidR="00040D03" w:rsidRPr="00C71652" w:rsidRDefault="00040D03" w:rsidP="00A1620C">
      <w:pPr>
        <w:spacing w:after="0" w:line="360" w:lineRule="auto"/>
        <w:jc w:val="both"/>
        <w:rPr>
          <w:rFonts w:ascii="Times New Roman" w:hAnsi="Times New Roman"/>
          <w:sz w:val="28"/>
          <w:szCs w:val="28"/>
        </w:rPr>
      </w:pPr>
    </w:p>
    <w:p w:rsidR="00040D03" w:rsidRPr="00C71652" w:rsidRDefault="00040D03" w:rsidP="00A1620C">
      <w:pPr>
        <w:spacing w:after="0" w:line="360" w:lineRule="auto"/>
        <w:jc w:val="both"/>
        <w:rPr>
          <w:rFonts w:ascii="Times New Roman" w:hAnsi="Times New Roman"/>
          <w:sz w:val="28"/>
          <w:szCs w:val="28"/>
        </w:rPr>
      </w:pPr>
    </w:p>
    <w:p w:rsidR="00040D03" w:rsidRPr="00C71652" w:rsidRDefault="00040D03" w:rsidP="00A1620C">
      <w:pPr>
        <w:spacing w:after="0" w:line="360" w:lineRule="auto"/>
        <w:ind w:right="-540"/>
        <w:jc w:val="both"/>
        <w:rPr>
          <w:rFonts w:ascii="Times New Roman" w:hAnsi="Times New Roman"/>
          <w:sz w:val="28"/>
          <w:szCs w:val="28"/>
        </w:rPr>
      </w:pPr>
    </w:p>
    <w:p w:rsidR="00040D03" w:rsidRPr="00C71652" w:rsidRDefault="00040D03" w:rsidP="00A1620C">
      <w:pPr>
        <w:spacing w:after="0" w:line="360" w:lineRule="auto"/>
        <w:ind w:right="-540"/>
        <w:jc w:val="both"/>
        <w:rPr>
          <w:rFonts w:ascii="Times New Roman" w:hAnsi="Times New Roman"/>
          <w:sz w:val="28"/>
          <w:szCs w:val="28"/>
        </w:rPr>
      </w:pPr>
    </w:p>
    <w:p w:rsidR="00040D03" w:rsidRPr="00C71652" w:rsidRDefault="00040D03" w:rsidP="00A1620C">
      <w:pPr>
        <w:spacing w:after="0" w:line="360" w:lineRule="auto"/>
        <w:ind w:right="-540"/>
        <w:jc w:val="both"/>
        <w:rPr>
          <w:rFonts w:ascii="Times New Roman" w:eastAsia="Times New Roman" w:hAnsi="Times New Roman"/>
          <w:b/>
          <w:bCs/>
          <w:sz w:val="28"/>
          <w:szCs w:val="28"/>
        </w:rPr>
      </w:pPr>
      <w:r w:rsidRPr="00C71652">
        <w:rPr>
          <w:rFonts w:ascii="Times New Roman" w:eastAsia="Times New Roman" w:hAnsi="Times New Roman"/>
          <w:b/>
          <w:bCs/>
          <w:sz w:val="28"/>
          <w:szCs w:val="28"/>
        </w:rPr>
        <w:t xml:space="preserve">   ________________                                                       ____________</w:t>
      </w:r>
    </w:p>
    <w:p w:rsidR="00040D03" w:rsidRPr="00C71652" w:rsidRDefault="00040D03" w:rsidP="00A1620C">
      <w:pPr>
        <w:spacing w:after="0" w:line="360" w:lineRule="auto"/>
        <w:ind w:right="-540"/>
        <w:jc w:val="both"/>
        <w:rPr>
          <w:rFonts w:ascii="Times New Roman" w:eastAsia="Times New Roman" w:hAnsi="Times New Roman"/>
          <w:b/>
          <w:bCs/>
          <w:sz w:val="24"/>
          <w:szCs w:val="24"/>
        </w:rPr>
      </w:pPr>
      <w:r w:rsidRPr="00C71652">
        <w:rPr>
          <w:rFonts w:ascii="Times New Roman" w:eastAsia="Times New Roman" w:hAnsi="Times New Roman"/>
          <w:b/>
          <w:bCs/>
          <w:sz w:val="28"/>
          <w:szCs w:val="28"/>
        </w:rPr>
        <w:t>(</w:t>
      </w:r>
      <w:r w:rsidRPr="00C71652">
        <w:rPr>
          <w:rFonts w:ascii="Times New Roman" w:eastAsia="Times New Roman" w:hAnsi="Times New Roman"/>
          <w:b/>
          <w:bCs/>
          <w:sz w:val="24"/>
          <w:szCs w:val="24"/>
        </w:rPr>
        <w:t>Head of the department, ECE)                                                        (Assistant Professor)</w:t>
      </w:r>
    </w:p>
    <w:p w:rsidR="00040D03" w:rsidRPr="00C71652" w:rsidRDefault="00040D03" w:rsidP="00A1620C">
      <w:pPr>
        <w:spacing w:after="0" w:line="360" w:lineRule="auto"/>
        <w:ind w:right="-540"/>
        <w:rPr>
          <w:rFonts w:ascii="Times New Roman" w:eastAsia="Times New Roman" w:hAnsi="Times New Roman"/>
          <w:b/>
          <w:bCs/>
          <w:sz w:val="24"/>
          <w:szCs w:val="24"/>
        </w:rPr>
      </w:pPr>
    </w:p>
    <w:p w:rsidR="00040D03" w:rsidRPr="00C71652" w:rsidRDefault="00040D03" w:rsidP="00A1620C">
      <w:pPr>
        <w:spacing w:after="0" w:line="360" w:lineRule="auto"/>
        <w:ind w:right="-540"/>
        <w:rPr>
          <w:rFonts w:ascii="Times New Roman" w:eastAsia="Times New Roman" w:hAnsi="Times New Roman"/>
          <w:b/>
          <w:bCs/>
          <w:sz w:val="24"/>
          <w:szCs w:val="24"/>
        </w:rPr>
      </w:pPr>
    </w:p>
    <w:p w:rsidR="00040D03" w:rsidRPr="00C71652" w:rsidRDefault="00040D03" w:rsidP="00A1620C">
      <w:pPr>
        <w:spacing w:after="0" w:line="360" w:lineRule="auto"/>
        <w:ind w:right="-540"/>
        <w:jc w:val="center"/>
        <w:rPr>
          <w:rFonts w:ascii="Times New Roman" w:eastAsia="Times New Roman" w:hAnsi="Times New Roman"/>
          <w:b/>
          <w:bCs/>
          <w:sz w:val="24"/>
          <w:szCs w:val="24"/>
        </w:rPr>
      </w:pPr>
    </w:p>
    <w:p w:rsidR="00040D03" w:rsidRPr="00C71652" w:rsidRDefault="00040D03" w:rsidP="00A1620C">
      <w:pPr>
        <w:spacing w:after="0" w:line="360" w:lineRule="auto"/>
        <w:ind w:right="-540"/>
        <w:jc w:val="center"/>
        <w:rPr>
          <w:rFonts w:ascii="Times New Roman" w:eastAsia="Times New Roman" w:hAnsi="Times New Roman"/>
          <w:b/>
          <w:bCs/>
          <w:sz w:val="24"/>
          <w:szCs w:val="24"/>
        </w:rPr>
      </w:pPr>
    </w:p>
    <w:p w:rsidR="00040D03" w:rsidRPr="00C71652" w:rsidRDefault="00040D03" w:rsidP="00A1620C">
      <w:pPr>
        <w:spacing w:after="0" w:line="360" w:lineRule="auto"/>
        <w:ind w:right="-540"/>
        <w:jc w:val="center"/>
        <w:rPr>
          <w:rFonts w:ascii="Times New Roman" w:eastAsia="Times New Roman" w:hAnsi="Times New Roman"/>
          <w:b/>
          <w:bCs/>
          <w:sz w:val="24"/>
          <w:szCs w:val="24"/>
        </w:rPr>
      </w:pPr>
      <w:r w:rsidRPr="00C71652">
        <w:rPr>
          <w:rFonts w:ascii="Times New Roman" w:eastAsia="Times New Roman" w:hAnsi="Times New Roman"/>
          <w:b/>
          <w:bCs/>
          <w:sz w:val="24"/>
          <w:szCs w:val="24"/>
        </w:rPr>
        <w:t xml:space="preserve">                  </w:t>
      </w:r>
    </w:p>
    <w:p w:rsidR="00040D03" w:rsidRPr="00C71652" w:rsidRDefault="00040D03" w:rsidP="00A1620C">
      <w:pPr>
        <w:spacing w:after="0" w:line="360" w:lineRule="auto"/>
        <w:ind w:right="-540"/>
        <w:jc w:val="center"/>
        <w:rPr>
          <w:rFonts w:ascii="Times New Roman" w:eastAsia="Times New Roman" w:hAnsi="Times New Roman"/>
          <w:b/>
          <w:bCs/>
          <w:sz w:val="28"/>
          <w:szCs w:val="28"/>
        </w:rPr>
      </w:pPr>
      <w:r w:rsidRPr="00C71652">
        <w:rPr>
          <w:rFonts w:ascii="Times New Roman" w:eastAsia="Times New Roman" w:hAnsi="Times New Roman"/>
          <w:b/>
          <w:bCs/>
          <w:sz w:val="24"/>
          <w:szCs w:val="24"/>
        </w:rPr>
        <w:t xml:space="preserve">               EXTERNAL EXAMINER</w:t>
      </w:r>
    </w:p>
    <w:p w:rsidR="00040D03" w:rsidRPr="00C71652" w:rsidRDefault="00040D03" w:rsidP="00A1620C">
      <w:pPr>
        <w:spacing w:after="0" w:line="360" w:lineRule="auto"/>
        <w:rPr>
          <w:rFonts w:ascii="Times New Roman" w:hAnsi="Times New Roman"/>
          <w:sz w:val="28"/>
          <w:szCs w:val="28"/>
        </w:rPr>
        <w:sectPr w:rsidR="00040D03" w:rsidRPr="00C71652" w:rsidSect="00FC5C60">
          <w:footerReference w:type="default" r:id="rId9"/>
          <w:pgSz w:w="12240" w:h="15840"/>
          <w:pgMar w:top="1440" w:right="1440" w:bottom="1440" w:left="1440" w:header="720" w:footer="720" w:gutter="0"/>
          <w:cols w:space="720"/>
          <w:docGrid w:linePitch="360"/>
        </w:sectPr>
      </w:pPr>
    </w:p>
    <w:p w:rsidR="00040D03" w:rsidRPr="00C71652" w:rsidRDefault="00FC5C60" w:rsidP="00A1620C">
      <w:pPr>
        <w:spacing w:after="0" w:line="360" w:lineRule="auto"/>
        <w:ind w:firstLine="720"/>
        <w:rPr>
          <w:rFonts w:ascii="Times New Roman" w:hAnsi="Times New Roman"/>
          <w:b/>
          <w:sz w:val="32"/>
          <w:szCs w:val="32"/>
          <w:u w:val="single"/>
        </w:rPr>
      </w:pPr>
      <w:r w:rsidRPr="00C71652">
        <w:rPr>
          <w:rFonts w:ascii="Times New Roman" w:hAnsi="Times New Roman"/>
          <w:b/>
          <w:sz w:val="32"/>
          <w:szCs w:val="32"/>
        </w:rPr>
        <w:lastRenderedPageBreak/>
        <w:t xml:space="preserve">                    </w:t>
      </w:r>
      <w:r w:rsidR="00040D03" w:rsidRPr="00C71652">
        <w:rPr>
          <w:rFonts w:ascii="Times New Roman" w:hAnsi="Times New Roman"/>
          <w:b/>
          <w:sz w:val="32"/>
          <w:szCs w:val="32"/>
          <w:u w:val="single"/>
        </w:rPr>
        <w:t>ACKNOWLEDGEMENT</w:t>
      </w:r>
    </w:p>
    <w:p w:rsidR="00040D03" w:rsidRPr="00C71652" w:rsidRDefault="00040D03" w:rsidP="00A1620C">
      <w:pPr>
        <w:spacing w:after="0" w:line="360" w:lineRule="auto"/>
        <w:jc w:val="center"/>
        <w:rPr>
          <w:rFonts w:ascii="Times New Roman" w:hAnsi="Times New Roman"/>
          <w:b/>
          <w:sz w:val="32"/>
          <w:szCs w:val="32"/>
          <w:u w:val="single"/>
        </w:rPr>
      </w:pPr>
    </w:p>
    <w:p w:rsidR="00040D03" w:rsidRPr="00C71652" w:rsidRDefault="00040D03" w:rsidP="00A1620C">
      <w:pPr>
        <w:spacing w:after="0" w:line="360" w:lineRule="auto"/>
        <w:ind w:left="-720"/>
        <w:jc w:val="both"/>
        <w:rPr>
          <w:rFonts w:ascii="Times New Roman" w:hAnsi="Times New Roman"/>
          <w:sz w:val="28"/>
          <w:szCs w:val="28"/>
        </w:rPr>
      </w:pPr>
      <w:r w:rsidRPr="00C71652">
        <w:rPr>
          <w:rFonts w:ascii="Times New Roman" w:hAnsi="Times New Roman"/>
          <w:sz w:val="28"/>
          <w:szCs w:val="28"/>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040D03" w:rsidRPr="00C71652" w:rsidRDefault="00040D03" w:rsidP="00A1620C">
      <w:pPr>
        <w:spacing w:after="0" w:line="360" w:lineRule="auto"/>
        <w:ind w:left="-720"/>
        <w:jc w:val="both"/>
        <w:rPr>
          <w:rFonts w:ascii="Times New Roman" w:hAnsi="Times New Roman"/>
          <w:sz w:val="28"/>
          <w:szCs w:val="28"/>
        </w:rPr>
      </w:pPr>
    </w:p>
    <w:p w:rsidR="00040D03" w:rsidRPr="00C71652" w:rsidRDefault="00040D03" w:rsidP="00A1620C">
      <w:pPr>
        <w:spacing w:after="0" w:line="360" w:lineRule="auto"/>
        <w:ind w:left="-720"/>
        <w:jc w:val="both"/>
        <w:rPr>
          <w:rFonts w:ascii="Times New Roman" w:hAnsi="Times New Roman"/>
          <w:sz w:val="28"/>
          <w:szCs w:val="28"/>
        </w:rPr>
      </w:pPr>
      <w:r w:rsidRPr="00C71652">
        <w:rPr>
          <w:rFonts w:ascii="Times New Roman" w:hAnsi="Times New Roman"/>
          <w:sz w:val="28"/>
          <w:szCs w:val="28"/>
        </w:rPr>
        <w:t>We express our earnest gratitude to our internal guide, Assistant Professor ______________, Department of ECE, our project guide, for his constant support, encouragement and guidance. We are grateful for his cooperation and his valuable suggestions.</w:t>
      </w:r>
    </w:p>
    <w:p w:rsidR="00040D03" w:rsidRPr="00C71652" w:rsidRDefault="00040D03" w:rsidP="00A1620C">
      <w:pPr>
        <w:spacing w:after="0" w:line="360" w:lineRule="auto"/>
        <w:ind w:left="-720"/>
        <w:jc w:val="both"/>
        <w:rPr>
          <w:rFonts w:ascii="Times New Roman" w:hAnsi="Times New Roman"/>
          <w:sz w:val="28"/>
          <w:szCs w:val="28"/>
        </w:rPr>
      </w:pPr>
    </w:p>
    <w:p w:rsidR="00040D03" w:rsidRPr="00C71652" w:rsidRDefault="00040D03" w:rsidP="00A1620C">
      <w:pPr>
        <w:spacing w:after="0" w:line="360" w:lineRule="auto"/>
        <w:ind w:left="-720"/>
        <w:jc w:val="both"/>
        <w:rPr>
          <w:rFonts w:ascii="Times New Roman" w:hAnsi="Times New Roman"/>
          <w:sz w:val="28"/>
          <w:szCs w:val="28"/>
        </w:rPr>
      </w:pPr>
      <w:r w:rsidRPr="00C71652">
        <w:rPr>
          <w:rFonts w:ascii="Times New Roman" w:hAnsi="Times New Roman"/>
          <w:sz w:val="28"/>
          <w:szCs w:val="28"/>
        </w:rPr>
        <w:t>Finally, we express our gratitude to all other members who are involved either directly or indirectly for the completion of this project.</w:t>
      </w:r>
    </w:p>
    <w:p w:rsidR="00040D03" w:rsidRPr="00C71652" w:rsidRDefault="00040D03" w:rsidP="00A1620C">
      <w:pPr>
        <w:spacing w:after="0" w:line="360" w:lineRule="auto"/>
        <w:ind w:left="-720"/>
        <w:rPr>
          <w:rFonts w:ascii="Times New Roman" w:hAnsi="Times New Roman"/>
          <w:sz w:val="28"/>
          <w:szCs w:val="28"/>
        </w:rPr>
      </w:pPr>
    </w:p>
    <w:p w:rsidR="00040D03" w:rsidRPr="00C71652" w:rsidRDefault="00040D03" w:rsidP="00A1620C">
      <w:pPr>
        <w:spacing w:after="0" w:line="360" w:lineRule="auto"/>
        <w:ind w:left="-720"/>
        <w:rPr>
          <w:rFonts w:ascii="Times New Roman" w:hAnsi="Times New Roman"/>
          <w:sz w:val="28"/>
          <w:szCs w:val="28"/>
        </w:rPr>
      </w:pPr>
    </w:p>
    <w:p w:rsidR="00040D03" w:rsidRPr="00C71652" w:rsidRDefault="00040D03" w:rsidP="00A1620C">
      <w:pPr>
        <w:spacing w:after="0" w:line="360" w:lineRule="auto"/>
        <w:ind w:left="-720"/>
        <w:rPr>
          <w:rFonts w:ascii="Times New Roman" w:hAnsi="Times New Roman"/>
          <w:b/>
          <w:sz w:val="28"/>
          <w:szCs w:val="28"/>
        </w:rPr>
      </w:pPr>
    </w:p>
    <w:p w:rsidR="00040D03" w:rsidRPr="00C71652" w:rsidRDefault="00040D03" w:rsidP="00A1620C">
      <w:pPr>
        <w:spacing w:after="0" w:line="360" w:lineRule="auto"/>
        <w:ind w:left="-720"/>
        <w:rPr>
          <w:rFonts w:ascii="Times New Roman" w:hAnsi="Times New Roman"/>
          <w:b/>
          <w:sz w:val="28"/>
          <w:szCs w:val="28"/>
        </w:rPr>
      </w:pPr>
    </w:p>
    <w:p w:rsidR="00040D03" w:rsidRPr="00C71652" w:rsidRDefault="00040D03" w:rsidP="00A1620C">
      <w:pPr>
        <w:spacing w:after="0" w:line="360" w:lineRule="auto"/>
        <w:ind w:left="-720"/>
        <w:rPr>
          <w:rFonts w:ascii="Times New Roman" w:hAnsi="Times New Roman"/>
          <w:b/>
          <w:sz w:val="28"/>
          <w:szCs w:val="28"/>
        </w:rPr>
      </w:pPr>
    </w:p>
    <w:p w:rsidR="00040D03" w:rsidRPr="00C71652" w:rsidRDefault="00040D03" w:rsidP="00A1620C">
      <w:pPr>
        <w:spacing w:after="0" w:line="360" w:lineRule="auto"/>
        <w:ind w:left="-720"/>
        <w:rPr>
          <w:rFonts w:ascii="Times New Roman" w:hAnsi="Times New Roman"/>
          <w:b/>
          <w:sz w:val="28"/>
          <w:szCs w:val="28"/>
        </w:rPr>
      </w:pPr>
    </w:p>
    <w:p w:rsidR="00FC5C60" w:rsidRPr="00C71652" w:rsidRDefault="00FC5C60" w:rsidP="00A1620C">
      <w:pPr>
        <w:spacing w:after="0" w:line="360" w:lineRule="auto"/>
        <w:ind w:left="-720"/>
        <w:rPr>
          <w:rFonts w:ascii="Times New Roman" w:hAnsi="Times New Roman"/>
          <w:b/>
          <w:sz w:val="28"/>
          <w:szCs w:val="28"/>
        </w:rPr>
      </w:pPr>
    </w:p>
    <w:p w:rsidR="00FC5C60" w:rsidRPr="00C71652" w:rsidRDefault="00FC5C60" w:rsidP="00A1620C">
      <w:pPr>
        <w:spacing w:after="0" w:line="360" w:lineRule="auto"/>
        <w:ind w:left="-720"/>
        <w:rPr>
          <w:rFonts w:ascii="Times New Roman" w:hAnsi="Times New Roman"/>
          <w:b/>
          <w:sz w:val="28"/>
          <w:szCs w:val="28"/>
        </w:rPr>
      </w:pPr>
    </w:p>
    <w:p w:rsidR="00FC5C60" w:rsidRPr="00C71652" w:rsidRDefault="00FC5C60" w:rsidP="00A1620C">
      <w:pPr>
        <w:spacing w:after="0" w:line="360" w:lineRule="auto"/>
        <w:ind w:left="-720"/>
        <w:rPr>
          <w:rFonts w:ascii="Times New Roman" w:hAnsi="Times New Roman"/>
          <w:b/>
          <w:sz w:val="32"/>
          <w:szCs w:val="32"/>
          <w:u w:val="single"/>
        </w:rPr>
      </w:pPr>
    </w:p>
    <w:p w:rsidR="00A1620C" w:rsidRPr="00C71652" w:rsidRDefault="00A1620C" w:rsidP="00A1620C">
      <w:pPr>
        <w:spacing w:after="0" w:line="360" w:lineRule="auto"/>
        <w:ind w:left="-720"/>
        <w:rPr>
          <w:rFonts w:ascii="Times New Roman" w:hAnsi="Times New Roman"/>
          <w:b/>
          <w:sz w:val="32"/>
          <w:szCs w:val="32"/>
          <w:u w:val="single"/>
        </w:rPr>
      </w:pPr>
    </w:p>
    <w:p w:rsidR="00040D03" w:rsidRPr="00C71652" w:rsidRDefault="00040D03" w:rsidP="00A1620C">
      <w:pPr>
        <w:spacing w:after="0" w:line="360" w:lineRule="auto"/>
        <w:ind w:left="-720"/>
        <w:rPr>
          <w:rFonts w:ascii="Times New Roman" w:hAnsi="Times New Roman"/>
          <w:b/>
          <w:sz w:val="32"/>
          <w:szCs w:val="32"/>
          <w:u w:val="single"/>
        </w:rPr>
      </w:pPr>
      <w:r w:rsidRPr="00C71652">
        <w:rPr>
          <w:rFonts w:ascii="Times New Roman" w:hAnsi="Times New Roman"/>
          <w:b/>
          <w:sz w:val="32"/>
          <w:szCs w:val="32"/>
          <w:u w:val="single"/>
        </w:rPr>
        <w:t>DECLARATION</w:t>
      </w:r>
    </w:p>
    <w:p w:rsidR="00040D03" w:rsidRPr="00C71652" w:rsidRDefault="00040D03" w:rsidP="00A1620C">
      <w:pPr>
        <w:spacing w:after="0" w:line="360" w:lineRule="auto"/>
        <w:ind w:left="-720"/>
        <w:rPr>
          <w:rFonts w:ascii="Times New Roman" w:hAnsi="Times New Roman"/>
          <w:sz w:val="28"/>
          <w:szCs w:val="28"/>
        </w:rPr>
      </w:pPr>
    </w:p>
    <w:p w:rsidR="00040D03" w:rsidRPr="00C71652" w:rsidRDefault="00040D03" w:rsidP="00A1620C">
      <w:pPr>
        <w:spacing w:after="0" w:line="360" w:lineRule="auto"/>
        <w:ind w:left="-720"/>
        <w:jc w:val="both"/>
        <w:rPr>
          <w:rFonts w:ascii="Times New Roman" w:hAnsi="Times New Roman"/>
          <w:sz w:val="28"/>
          <w:szCs w:val="28"/>
        </w:rPr>
      </w:pPr>
      <w:r w:rsidRPr="00C71652">
        <w:rPr>
          <w:rFonts w:ascii="Times New Roman" w:hAnsi="Times New Roman"/>
          <w:sz w:val="28"/>
          <w:szCs w:val="28"/>
        </w:rPr>
        <w:t xml:space="preserve">We, the undersigned, declare that the project entitled </w:t>
      </w:r>
      <w:r w:rsidRPr="00C71652">
        <w:rPr>
          <w:rFonts w:ascii="Times New Roman" w:hAnsi="Times New Roman"/>
          <w:b/>
          <w:sz w:val="28"/>
          <w:szCs w:val="28"/>
        </w:rPr>
        <w:t>‘</w:t>
      </w:r>
      <w:r w:rsidR="00A463F7" w:rsidRPr="00C71652">
        <w:rPr>
          <w:rFonts w:ascii="Times New Roman" w:hAnsi="Times New Roman"/>
          <w:b/>
          <w:sz w:val="28"/>
          <w:szCs w:val="28"/>
        </w:rPr>
        <w:t>OBSTACLE AVOIDANCE ROBOT</w:t>
      </w:r>
      <w:r w:rsidRPr="00C71652">
        <w:rPr>
          <w:rFonts w:ascii="Times New Roman" w:hAnsi="Times New Roman"/>
          <w:b/>
          <w:sz w:val="28"/>
          <w:szCs w:val="28"/>
        </w:rPr>
        <w:t>’</w:t>
      </w:r>
      <w:r w:rsidRPr="00C71652">
        <w:rPr>
          <w:rFonts w:ascii="Times New Roman" w:hAnsi="Times New Roman"/>
          <w:sz w:val="28"/>
          <w:szCs w:val="28"/>
        </w:rPr>
        <w:t>, being submitted in partial fulfillment for the award of Bachelor of Engineering Degree in Electronics and Communication Engineering, affiliated to _________ University, is the work carried out by us.</w:t>
      </w: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040D03" w:rsidRPr="00C71652" w:rsidRDefault="00040D03" w:rsidP="00A1620C">
      <w:pPr>
        <w:spacing w:after="0" w:line="360" w:lineRule="auto"/>
        <w:rPr>
          <w:rFonts w:ascii="Times New Roman" w:hAnsi="Times New Roman"/>
          <w:sz w:val="28"/>
          <w:szCs w:val="28"/>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5134CA" w:rsidRDefault="005134CA" w:rsidP="005134CA">
      <w:pPr>
        <w:widowControl w:val="0"/>
        <w:autoSpaceDE w:val="0"/>
        <w:autoSpaceDN w:val="0"/>
        <w:adjustRightInd w:val="0"/>
        <w:spacing w:after="0" w:line="360" w:lineRule="auto"/>
        <w:rPr>
          <w:rFonts w:ascii="Times New Roman" w:hAnsi="Times New Roman"/>
          <w:b/>
          <w:sz w:val="32"/>
          <w:szCs w:val="32"/>
          <w:u w:val="single"/>
        </w:rPr>
      </w:pPr>
    </w:p>
    <w:p w:rsidR="00EA72A9" w:rsidRDefault="00EA72A9" w:rsidP="005134CA">
      <w:pPr>
        <w:widowControl w:val="0"/>
        <w:autoSpaceDE w:val="0"/>
        <w:autoSpaceDN w:val="0"/>
        <w:adjustRightInd w:val="0"/>
        <w:spacing w:after="0" w:line="360" w:lineRule="auto"/>
        <w:jc w:val="center"/>
        <w:rPr>
          <w:rFonts w:ascii="Times New Roman" w:hAnsi="Times New Roman"/>
          <w:b/>
          <w:sz w:val="32"/>
          <w:szCs w:val="32"/>
          <w:u w:val="single"/>
        </w:rPr>
      </w:pPr>
      <w:r w:rsidRPr="005134CA">
        <w:rPr>
          <w:rFonts w:ascii="Times New Roman" w:hAnsi="Times New Roman"/>
          <w:b/>
          <w:sz w:val="32"/>
          <w:szCs w:val="32"/>
          <w:u w:val="single"/>
        </w:rPr>
        <w:t>ABSTRACT</w:t>
      </w:r>
    </w:p>
    <w:p w:rsidR="005134CA" w:rsidRDefault="005134CA" w:rsidP="005134CA">
      <w:pPr>
        <w:rPr>
          <w:rFonts w:ascii="Mangal" w:hAnsi="Mangal" w:cs="Mangal"/>
        </w:rPr>
      </w:pPr>
    </w:p>
    <w:p w:rsidR="005134CA" w:rsidRDefault="005134CA" w:rsidP="005134CA">
      <w:pPr>
        <w:rPr>
          <w:rFonts w:ascii="Mangal" w:hAnsi="Mangal" w:cs="Mangal"/>
        </w:rPr>
      </w:pPr>
      <w:r>
        <w:rPr>
          <w:rFonts w:ascii="Mangal" w:hAnsi="Mangal" w:cs="Mangal"/>
        </w:rPr>
        <w:t>Our proposed project puts forward an obstacle avoider robotic vehicle that uses ultrasonic sensors for this purpose. The system uses an 8051 family microprocessor to achieve this functionality.</w:t>
      </w:r>
      <w:r>
        <w:rPr>
          <w:rFonts w:ascii="Mangal" w:hAnsi="Mangal" w:cs="Mangal"/>
        </w:rPr>
        <w:br/>
      </w:r>
    </w:p>
    <w:p w:rsidR="005134CA" w:rsidRDefault="005134CA" w:rsidP="005134CA">
      <w:pPr>
        <w:rPr>
          <w:rFonts w:ascii="Mangal" w:hAnsi="Mangal" w:cs="Mangal"/>
        </w:rPr>
      </w:pPr>
      <w:r>
        <w:rPr>
          <w:rFonts w:ascii="Mangal" w:hAnsi="Mangal" w:cs="Mangal"/>
        </w:rPr>
        <w:t xml:space="preserve">The robotic vehicle is designed to first track and avoid any kind of obstacles that comes </w:t>
      </w:r>
      <w:proofErr w:type="gramStart"/>
      <w:r>
        <w:rPr>
          <w:rFonts w:ascii="Mangal" w:hAnsi="Mangal" w:cs="Mangal"/>
        </w:rPr>
        <w:t>it’s</w:t>
      </w:r>
      <w:proofErr w:type="gramEnd"/>
      <w:r>
        <w:rPr>
          <w:rFonts w:ascii="Mangal" w:hAnsi="Mangal" w:cs="Mangal"/>
        </w:rPr>
        <w:t xml:space="preserve"> way. The vehicle achieves this smart functionality with the help of ultrasonic sensors coupled with an 8051 microprocessor and motors. The entire system combined gives the vehicle an intelligent object detection and obstacle avoidance scheme.</w:t>
      </w:r>
      <w:r>
        <w:rPr>
          <w:rFonts w:ascii="Mangal" w:hAnsi="Mangal" w:cs="Mangal"/>
        </w:rPr>
        <w:br/>
      </w:r>
    </w:p>
    <w:p w:rsidR="005134CA" w:rsidRDefault="005134CA" w:rsidP="005134CA">
      <w:pPr>
        <w:rPr>
          <w:szCs w:val="28"/>
          <w:u w:val="single"/>
        </w:rPr>
      </w:pPr>
      <w:r>
        <w:rPr>
          <w:rFonts w:ascii="Mangal" w:hAnsi="Mangal" w:cs="Mangal"/>
        </w:rPr>
        <w:t>This system allows the vehicle to guide itself in case it encounters any obstacle. The obstacle detection is done using the ultrasonic sensor. This is detected and a signal is passed on to the 8051 microcontroller.</w:t>
      </w:r>
      <w:r>
        <w:rPr>
          <w:rFonts w:ascii="Mangal" w:hAnsi="Mangal" w:cs="Mangal"/>
        </w:rPr>
        <w:br/>
        <w:t>On receiving the signal it guides the vehicle in another direction by actuating the motors through the motor driver IC.</w:t>
      </w:r>
    </w:p>
    <w:p w:rsidR="005134CA" w:rsidRDefault="005134CA" w:rsidP="005134CA">
      <w:pPr>
        <w:pStyle w:val="BodyText"/>
        <w:spacing w:line="480" w:lineRule="auto"/>
        <w:ind w:firstLine="720"/>
        <w:jc w:val="both"/>
        <w:rPr>
          <w:szCs w:val="28"/>
          <w:u w:val="single"/>
        </w:rPr>
      </w:pPr>
    </w:p>
    <w:p w:rsidR="005134CA" w:rsidRPr="005134CA" w:rsidRDefault="005134CA" w:rsidP="005134CA">
      <w:pPr>
        <w:widowControl w:val="0"/>
        <w:autoSpaceDE w:val="0"/>
        <w:autoSpaceDN w:val="0"/>
        <w:adjustRightInd w:val="0"/>
        <w:spacing w:after="0" w:line="360" w:lineRule="auto"/>
        <w:rPr>
          <w:rFonts w:ascii="Times New Roman" w:hAnsi="Times New Roman"/>
          <w:sz w:val="32"/>
          <w:szCs w:val="32"/>
        </w:rPr>
      </w:pPr>
    </w:p>
    <w:p w:rsidR="00300461" w:rsidRPr="00C71652" w:rsidRDefault="00300461" w:rsidP="00300461">
      <w:pPr>
        <w:widowControl w:val="0"/>
        <w:autoSpaceDE w:val="0"/>
        <w:autoSpaceDN w:val="0"/>
        <w:adjustRightInd w:val="0"/>
        <w:spacing w:line="360" w:lineRule="auto"/>
        <w:jc w:val="both"/>
        <w:rPr>
          <w:rFonts w:ascii="Times New Roman" w:hAnsi="Times New Roman"/>
          <w:sz w:val="24"/>
          <w:szCs w:val="24"/>
        </w:rPr>
      </w:pPr>
    </w:p>
    <w:p w:rsidR="00040D03" w:rsidRPr="00C71652" w:rsidRDefault="00040D03" w:rsidP="00A018A1">
      <w:pPr>
        <w:spacing w:after="0" w:line="360" w:lineRule="auto"/>
        <w:jc w:val="both"/>
        <w:rPr>
          <w:rFonts w:ascii="Times New Roman" w:hAnsi="Times New Roman"/>
          <w:b/>
          <w:sz w:val="48"/>
          <w:szCs w:val="48"/>
          <w:u w:val="single"/>
        </w:rPr>
      </w:pPr>
    </w:p>
    <w:p w:rsidR="00040D03" w:rsidRPr="00C71652" w:rsidRDefault="00040D03" w:rsidP="00040D03">
      <w:pPr>
        <w:spacing w:line="360" w:lineRule="auto"/>
        <w:rPr>
          <w:rFonts w:ascii="Times New Roman" w:hAnsi="Times New Roman"/>
          <w:b/>
          <w:sz w:val="28"/>
          <w:szCs w:val="28"/>
        </w:rPr>
      </w:pPr>
    </w:p>
    <w:p w:rsidR="00040D03" w:rsidRPr="00C71652" w:rsidRDefault="00040D03" w:rsidP="00040D03">
      <w:pPr>
        <w:spacing w:line="360" w:lineRule="auto"/>
        <w:rPr>
          <w:rFonts w:ascii="Times New Roman" w:hAnsi="Times New Roman"/>
          <w:b/>
          <w:sz w:val="28"/>
          <w:szCs w:val="28"/>
        </w:rPr>
      </w:pPr>
    </w:p>
    <w:p w:rsidR="00040D03" w:rsidRPr="00C71652" w:rsidRDefault="00040D03" w:rsidP="00040D03">
      <w:pPr>
        <w:spacing w:line="360" w:lineRule="auto"/>
        <w:rPr>
          <w:rFonts w:ascii="Times New Roman" w:hAnsi="Times New Roman"/>
          <w:b/>
          <w:sz w:val="28"/>
          <w:szCs w:val="28"/>
        </w:rPr>
      </w:pPr>
    </w:p>
    <w:p w:rsidR="00040D03" w:rsidRPr="00C71652" w:rsidRDefault="00040D03" w:rsidP="00040D03">
      <w:pPr>
        <w:spacing w:line="360" w:lineRule="auto"/>
        <w:rPr>
          <w:rFonts w:ascii="Times New Roman" w:hAnsi="Times New Roman"/>
          <w:b/>
          <w:sz w:val="28"/>
          <w:szCs w:val="28"/>
        </w:rPr>
      </w:pPr>
    </w:p>
    <w:p w:rsidR="00040D03" w:rsidRPr="00C71652" w:rsidRDefault="00040D03" w:rsidP="00040D03">
      <w:pPr>
        <w:spacing w:line="360" w:lineRule="auto"/>
        <w:rPr>
          <w:rFonts w:ascii="Times New Roman" w:hAnsi="Times New Roman"/>
          <w:b/>
          <w:sz w:val="28"/>
          <w:szCs w:val="28"/>
        </w:rPr>
      </w:pPr>
    </w:p>
    <w:p w:rsidR="00040D03" w:rsidRPr="00C71652" w:rsidRDefault="00040D03" w:rsidP="00040D03">
      <w:pPr>
        <w:jc w:val="center"/>
        <w:rPr>
          <w:rFonts w:ascii="Times New Roman" w:hAnsi="Times New Roman"/>
          <w:b/>
          <w:sz w:val="32"/>
          <w:szCs w:val="32"/>
          <w:u w:val="single"/>
        </w:rPr>
      </w:pPr>
      <w:r w:rsidRPr="00C71652">
        <w:rPr>
          <w:rFonts w:ascii="Times New Roman" w:hAnsi="Times New Roman"/>
          <w:b/>
          <w:sz w:val="32"/>
          <w:szCs w:val="32"/>
          <w:u w:val="single"/>
        </w:rPr>
        <w:lastRenderedPageBreak/>
        <w:t>INTRODUCTION TO EMBEDDED SYSTEMS</w:t>
      </w:r>
    </w:p>
    <w:p w:rsidR="00040D03" w:rsidRPr="00C71652" w:rsidRDefault="00040D03"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8"/>
        </w:rPr>
      </w:pPr>
    </w:p>
    <w:p w:rsidR="00FB0DD1" w:rsidRPr="00C71652" w:rsidRDefault="00FB0DD1" w:rsidP="00040D03">
      <w:pPr>
        <w:spacing w:after="0" w:line="360" w:lineRule="auto"/>
        <w:jc w:val="both"/>
        <w:rPr>
          <w:rFonts w:ascii="Times New Roman" w:hAnsi="Times New Roman"/>
          <w:b/>
          <w:sz w:val="28"/>
        </w:rPr>
      </w:pPr>
    </w:p>
    <w:p w:rsidR="00845ADC" w:rsidRPr="00C71652" w:rsidRDefault="00845ADC" w:rsidP="00040D03">
      <w:pPr>
        <w:spacing w:after="0" w:line="360" w:lineRule="auto"/>
        <w:jc w:val="both"/>
        <w:rPr>
          <w:rFonts w:ascii="Times New Roman" w:hAnsi="Times New Roman"/>
          <w:b/>
          <w:sz w:val="28"/>
        </w:rPr>
      </w:pPr>
    </w:p>
    <w:p w:rsidR="00845ADC" w:rsidRPr="00C71652" w:rsidRDefault="00845ADC" w:rsidP="00040D03">
      <w:pPr>
        <w:spacing w:after="0" w:line="360" w:lineRule="auto"/>
        <w:jc w:val="both"/>
        <w:rPr>
          <w:rFonts w:ascii="Times New Roman" w:hAnsi="Times New Roman"/>
          <w:b/>
          <w:sz w:val="28"/>
        </w:rPr>
      </w:pPr>
    </w:p>
    <w:p w:rsidR="00845ADC" w:rsidRPr="00C71652" w:rsidRDefault="00845ADC" w:rsidP="00040D03">
      <w:pPr>
        <w:spacing w:after="0" w:line="360" w:lineRule="auto"/>
        <w:jc w:val="both"/>
        <w:rPr>
          <w:rFonts w:ascii="Times New Roman" w:hAnsi="Times New Roman"/>
          <w:b/>
          <w:sz w:val="28"/>
        </w:rPr>
      </w:pPr>
    </w:p>
    <w:p w:rsidR="00FB0DD1" w:rsidRPr="00C71652" w:rsidRDefault="00FB0DD1" w:rsidP="00040D03">
      <w:pPr>
        <w:spacing w:after="0" w:line="360" w:lineRule="auto"/>
        <w:jc w:val="both"/>
        <w:rPr>
          <w:rFonts w:ascii="Times New Roman" w:hAnsi="Times New Roman"/>
          <w:b/>
          <w:sz w:val="28"/>
        </w:rPr>
      </w:pPr>
    </w:p>
    <w:p w:rsidR="00FB0DD1" w:rsidRPr="00C71652" w:rsidRDefault="00FB0DD1" w:rsidP="00040D03">
      <w:pPr>
        <w:spacing w:after="0" w:line="360" w:lineRule="auto"/>
        <w:jc w:val="both"/>
        <w:rPr>
          <w:rFonts w:ascii="Times New Roman" w:hAnsi="Times New Roman"/>
          <w:b/>
          <w:sz w:val="28"/>
        </w:rPr>
      </w:pPr>
    </w:p>
    <w:p w:rsidR="00FB0DD1" w:rsidRPr="00C71652" w:rsidRDefault="00FB0DD1"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8"/>
        </w:rPr>
      </w:pPr>
    </w:p>
    <w:p w:rsidR="00040D03" w:rsidRPr="00C71652" w:rsidRDefault="00040D03" w:rsidP="00040D03">
      <w:pPr>
        <w:spacing w:after="0" w:line="360" w:lineRule="auto"/>
        <w:jc w:val="both"/>
        <w:rPr>
          <w:rFonts w:ascii="Times New Roman" w:hAnsi="Times New Roman"/>
          <w:b/>
          <w:sz w:val="24"/>
          <w:szCs w:val="24"/>
        </w:rPr>
      </w:pPr>
      <w:r w:rsidRPr="00C71652">
        <w:rPr>
          <w:rFonts w:ascii="Times New Roman" w:hAnsi="Times New Roman"/>
          <w:b/>
          <w:sz w:val="24"/>
          <w:szCs w:val="24"/>
        </w:rPr>
        <w:t>What is embedded system?</w:t>
      </w:r>
    </w:p>
    <w:p w:rsidR="00FC5C60" w:rsidRPr="00C71652" w:rsidRDefault="00040D03"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040D03" w:rsidRPr="00C71652" w:rsidRDefault="00040D03" w:rsidP="00040D03">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An embedded system is not a computer system that is used primarily for processing, not a software system on PC or UNIX, not a traditional business or scientific application. High-end embedded &amp; lower end embedded systems. High-end embedded system - Generally 32, 64 Bit Controllers used with OS. Examples Personal Digital Assistant and Mobile phones </w:t>
      </w:r>
      <w:proofErr w:type="spellStart"/>
      <w:r w:rsidRPr="00C71652">
        <w:rPr>
          <w:rFonts w:ascii="Times New Roman" w:hAnsi="Times New Roman"/>
          <w:sz w:val="24"/>
          <w:szCs w:val="24"/>
        </w:rPr>
        <w:t>etc</w:t>
      </w:r>
      <w:proofErr w:type="spellEnd"/>
      <w:r w:rsidRPr="00C71652">
        <w:rPr>
          <w:rFonts w:ascii="Times New Roman" w:hAnsi="Times New Roman"/>
          <w:sz w:val="24"/>
          <w:szCs w:val="24"/>
        </w:rPr>
        <w:t xml:space="preserve"> .Lower end embedded systems - Generally 8,16 Bit Controllers used with an minimal operating systems and hardware layout designed for the specific purpose. </w:t>
      </w:r>
    </w:p>
    <w:p w:rsidR="00845ADC" w:rsidRPr="00C71652" w:rsidRDefault="00845ADC" w:rsidP="00040D03">
      <w:pPr>
        <w:spacing w:after="0" w:line="360" w:lineRule="auto"/>
        <w:ind w:firstLine="720"/>
        <w:jc w:val="both"/>
        <w:rPr>
          <w:rFonts w:ascii="Times New Roman" w:hAnsi="Times New Roman"/>
          <w:sz w:val="24"/>
          <w:szCs w:val="24"/>
        </w:rPr>
      </w:pPr>
    </w:p>
    <w:p w:rsidR="00040D03" w:rsidRPr="00C71652" w:rsidRDefault="00040D03" w:rsidP="00040D03">
      <w:pPr>
        <w:spacing w:after="0" w:line="360" w:lineRule="auto"/>
        <w:rPr>
          <w:rFonts w:ascii="Times New Roman" w:hAnsi="Times New Roman"/>
          <w:b/>
          <w:sz w:val="24"/>
        </w:rPr>
      </w:pPr>
      <w:r w:rsidRPr="00C71652">
        <w:rPr>
          <w:rFonts w:ascii="Times New Roman" w:hAnsi="Times New Roman"/>
          <w:b/>
          <w:sz w:val="24"/>
        </w:rPr>
        <w:t>SYSTEM DESIGN CALLS:</w:t>
      </w:r>
    </w:p>
    <w:p w:rsidR="00040D03" w:rsidRPr="00C71652" w:rsidRDefault="00040D03" w:rsidP="00A1620C">
      <w:pPr>
        <w:spacing w:after="0" w:line="360" w:lineRule="auto"/>
        <w:jc w:val="center"/>
        <w:rPr>
          <w:rFonts w:ascii="Times New Roman" w:hAnsi="Times New Roman"/>
          <w:b/>
          <w:sz w:val="24"/>
        </w:rPr>
      </w:pPr>
      <w:r w:rsidRPr="00C71652">
        <w:rPr>
          <w:rFonts w:ascii="Times New Roman" w:hAnsi="Times New Roman"/>
          <w:b/>
          <w:noProof/>
          <w:sz w:val="24"/>
        </w:rPr>
        <w:lastRenderedPageBreak/>
        <w:drawing>
          <wp:inline distT="0" distB="0" distL="0" distR="0">
            <wp:extent cx="5538470" cy="3590925"/>
            <wp:effectExtent l="19050" t="0" r="5080" b="0"/>
            <wp:docPr id="113"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638800"/>
                      <a:chOff x="228600" y="381000"/>
                      <a:chExt cx="8763000" cy="5638800"/>
                    </a:xfrm>
                  </a:grpSpPr>
                  <a:grpSp>
                    <a:nvGrpSpPr>
                      <a:cNvPr id="11320" name="Group 56"/>
                      <a:cNvGrpSpPr>
                        <a:grpSpLocks/>
                      </a:cNvGrpSpPr>
                    </a:nvGrpSpPr>
                    <a:grpSpPr bwMode="auto">
                      <a:xfrm>
                        <a:off x="228600" y="381000"/>
                        <a:ext cx="8763000" cy="5638800"/>
                        <a:chOff x="144" y="144"/>
                        <a:chExt cx="5520" cy="3552"/>
                      </a:xfrm>
                    </a:grpSpPr>
                    <a:sp>
                      <a:nvSpPr>
                        <a:cNvPr id="11319" name="Rectangle 55"/>
                        <a:cNvSpPr>
                          <a:spLocks noChangeArrowheads="1"/>
                        </a:cNvSpPr>
                      </a:nvSpPr>
                      <a:spPr bwMode="auto">
                        <a:xfrm>
                          <a:off x="144" y="144"/>
                          <a:ext cx="5520" cy="3552"/>
                        </a:xfrm>
                        <a:prstGeom prst="rect">
                          <a:avLst/>
                        </a:prstGeom>
                        <a:noFill/>
                        <a:ln w="9525">
                          <a:solidFill>
                            <a:srgbClr val="000000"/>
                          </a:solidFill>
                          <a:miter lim="800000"/>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7" name="Oval 13"/>
                        <a:cNvSpPr>
                          <a:spLocks noChangeArrowheads="1"/>
                        </a:cNvSpPr>
                      </a:nvSpPr>
                      <a:spPr bwMode="auto">
                        <a:xfrm>
                          <a:off x="1920" y="1274"/>
                          <a:ext cx="1779" cy="658"/>
                        </a:xfrm>
                        <a:prstGeom prst="ellipse">
                          <a:avLst/>
                        </a:prstGeom>
                        <a:noFill/>
                        <a:ln w="3016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8" name="Rectangle 14"/>
                        <a:cNvSpPr>
                          <a:spLocks noChangeArrowheads="1"/>
                        </a:cNvSpPr>
                      </a:nvSpPr>
                      <a:spPr bwMode="auto">
                        <a:xfrm>
                          <a:off x="2476" y="1412"/>
                          <a:ext cx="774"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a:t>
                            </a:r>
                            <a:endParaRPr lang="en-US"/>
                          </a:p>
                        </a:txBody>
                        <a:useSpRect/>
                      </a:txSp>
                    </a:sp>
                    <a:sp>
                      <a:nvSpPr>
                        <a:cNvPr id="11279" name="Rectangle 15"/>
                        <a:cNvSpPr>
                          <a:spLocks noChangeArrowheads="1"/>
                        </a:cNvSpPr>
                      </a:nvSpPr>
                      <a:spPr bwMode="auto">
                        <a:xfrm>
                          <a:off x="2571" y="1609"/>
                          <a:ext cx="578"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Systems</a:t>
                            </a:r>
                            <a:endParaRPr lang="en-US"/>
                          </a:p>
                        </a:txBody>
                        <a:useSpRect/>
                      </a:txSp>
                    </a:sp>
                    <a:sp>
                      <a:nvSpPr>
                        <a:cNvPr id="11280" name="Rectangle 16"/>
                        <a:cNvSpPr>
                          <a:spLocks noChangeArrowheads="1"/>
                        </a:cNvSpPr>
                      </a:nvSpPr>
                      <a:spPr bwMode="auto">
                        <a:xfrm>
                          <a:off x="3648" y="1470"/>
                          <a:ext cx="481" cy="16"/>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1" name="Oval 17"/>
                        <a:cNvSpPr>
                          <a:spLocks noChangeArrowheads="1"/>
                        </a:cNvSpPr>
                      </a:nvSpPr>
                      <a:spPr bwMode="auto">
                        <a:xfrm>
                          <a:off x="4129" y="1274"/>
                          <a:ext cx="1248"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2" name="Rectangle 18"/>
                        <a:cNvSpPr>
                          <a:spLocks noChangeArrowheads="1"/>
                        </a:cNvSpPr>
                      </a:nvSpPr>
                      <a:spPr bwMode="auto">
                        <a:xfrm>
                          <a:off x="4527" y="1323"/>
                          <a:ext cx="54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Computer</a:t>
                            </a:r>
                            <a:endParaRPr lang="en-US"/>
                          </a:p>
                        </a:txBody>
                        <a:useSpRect/>
                      </a:txSp>
                    </a:sp>
                    <a:sp>
                      <a:nvSpPr>
                        <a:cNvPr id="11283" name="Rectangle 19"/>
                        <a:cNvSpPr>
                          <a:spLocks noChangeArrowheads="1"/>
                        </a:cNvSpPr>
                      </a:nvSpPr>
                      <a:spPr bwMode="auto">
                        <a:xfrm>
                          <a:off x="4469" y="1488"/>
                          <a:ext cx="6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Architecture</a:t>
                            </a:r>
                            <a:endParaRPr lang="en-US"/>
                          </a:p>
                        </a:txBody>
                        <a:useSpRect/>
                      </a:txSp>
                    </a:sp>
                    <a:sp>
                      <a:nvSpPr>
                        <a:cNvPr id="11284" name="Oval 20"/>
                        <a:cNvSpPr>
                          <a:spLocks noChangeArrowheads="1"/>
                        </a:cNvSpPr>
                      </a:nvSpPr>
                      <a:spPr bwMode="auto">
                        <a:xfrm>
                          <a:off x="4129" y="1848"/>
                          <a:ext cx="1248"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5" name="Rectangle 21"/>
                        <a:cNvSpPr>
                          <a:spLocks noChangeArrowheads="1"/>
                        </a:cNvSpPr>
                      </a:nvSpPr>
                      <a:spPr bwMode="auto">
                        <a:xfrm>
                          <a:off x="4554" y="1898"/>
                          <a:ext cx="4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Software</a:t>
                            </a:r>
                            <a:endParaRPr lang="en-US"/>
                          </a:p>
                        </a:txBody>
                        <a:useSpRect/>
                      </a:txSp>
                    </a:sp>
                    <a:sp>
                      <a:nvSpPr>
                        <a:cNvPr id="11286" name="Rectangle 22"/>
                        <a:cNvSpPr>
                          <a:spLocks noChangeArrowheads="1"/>
                        </a:cNvSpPr>
                      </a:nvSpPr>
                      <a:spPr bwMode="auto">
                        <a:xfrm>
                          <a:off x="4471" y="2062"/>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87" name="Oval 23"/>
                        <a:cNvSpPr>
                          <a:spLocks noChangeArrowheads="1"/>
                        </a:cNvSpPr>
                      </a:nvSpPr>
                      <a:spPr bwMode="auto">
                        <a:xfrm>
                          <a:off x="3697"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8" name="Rectangle 24"/>
                        <a:cNvSpPr>
                          <a:spLocks noChangeArrowheads="1"/>
                        </a:cNvSpPr>
                      </a:nvSpPr>
                      <a:spPr bwMode="auto">
                        <a:xfrm>
                          <a:off x="4220" y="2432"/>
                          <a:ext cx="2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Data </a:t>
                            </a:r>
                            <a:endParaRPr lang="en-US"/>
                          </a:p>
                        </a:txBody>
                        <a:useSpRect/>
                      </a:txSp>
                    </a:sp>
                    <a:sp>
                      <a:nvSpPr>
                        <a:cNvPr id="11289" name="Rectangle 25"/>
                        <a:cNvSpPr>
                          <a:spLocks noChangeArrowheads="1"/>
                        </a:cNvSpPr>
                      </a:nvSpPr>
                      <a:spPr bwMode="auto">
                        <a:xfrm>
                          <a:off x="3942" y="2597"/>
                          <a:ext cx="8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Communication</a:t>
                            </a:r>
                            <a:endParaRPr lang="en-US"/>
                          </a:p>
                        </a:txBody>
                        <a:useSpRect/>
                      </a:txSp>
                    </a:sp>
                    <a:sp>
                      <a:nvSpPr>
                        <a:cNvPr id="11290" name="Oval 26"/>
                        <a:cNvSpPr>
                          <a:spLocks noChangeArrowheads="1"/>
                        </a:cNvSpPr>
                      </a:nvSpPr>
                      <a:spPr bwMode="auto">
                        <a:xfrm>
                          <a:off x="2305"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1" name="Rectangle 27"/>
                        <a:cNvSpPr>
                          <a:spLocks noChangeArrowheads="1"/>
                        </a:cNvSpPr>
                      </a:nvSpPr>
                      <a:spPr bwMode="auto">
                        <a:xfrm>
                          <a:off x="2765" y="2432"/>
                          <a:ext cx="416"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Control</a:t>
                            </a:r>
                            <a:endParaRPr lang="en-US"/>
                          </a:p>
                        </a:txBody>
                        <a:useSpRect/>
                      </a:txSp>
                    </a:sp>
                    <a:sp>
                      <a:nvSpPr>
                        <a:cNvPr id="11292" name="Rectangle 28"/>
                        <a:cNvSpPr>
                          <a:spLocks noChangeArrowheads="1"/>
                        </a:cNvSpPr>
                      </a:nvSpPr>
                      <a:spPr bwMode="auto">
                        <a:xfrm>
                          <a:off x="2647" y="2597"/>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93" name="Oval 29"/>
                        <a:cNvSpPr>
                          <a:spLocks noChangeArrowheads="1"/>
                        </a:cNvSpPr>
                      </a:nvSpPr>
                      <a:spPr bwMode="auto">
                        <a:xfrm>
                          <a:off x="913" y="2218"/>
                          <a:ext cx="1249"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4" name="Rectangle 30"/>
                        <a:cNvSpPr>
                          <a:spLocks noChangeArrowheads="1"/>
                        </a:cNvSpPr>
                      </a:nvSpPr>
                      <a:spPr bwMode="auto">
                        <a:xfrm>
                          <a:off x="1178" y="2267"/>
                          <a:ext cx="83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Electric motors</a:t>
                            </a:r>
                            <a:endParaRPr lang="en-US"/>
                          </a:p>
                        </a:txBody>
                        <a:useSpRect/>
                      </a:txSp>
                    </a:sp>
                    <a:sp>
                      <a:nvSpPr>
                        <a:cNvPr id="11295" name="Rectangle 31"/>
                        <a:cNvSpPr>
                          <a:spLocks noChangeArrowheads="1"/>
                        </a:cNvSpPr>
                      </a:nvSpPr>
                      <a:spPr bwMode="auto">
                        <a:xfrm>
                          <a:off x="1234" y="2432"/>
                          <a:ext cx="72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and actuators</a:t>
                            </a:r>
                            <a:endParaRPr lang="en-US"/>
                          </a:p>
                        </a:txBody>
                        <a:useSpRect/>
                      </a:txSp>
                    </a:sp>
                    <a:sp>
                      <a:nvSpPr>
                        <a:cNvPr id="11296" name="Oval 32"/>
                        <a:cNvSpPr>
                          <a:spLocks noChangeArrowheads="1"/>
                        </a:cNvSpPr>
                      </a:nvSpPr>
                      <a:spPr bwMode="auto">
                        <a:xfrm>
                          <a:off x="336" y="1683"/>
                          <a:ext cx="1251"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7" name="Rectangle 33"/>
                        <a:cNvSpPr>
                          <a:spLocks noChangeArrowheads="1"/>
                        </a:cNvSpPr>
                      </a:nvSpPr>
                      <a:spPr bwMode="auto">
                        <a:xfrm>
                          <a:off x="686" y="1733"/>
                          <a:ext cx="653"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Sensors and</a:t>
                            </a:r>
                            <a:endParaRPr lang="en-US"/>
                          </a:p>
                        </a:txBody>
                        <a:useSpRect/>
                      </a:txSp>
                    </a:sp>
                    <a:sp>
                      <a:nvSpPr>
                        <a:cNvPr id="11298" name="Rectangle 34"/>
                        <a:cNvSpPr>
                          <a:spLocks noChangeArrowheads="1"/>
                        </a:cNvSpPr>
                      </a:nvSpPr>
                      <a:spPr bwMode="auto">
                        <a:xfrm>
                          <a:off x="628" y="1898"/>
                          <a:ext cx="7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measurements</a:t>
                            </a:r>
                            <a:endParaRPr lang="en-US"/>
                          </a:p>
                        </a:txBody>
                        <a:useSpRect/>
                      </a:txSp>
                    </a:sp>
                    <a:sp>
                      <a:nvSpPr>
                        <a:cNvPr id="11299" name="Oval 35"/>
                        <a:cNvSpPr>
                          <a:spLocks noChangeArrowheads="1"/>
                        </a:cNvSpPr>
                      </a:nvSpPr>
                      <a:spPr bwMode="auto">
                        <a:xfrm>
                          <a:off x="289" y="1026"/>
                          <a:ext cx="1248"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0" name="Rectangle 36"/>
                        <a:cNvSpPr>
                          <a:spLocks noChangeArrowheads="1"/>
                        </a:cNvSpPr>
                      </a:nvSpPr>
                      <a:spPr bwMode="auto">
                        <a:xfrm>
                          <a:off x="760" y="1076"/>
                          <a:ext cx="40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Analog</a:t>
                            </a:r>
                            <a:endParaRPr lang="en-US"/>
                          </a:p>
                        </a:txBody>
                        <a:useSpRect/>
                      </a:txSp>
                    </a:sp>
                    <a:sp>
                      <a:nvSpPr>
                        <a:cNvPr id="11301" name="Rectangle 37"/>
                        <a:cNvSpPr>
                          <a:spLocks noChangeArrowheads="1"/>
                        </a:cNvSpPr>
                      </a:nvSpPr>
                      <a:spPr bwMode="auto">
                        <a:xfrm>
                          <a:off x="502" y="1241"/>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2" name="Oval 38"/>
                        <a:cNvSpPr>
                          <a:spLocks noChangeArrowheads="1"/>
                        </a:cNvSpPr>
                      </a:nvSpPr>
                      <a:spPr bwMode="auto">
                        <a:xfrm>
                          <a:off x="1345" y="534"/>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3" name="Rectangle 39"/>
                        <a:cNvSpPr>
                          <a:spLocks noChangeArrowheads="1"/>
                        </a:cNvSpPr>
                      </a:nvSpPr>
                      <a:spPr bwMode="auto">
                        <a:xfrm>
                          <a:off x="1824" y="584"/>
                          <a:ext cx="3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Digital</a:t>
                            </a:r>
                            <a:endParaRPr lang="en-US"/>
                          </a:p>
                        </a:txBody>
                        <a:useSpRect/>
                      </a:txSp>
                    </a:sp>
                    <a:sp>
                      <a:nvSpPr>
                        <a:cNvPr id="11304" name="Rectangle 40"/>
                        <a:cNvSpPr>
                          <a:spLocks noChangeArrowheads="1"/>
                        </a:cNvSpPr>
                      </a:nvSpPr>
                      <a:spPr bwMode="auto">
                        <a:xfrm>
                          <a:off x="1558" y="749"/>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5" name="Oval 41"/>
                        <a:cNvSpPr>
                          <a:spLocks noChangeArrowheads="1"/>
                        </a:cNvSpPr>
                      </a:nvSpPr>
                      <a:spPr bwMode="auto">
                        <a:xfrm>
                          <a:off x="3504" y="574"/>
                          <a:ext cx="1395"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6" name="Rectangle 42"/>
                        <a:cNvSpPr>
                          <a:spLocks noChangeArrowheads="1"/>
                        </a:cNvSpPr>
                      </a:nvSpPr>
                      <a:spPr bwMode="auto">
                        <a:xfrm>
                          <a:off x="3795" y="624"/>
                          <a:ext cx="931"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Integrated circuit</a:t>
                            </a:r>
                            <a:endParaRPr lang="en-US"/>
                          </a:p>
                        </a:txBody>
                        <a:useSpRect/>
                      </a:txSp>
                    </a:sp>
                    <a:sp>
                      <a:nvSpPr>
                        <a:cNvPr id="11307" name="Rectangle 43"/>
                        <a:cNvSpPr>
                          <a:spLocks noChangeArrowheads="1"/>
                        </a:cNvSpPr>
                      </a:nvSpPr>
                      <a:spPr bwMode="auto">
                        <a:xfrm>
                          <a:off x="4065" y="789"/>
                          <a:ext cx="355"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design</a:t>
                            </a:r>
                            <a:endParaRPr lang="en-US"/>
                          </a:p>
                        </a:txBody>
                        <a:useSpRect/>
                      </a:txSp>
                    </a:sp>
                    <a:sp>
                      <a:nvSpPr>
                        <a:cNvPr id="11308" name="Freeform 44"/>
                        <a:cNvSpPr>
                          <a:spLocks/>
                        </a:cNvSpPr>
                      </a:nvSpPr>
                      <a:spPr bwMode="auto">
                        <a:xfrm>
                          <a:off x="3598" y="1760"/>
                          <a:ext cx="582" cy="219"/>
                        </a:xfrm>
                        <a:custGeom>
                          <a:avLst/>
                          <a:gdLst/>
                          <a:ahLst/>
                          <a:cxnLst>
                            <a:cxn ang="0">
                              <a:pos x="7" y="0"/>
                            </a:cxn>
                            <a:cxn ang="0">
                              <a:pos x="0" y="14"/>
                            </a:cxn>
                            <a:cxn ang="0">
                              <a:pos x="575" y="219"/>
                            </a:cxn>
                            <a:cxn ang="0">
                              <a:pos x="582" y="205"/>
                            </a:cxn>
                            <a:cxn ang="0">
                              <a:pos x="7" y="0"/>
                            </a:cxn>
                          </a:cxnLst>
                          <a:rect l="0" t="0" r="r" b="b"/>
                          <a:pathLst>
                            <a:path w="582" h="219">
                              <a:moveTo>
                                <a:pt x="7" y="0"/>
                              </a:moveTo>
                              <a:lnTo>
                                <a:pt x="0" y="14"/>
                              </a:lnTo>
                              <a:lnTo>
                                <a:pt x="575" y="219"/>
                              </a:lnTo>
                              <a:lnTo>
                                <a:pt x="582" y="205"/>
                              </a:lnTo>
                              <a:lnTo>
                                <a:pt x="7"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9" name="Freeform 45"/>
                        <a:cNvSpPr>
                          <a:spLocks/>
                        </a:cNvSpPr>
                      </a:nvSpPr>
                      <a:spPr bwMode="auto">
                        <a:xfrm>
                          <a:off x="3305" y="1884"/>
                          <a:ext cx="589" cy="545"/>
                        </a:xfrm>
                        <a:custGeom>
                          <a:avLst/>
                          <a:gdLst/>
                          <a:ahLst/>
                          <a:cxnLst>
                            <a:cxn ang="0">
                              <a:pos x="14" y="0"/>
                            </a:cxn>
                            <a:cxn ang="0">
                              <a:pos x="0" y="10"/>
                            </a:cxn>
                            <a:cxn ang="0">
                              <a:pos x="575" y="545"/>
                            </a:cxn>
                            <a:cxn ang="0">
                              <a:pos x="589" y="534"/>
                            </a:cxn>
                            <a:cxn ang="0">
                              <a:pos x="14" y="0"/>
                            </a:cxn>
                          </a:cxnLst>
                          <a:rect l="0" t="0" r="r" b="b"/>
                          <a:pathLst>
                            <a:path w="589" h="545">
                              <a:moveTo>
                                <a:pt x="14" y="0"/>
                              </a:moveTo>
                              <a:lnTo>
                                <a:pt x="0" y="10"/>
                              </a:lnTo>
                              <a:lnTo>
                                <a:pt x="575" y="545"/>
                              </a:lnTo>
                              <a:lnTo>
                                <a:pt x="589" y="534"/>
                              </a:lnTo>
                              <a:lnTo>
                                <a:pt x="14"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0" name="Rectangle 46"/>
                        <a:cNvSpPr>
                          <a:spLocks noChangeArrowheads="1"/>
                        </a:cNvSpPr>
                      </a:nvSpPr>
                      <a:spPr bwMode="auto">
                        <a:xfrm>
                          <a:off x="2774" y="1930"/>
                          <a:ext cx="19" cy="452"/>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1" name="Freeform 47"/>
                        <a:cNvSpPr>
                          <a:spLocks/>
                        </a:cNvSpPr>
                      </a:nvSpPr>
                      <a:spPr bwMode="auto">
                        <a:xfrm>
                          <a:off x="1913" y="1884"/>
                          <a:ext cx="399" cy="380"/>
                        </a:xfrm>
                        <a:custGeom>
                          <a:avLst/>
                          <a:gdLst/>
                          <a:ahLst/>
                          <a:cxnLst>
                            <a:cxn ang="0">
                              <a:pos x="399" y="10"/>
                            </a:cxn>
                            <a:cxn ang="0">
                              <a:pos x="385" y="0"/>
                            </a:cxn>
                            <a:cxn ang="0">
                              <a:pos x="0" y="370"/>
                            </a:cxn>
                            <a:cxn ang="0">
                              <a:pos x="14" y="380"/>
                            </a:cxn>
                            <a:cxn ang="0">
                              <a:pos x="399" y="10"/>
                            </a:cxn>
                          </a:cxnLst>
                          <a:rect l="0" t="0" r="r" b="b"/>
                          <a:pathLst>
                            <a:path w="399" h="380">
                              <a:moveTo>
                                <a:pt x="399" y="10"/>
                              </a:moveTo>
                              <a:lnTo>
                                <a:pt x="385" y="0"/>
                              </a:lnTo>
                              <a:lnTo>
                                <a:pt x="0" y="370"/>
                              </a:lnTo>
                              <a:lnTo>
                                <a:pt x="14" y="380"/>
                              </a:lnTo>
                              <a:lnTo>
                                <a:pt x="399" y="1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2" name="Freeform 48"/>
                        <a:cNvSpPr>
                          <a:spLocks/>
                        </a:cNvSpPr>
                      </a:nvSpPr>
                      <a:spPr bwMode="auto">
                        <a:xfrm>
                          <a:off x="1533" y="1719"/>
                          <a:ext cx="436" cy="137"/>
                        </a:xfrm>
                        <a:custGeom>
                          <a:avLst/>
                          <a:gdLst/>
                          <a:ahLst/>
                          <a:cxnLst>
                            <a:cxn ang="0">
                              <a:pos x="436" y="15"/>
                            </a:cxn>
                            <a:cxn ang="0">
                              <a:pos x="432" y="0"/>
                            </a:cxn>
                            <a:cxn ang="0">
                              <a:pos x="0" y="123"/>
                            </a:cxn>
                            <a:cxn ang="0">
                              <a:pos x="4" y="137"/>
                            </a:cxn>
                            <a:cxn ang="0">
                              <a:pos x="436" y="15"/>
                            </a:cxn>
                          </a:cxnLst>
                          <a:rect l="0" t="0" r="r" b="b"/>
                          <a:pathLst>
                            <a:path w="436" h="137">
                              <a:moveTo>
                                <a:pt x="436" y="15"/>
                              </a:moveTo>
                              <a:lnTo>
                                <a:pt x="432" y="0"/>
                              </a:lnTo>
                              <a:lnTo>
                                <a:pt x="0" y="123"/>
                              </a:lnTo>
                              <a:lnTo>
                                <a:pt x="4" y="137"/>
                              </a:lnTo>
                              <a:lnTo>
                                <a:pt x="436" y="15"/>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3" name="Freeform 49"/>
                        <a:cNvSpPr>
                          <a:spLocks/>
                        </a:cNvSpPr>
                      </a:nvSpPr>
                      <a:spPr bwMode="auto">
                        <a:xfrm>
                          <a:off x="1533" y="1267"/>
                          <a:ext cx="488" cy="179"/>
                        </a:xfrm>
                        <a:custGeom>
                          <a:avLst/>
                          <a:gdLst/>
                          <a:ahLst/>
                          <a:cxnLst>
                            <a:cxn ang="0">
                              <a:pos x="481" y="179"/>
                            </a:cxn>
                            <a:cxn ang="0">
                              <a:pos x="488" y="165"/>
                            </a:cxn>
                            <a:cxn ang="0">
                              <a:pos x="7" y="0"/>
                            </a:cxn>
                            <a:cxn ang="0">
                              <a:pos x="0" y="15"/>
                            </a:cxn>
                            <a:cxn ang="0">
                              <a:pos x="481" y="179"/>
                            </a:cxn>
                          </a:cxnLst>
                          <a:rect l="0" t="0" r="r" b="b"/>
                          <a:pathLst>
                            <a:path w="488" h="179">
                              <a:moveTo>
                                <a:pt x="481" y="179"/>
                              </a:moveTo>
                              <a:lnTo>
                                <a:pt x="488" y="165"/>
                              </a:lnTo>
                              <a:lnTo>
                                <a:pt x="7" y="0"/>
                              </a:lnTo>
                              <a:lnTo>
                                <a:pt x="0" y="15"/>
                              </a:lnTo>
                              <a:lnTo>
                                <a:pt x="481" y="179"/>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4" name="Freeform 50"/>
                        <a:cNvSpPr>
                          <a:spLocks/>
                        </a:cNvSpPr>
                      </a:nvSpPr>
                      <a:spPr bwMode="auto">
                        <a:xfrm>
                          <a:off x="2249" y="938"/>
                          <a:ext cx="399" cy="342"/>
                        </a:xfrm>
                        <a:custGeom>
                          <a:avLst/>
                          <a:gdLst/>
                          <a:ahLst/>
                          <a:cxnLst>
                            <a:cxn ang="0">
                              <a:pos x="385" y="342"/>
                            </a:cxn>
                            <a:cxn ang="0">
                              <a:pos x="399" y="329"/>
                            </a:cxn>
                            <a:cxn ang="0">
                              <a:pos x="14" y="0"/>
                            </a:cxn>
                            <a:cxn ang="0">
                              <a:pos x="0" y="12"/>
                            </a:cxn>
                            <a:cxn ang="0">
                              <a:pos x="385" y="342"/>
                            </a:cxn>
                          </a:cxnLst>
                          <a:rect l="0" t="0" r="r" b="b"/>
                          <a:pathLst>
                            <a:path w="399" h="342">
                              <a:moveTo>
                                <a:pt x="385" y="342"/>
                              </a:moveTo>
                              <a:lnTo>
                                <a:pt x="399" y="329"/>
                              </a:lnTo>
                              <a:lnTo>
                                <a:pt x="14" y="0"/>
                              </a:lnTo>
                              <a:lnTo>
                                <a:pt x="0" y="12"/>
                              </a:lnTo>
                              <a:lnTo>
                                <a:pt x="385" y="34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5" name="Freeform 51"/>
                        <a:cNvSpPr>
                          <a:spLocks/>
                        </a:cNvSpPr>
                      </a:nvSpPr>
                      <a:spPr bwMode="auto">
                        <a:xfrm>
                          <a:off x="3352" y="940"/>
                          <a:ext cx="399" cy="422"/>
                        </a:xfrm>
                        <a:custGeom>
                          <a:avLst/>
                          <a:gdLst/>
                          <a:ahLst/>
                          <a:cxnLst>
                            <a:cxn ang="0">
                              <a:pos x="0" y="412"/>
                            </a:cxn>
                            <a:cxn ang="0">
                              <a:pos x="14" y="422"/>
                            </a:cxn>
                            <a:cxn ang="0">
                              <a:pos x="399" y="10"/>
                            </a:cxn>
                            <a:cxn ang="0">
                              <a:pos x="385" y="0"/>
                            </a:cxn>
                            <a:cxn ang="0">
                              <a:pos x="0" y="412"/>
                            </a:cxn>
                          </a:cxnLst>
                          <a:rect l="0" t="0" r="r" b="b"/>
                          <a:pathLst>
                            <a:path w="399" h="422">
                              <a:moveTo>
                                <a:pt x="0" y="412"/>
                              </a:moveTo>
                              <a:lnTo>
                                <a:pt x="14" y="422"/>
                              </a:lnTo>
                              <a:lnTo>
                                <a:pt x="399" y="10"/>
                              </a:lnTo>
                              <a:lnTo>
                                <a:pt x="385" y="0"/>
                              </a:lnTo>
                              <a:lnTo>
                                <a:pt x="0" y="41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6" name="Rectangle 52"/>
                        <a:cNvSpPr>
                          <a:spLocks noChangeArrowheads="1"/>
                        </a:cNvSpPr>
                      </a:nvSpPr>
                      <a:spPr bwMode="auto">
                        <a:xfrm>
                          <a:off x="624" y="3021"/>
                          <a:ext cx="4246" cy="247"/>
                        </a:xfrm>
                        <a:prstGeom prst="rect">
                          <a:avLst/>
                        </a:prstGeom>
                        <a:no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7" name="Rectangle 53"/>
                        <a:cNvSpPr>
                          <a:spLocks noChangeArrowheads="1"/>
                        </a:cNvSpPr>
                      </a:nvSpPr>
                      <a:spPr bwMode="auto">
                        <a:xfrm>
                          <a:off x="1043" y="3053"/>
                          <a:ext cx="3611"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 system design calls on many disciplines</a:t>
                            </a:r>
                            <a:endParaRPr lang="en-US"/>
                          </a:p>
                        </a:txBody>
                        <a:useSpRect/>
                      </a:txSp>
                    </a:sp>
                    <a:sp>
                      <a:nvSpPr>
                        <a:cNvPr id="11267" name="Line 3"/>
                        <a:cNvSpPr>
                          <a:spLocks noChangeShapeType="1"/>
                        </a:cNvSpPr>
                      </a:nvSpPr>
                      <a:spPr bwMode="auto">
                        <a:xfrm flipV="1">
                          <a:off x="3024" y="816"/>
                          <a:ext cx="48" cy="480"/>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68" name="Oval 4"/>
                        <a:cNvSpPr>
                          <a:spLocks noChangeArrowheads="1"/>
                        </a:cNvSpPr>
                      </a:nvSpPr>
                      <a:spPr bwMode="auto">
                        <a:xfrm>
                          <a:off x="2736" y="336"/>
                          <a:ext cx="768" cy="432"/>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endParaRPr lang="en-US" sz="1800" b="0">
                              <a:solidFill>
                                <a:schemeClr val="bg1"/>
                              </a:solidFill>
                            </a:endParaRPr>
                          </a:p>
                        </a:txBody>
                        <a:useSpRect/>
                      </a:txSp>
                    </a:sp>
                    <a:sp>
                      <a:nvSpPr>
                        <a:cNvPr id="11269" name="Text Box 5"/>
                        <a:cNvSpPr txBox="1">
                          <a:spLocks noChangeArrowheads="1"/>
                        </a:cNvSpPr>
                      </a:nvSpPr>
                      <a:spPr bwMode="auto">
                        <a:xfrm>
                          <a:off x="2784" y="359"/>
                          <a:ext cx="748" cy="404"/>
                        </a:xfrm>
                        <a:prstGeom prst="rect">
                          <a:avLst/>
                        </a:prstGeom>
                        <a:noFill/>
                        <a:ln w="9525">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lgn="l" eaLnBrk="1" hangingPunct="1"/>
                            <a:r>
                              <a:rPr lang="en-US" sz="1800" b="0">
                                <a:solidFill>
                                  <a:schemeClr val="tx1"/>
                                </a:solidFill>
                              </a:rPr>
                              <a:t>Operating</a:t>
                            </a:r>
                          </a:p>
                          <a:p>
                            <a:pPr algn="l" eaLnBrk="1" hangingPunct="1"/>
                            <a:r>
                              <a:rPr lang="en-US" sz="1800" b="0">
                                <a:solidFill>
                                  <a:schemeClr val="tx1"/>
                                </a:solidFill>
                              </a:rPr>
                              <a:t> Systems</a:t>
                            </a:r>
                          </a:p>
                        </a:txBody>
                        <a:useSpRect/>
                      </a:txSp>
                    </a:sp>
                    <a:sp>
                      <a:nvSpPr>
                        <a:cNvPr id="11270" name="Line 6"/>
                        <a:cNvSpPr>
                          <a:spLocks noChangeShapeType="1"/>
                        </a:cNvSpPr>
                      </a:nvSpPr>
                      <a:spPr bwMode="auto">
                        <a:xfrm flipV="1">
                          <a:off x="3504" y="1008"/>
                          <a:ext cx="1440" cy="384"/>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1" name="Oval 7"/>
                        <a:cNvSpPr>
                          <a:spLocks noChangeArrowheads="1"/>
                        </a:cNvSpPr>
                      </a:nvSpPr>
                      <a:spPr bwMode="auto">
                        <a:xfrm>
                          <a:off x="4944" y="432"/>
                          <a:ext cx="672" cy="864"/>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r>
                              <a:rPr lang="en-US" sz="1800" b="0">
                                <a:solidFill>
                                  <a:schemeClr val="tx1"/>
                                </a:solidFill>
                              </a:rPr>
                              <a:t>Build</a:t>
                            </a:r>
                          </a:p>
                          <a:p>
                            <a:pPr eaLnBrk="1" hangingPunct="1"/>
                            <a:r>
                              <a:rPr lang="en-US" sz="1800" b="0">
                                <a:solidFill>
                                  <a:schemeClr val="tx1"/>
                                </a:solidFill>
                              </a:rPr>
                              <a:t>Download</a:t>
                            </a:r>
                          </a:p>
                          <a:p>
                            <a:pPr eaLnBrk="1" hangingPunct="1"/>
                            <a:r>
                              <a:rPr lang="en-US" sz="1800" b="0">
                                <a:solidFill>
                                  <a:schemeClr val="tx1"/>
                                </a:solidFill>
                              </a:rPr>
                              <a:t>Debug</a:t>
                            </a:r>
                          </a:p>
                          <a:p>
                            <a:pPr eaLnBrk="1" hangingPunct="1"/>
                            <a:r>
                              <a:rPr lang="en-US" sz="1800" b="0">
                                <a:solidFill>
                                  <a:schemeClr val="tx1"/>
                                </a:solidFill>
                              </a:rPr>
                              <a:t>Tools</a:t>
                            </a:r>
                          </a:p>
                        </a:txBody>
                        <a:useSpRect/>
                      </a:txSp>
                    </a:sp>
                  </a:grpSp>
                </lc:lockedCanvas>
              </a:graphicData>
            </a:graphic>
          </wp:inline>
        </w:drawing>
      </w:r>
    </w:p>
    <w:p w:rsidR="00040D03" w:rsidRPr="00C71652" w:rsidRDefault="00E365A3" w:rsidP="00A1620C">
      <w:pPr>
        <w:spacing w:after="0" w:line="360" w:lineRule="auto"/>
        <w:jc w:val="center"/>
        <w:rPr>
          <w:rFonts w:ascii="Times New Roman" w:hAnsi="Times New Roman"/>
          <w:noProof/>
          <w:sz w:val="24"/>
          <w:szCs w:val="24"/>
        </w:rPr>
      </w:pPr>
      <w:r w:rsidRPr="00C71652">
        <w:rPr>
          <w:rFonts w:ascii="Times New Roman" w:hAnsi="Times New Roman"/>
          <w:noProof/>
          <w:sz w:val="24"/>
          <w:szCs w:val="24"/>
        </w:rPr>
        <w:t>Figure 2</w:t>
      </w:r>
      <w:r w:rsidR="00040D03" w:rsidRPr="00C71652">
        <w:rPr>
          <w:rFonts w:ascii="Times New Roman" w:hAnsi="Times New Roman"/>
          <w:noProof/>
          <w:sz w:val="24"/>
          <w:szCs w:val="24"/>
        </w:rPr>
        <w:t>(a): Embedded system design calls</w:t>
      </w:r>
    </w:p>
    <w:p w:rsidR="00845ADC" w:rsidRPr="00C71652" w:rsidRDefault="00845ADC" w:rsidP="00040D03">
      <w:pPr>
        <w:spacing w:after="0" w:line="360" w:lineRule="auto"/>
        <w:rPr>
          <w:rFonts w:ascii="Times New Roman" w:hAnsi="Times New Roman"/>
          <w:b/>
          <w:noProof/>
          <w:sz w:val="28"/>
          <w:szCs w:val="28"/>
        </w:rPr>
      </w:pPr>
    </w:p>
    <w:p w:rsidR="00040D03" w:rsidRPr="00C71652" w:rsidRDefault="00040D03" w:rsidP="00040D03">
      <w:pPr>
        <w:spacing w:after="0" w:line="360" w:lineRule="auto"/>
        <w:rPr>
          <w:rFonts w:ascii="Times New Roman" w:hAnsi="Times New Roman"/>
          <w:b/>
          <w:noProof/>
          <w:sz w:val="28"/>
          <w:szCs w:val="28"/>
        </w:rPr>
      </w:pPr>
      <w:r w:rsidRPr="00C71652">
        <w:rPr>
          <w:rFonts w:ascii="Times New Roman" w:hAnsi="Times New Roman"/>
          <w:b/>
          <w:noProof/>
          <w:sz w:val="28"/>
          <w:szCs w:val="28"/>
        </w:rPr>
        <w:t>EMBEDDED SYSTEM DESIGN CYCLE</w:t>
      </w:r>
    </w:p>
    <w:p w:rsidR="00040D03" w:rsidRPr="00C71652" w:rsidRDefault="00040D03" w:rsidP="00040D03">
      <w:pPr>
        <w:spacing w:after="0" w:line="360" w:lineRule="auto"/>
        <w:rPr>
          <w:rFonts w:ascii="Times New Roman" w:hAnsi="Times New Roman"/>
          <w:sz w:val="24"/>
        </w:rPr>
      </w:pPr>
    </w:p>
    <w:p w:rsidR="00040D03" w:rsidRPr="00C71652" w:rsidRDefault="00040D03" w:rsidP="00A1620C">
      <w:pPr>
        <w:spacing w:after="0" w:line="360" w:lineRule="auto"/>
        <w:jc w:val="center"/>
        <w:rPr>
          <w:rFonts w:ascii="Times New Roman" w:hAnsi="Times New Roman"/>
          <w:sz w:val="24"/>
        </w:rPr>
      </w:pPr>
      <w:r w:rsidRPr="00C71652">
        <w:rPr>
          <w:rFonts w:ascii="Times New Roman" w:hAnsi="Times New Roman"/>
          <w:noProof/>
          <w:sz w:val="24"/>
        </w:rPr>
        <w:drawing>
          <wp:inline distT="0" distB="0" distL="0" distR="0">
            <wp:extent cx="3691910" cy="2486025"/>
            <wp:effectExtent l="3790" t="0" r="0" b="0"/>
            <wp:docPr id="114"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14800"/>
                      <a:chOff x="1600200" y="1447800"/>
                      <a:chExt cx="6019800" cy="4114800"/>
                    </a:xfrm>
                  </a:grpSpPr>
                  <a:grpSp>
                    <a:nvGrpSpPr>
                      <a:cNvPr id="13315" name="Group 3"/>
                      <a:cNvGrpSpPr>
                        <a:grpSpLocks/>
                      </a:cNvGrpSpPr>
                    </a:nvGrpSpPr>
                    <a:grpSpPr bwMode="auto">
                      <a:xfrm>
                        <a:off x="1600200" y="1447800"/>
                        <a:ext cx="6019800" cy="4114800"/>
                        <a:chOff x="1056" y="960"/>
                        <a:chExt cx="3792" cy="2592"/>
                      </a:xfrm>
                    </a:grpSpPr>
                    <a:sp>
                      <a:nvSpPr>
                        <a:cNvPr id="13316" name="AutoShape 4"/>
                        <a:cNvSpPr>
                          <a:spLocks noChangeArrowheads="1"/>
                        </a:cNvSpPr>
                      </a:nvSpPr>
                      <a:spPr bwMode="auto">
                        <a:xfrm>
                          <a:off x="386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Testing</a:t>
                            </a:r>
                          </a:p>
                        </a:txBody>
                        <a:useSpRect/>
                      </a:txSp>
                    </a:sp>
                    <a:sp>
                      <a:nvSpPr>
                        <a:cNvPr id="13317" name="AutoShape 5"/>
                        <a:cNvSpPr>
                          <a:spLocks noChangeArrowheads="1"/>
                        </a:cNvSpPr>
                      </a:nvSpPr>
                      <a:spPr bwMode="auto">
                        <a:xfrm>
                          <a:off x="105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Definition</a:t>
                            </a:r>
                          </a:p>
                        </a:txBody>
                        <a:useSpRect/>
                      </a:txSp>
                    </a:sp>
                    <a:sp>
                      <a:nvSpPr>
                        <a:cNvPr id="13318" name="AutoShape 6"/>
                        <a:cNvSpPr>
                          <a:spLocks noChangeArrowheads="1"/>
                        </a:cNvSpPr>
                      </a:nvSpPr>
                      <a:spPr bwMode="auto">
                        <a:xfrm>
                          <a:off x="2400" y="297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Targeting</a:t>
                            </a:r>
                          </a:p>
                        </a:txBody>
                        <a:useSpRect/>
                      </a:txSp>
                    </a:sp>
                    <a:sp>
                      <a:nvSpPr>
                        <a:cNvPr id="13319" name="AutoShape 7"/>
                        <a:cNvSpPr>
                          <a:spLocks noChangeArrowheads="1"/>
                        </a:cNvSpPr>
                      </a:nvSpPr>
                      <a:spPr bwMode="auto">
                        <a:xfrm>
                          <a:off x="1728"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Rapid Prototyping</a:t>
                            </a:r>
                          </a:p>
                        </a:txBody>
                        <a:useSpRect/>
                      </a:txSp>
                    </a:sp>
                    <a:sp>
                      <a:nvSpPr>
                        <a:cNvPr id="13320" name="AutoShape 8"/>
                        <a:cNvSpPr>
                          <a:spLocks noChangeArrowheads="1"/>
                        </a:cNvSpPr>
                      </a:nvSpPr>
                      <a:spPr bwMode="auto">
                        <a:xfrm>
                          <a:off x="3120"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Hardware-in-the-Loop Testing</a:t>
                            </a:r>
                          </a:p>
                        </a:txBody>
                        <a:useSpRect/>
                      </a:txSp>
                    </a:sp>
                    <a:sp>
                      <a:nvSpPr>
                        <a:cNvPr id="13321" name="Line 9"/>
                        <a:cNvSpPr>
                          <a:spLocks noChangeShapeType="1"/>
                        </a:cNvSpPr>
                      </a:nvSpPr>
                      <a:spPr bwMode="auto">
                        <a:xfrm>
                          <a:off x="1680"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2" name="Line 10"/>
                        <a:cNvSpPr>
                          <a:spLocks noChangeShapeType="1"/>
                        </a:cNvSpPr>
                      </a:nvSpPr>
                      <a:spPr bwMode="auto">
                        <a:xfrm flipV="1">
                          <a:off x="3168"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3" name="Line 11"/>
                        <a:cNvSpPr>
                          <a:spLocks noChangeShapeType="1"/>
                        </a:cNvSpPr>
                      </a:nvSpPr>
                      <a:spPr bwMode="auto">
                        <a:xfrm flipV="1">
                          <a:off x="3936"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4" name="Line 12"/>
                        <a:cNvSpPr>
                          <a:spLocks noChangeShapeType="1"/>
                        </a:cNvSpPr>
                      </a:nvSpPr>
                      <a:spPr bwMode="auto">
                        <a:xfrm>
                          <a:off x="2352"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grpSp>
                </lc:lockedCanvas>
              </a:graphicData>
            </a:graphic>
          </wp:inline>
        </w:drawing>
      </w:r>
    </w:p>
    <w:p w:rsidR="00040D03" w:rsidRPr="00C71652" w:rsidRDefault="00845ADC" w:rsidP="00A1620C">
      <w:pPr>
        <w:spacing w:after="0" w:line="360" w:lineRule="auto"/>
        <w:jc w:val="center"/>
        <w:rPr>
          <w:rFonts w:ascii="Times New Roman" w:hAnsi="Times New Roman"/>
          <w:sz w:val="24"/>
        </w:rPr>
      </w:pPr>
      <w:r w:rsidRPr="00C71652">
        <w:rPr>
          <w:rFonts w:ascii="Times New Roman" w:hAnsi="Times New Roman"/>
          <w:noProof/>
          <w:sz w:val="24"/>
        </w:rPr>
        <w:t>Figure:</w:t>
      </w:r>
      <w:r w:rsidR="00E365A3" w:rsidRPr="00C71652">
        <w:rPr>
          <w:rFonts w:ascii="Times New Roman" w:hAnsi="Times New Roman"/>
          <w:noProof/>
          <w:sz w:val="24"/>
        </w:rPr>
        <w:t>2</w:t>
      </w:r>
      <w:r w:rsidR="00040D03" w:rsidRPr="00C71652">
        <w:rPr>
          <w:rFonts w:ascii="Times New Roman" w:hAnsi="Times New Roman"/>
          <w:noProof/>
          <w:sz w:val="24"/>
        </w:rPr>
        <w:t xml:space="preserve">(b) </w:t>
      </w:r>
      <w:r w:rsidR="00040D03" w:rsidRPr="00C71652">
        <w:rPr>
          <w:rFonts w:ascii="Times New Roman" w:hAnsi="Times New Roman"/>
          <w:sz w:val="24"/>
        </w:rPr>
        <w:t>“V Diagram”</w:t>
      </w:r>
    </w:p>
    <w:p w:rsidR="00FC5C60" w:rsidRPr="00C71652" w:rsidRDefault="00FC5C60" w:rsidP="00040D03">
      <w:pPr>
        <w:spacing w:after="0" w:line="360" w:lineRule="auto"/>
        <w:rPr>
          <w:rFonts w:ascii="Times New Roman" w:hAnsi="Times New Roman"/>
          <w:b/>
          <w:noProof/>
          <w:sz w:val="28"/>
        </w:rPr>
      </w:pPr>
    </w:p>
    <w:p w:rsidR="00040D03" w:rsidRPr="00C71652" w:rsidRDefault="00040D03" w:rsidP="00040D03">
      <w:pPr>
        <w:spacing w:after="0" w:line="360" w:lineRule="auto"/>
        <w:rPr>
          <w:rFonts w:ascii="Times New Roman" w:hAnsi="Times New Roman"/>
          <w:b/>
          <w:noProof/>
          <w:sz w:val="28"/>
        </w:rPr>
      </w:pPr>
      <w:r w:rsidRPr="00C71652">
        <w:rPr>
          <w:rFonts w:ascii="Times New Roman" w:hAnsi="Times New Roman"/>
          <w:b/>
          <w:noProof/>
          <w:sz w:val="28"/>
        </w:rPr>
        <w:lastRenderedPageBreak/>
        <w:t>Characteristics of Embedded System</w:t>
      </w:r>
    </w:p>
    <w:p w:rsidR="00040D03" w:rsidRPr="00C71652" w:rsidRDefault="00040D03" w:rsidP="003E6389">
      <w:pPr>
        <w:numPr>
          <w:ilvl w:val="0"/>
          <w:numId w:val="4"/>
        </w:numPr>
        <w:spacing w:after="0" w:line="360" w:lineRule="auto"/>
        <w:jc w:val="both"/>
        <w:rPr>
          <w:rFonts w:ascii="Times New Roman" w:hAnsi="Times New Roman"/>
          <w:noProof/>
          <w:sz w:val="24"/>
          <w:szCs w:val="24"/>
        </w:rPr>
      </w:pPr>
      <w:r w:rsidRPr="00C71652">
        <w:rPr>
          <w:rFonts w:ascii="Times New Roman" w:hAnsi="Times New Roman"/>
          <w:noProof/>
          <w:sz w:val="24"/>
          <w:szCs w:val="24"/>
        </w:rPr>
        <w:t>An embedded system is any computer system hidden inside a product other than a computer.</w:t>
      </w:r>
    </w:p>
    <w:p w:rsidR="00FC5C60" w:rsidRPr="00C71652" w:rsidRDefault="00040D03" w:rsidP="003E6389">
      <w:pPr>
        <w:numPr>
          <w:ilvl w:val="0"/>
          <w:numId w:val="4"/>
        </w:numPr>
        <w:spacing w:after="0" w:line="360" w:lineRule="auto"/>
        <w:jc w:val="both"/>
        <w:rPr>
          <w:rFonts w:ascii="Times New Roman" w:hAnsi="Times New Roman"/>
          <w:noProof/>
          <w:sz w:val="24"/>
          <w:szCs w:val="24"/>
        </w:rPr>
      </w:pPr>
      <w:r w:rsidRPr="00C71652">
        <w:rPr>
          <w:rFonts w:ascii="Times New Roman" w:hAnsi="Times New Roman"/>
          <w:noProof/>
          <w:sz w:val="24"/>
          <w:szCs w:val="24"/>
        </w:rPr>
        <w:t>They will encounter a number of difficulties when writing embedded system software in addition to those we encounter when we write applications</w:t>
      </w:r>
      <w:r w:rsidR="00FC5C60" w:rsidRPr="00C71652">
        <w:rPr>
          <w:rFonts w:ascii="Times New Roman" w:hAnsi="Times New Roman"/>
          <w:noProof/>
          <w:sz w:val="24"/>
          <w:szCs w:val="24"/>
        </w:rPr>
        <w:t>.</w:t>
      </w:r>
    </w:p>
    <w:p w:rsidR="00040D03" w:rsidRPr="00C71652" w:rsidRDefault="00040D03" w:rsidP="003E6389">
      <w:pPr>
        <w:numPr>
          <w:ilvl w:val="1"/>
          <w:numId w:val="4"/>
        </w:numPr>
        <w:spacing w:after="0" w:line="360" w:lineRule="auto"/>
        <w:jc w:val="both"/>
        <w:rPr>
          <w:rFonts w:ascii="Times New Roman" w:hAnsi="Times New Roman"/>
          <w:noProof/>
          <w:sz w:val="24"/>
          <w:szCs w:val="24"/>
        </w:rPr>
      </w:pPr>
      <w:r w:rsidRPr="00C71652">
        <w:rPr>
          <w:rFonts w:ascii="Times New Roman" w:hAnsi="Times New Roman"/>
          <w:iCs/>
          <w:noProof/>
          <w:sz w:val="24"/>
          <w:szCs w:val="24"/>
        </w:rPr>
        <w:t>Throughput</w:t>
      </w:r>
      <w:r w:rsidRPr="00C71652">
        <w:rPr>
          <w:rFonts w:ascii="Times New Roman" w:hAnsi="Times New Roman"/>
          <w:noProof/>
          <w:sz w:val="24"/>
          <w:szCs w:val="24"/>
        </w:rPr>
        <w:t xml:space="preserve"> – Our system may need to handle a lot of data in a short period of time.</w:t>
      </w:r>
    </w:p>
    <w:p w:rsidR="00040D03" w:rsidRPr="00C71652" w:rsidRDefault="00040D03" w:rsidP="003E6389">
      <w:pPr>
        <w:numPr>
          <w:ilvl w:val="1"/>
          <w:numId w:val="4"/>
        </w:numPr>
        <w:spacing w:after="0" w:line="360" w:lineRule="auto"/>
        <w:jc w:val="both"/>
        <w:rPr>
          <w:rFonts w:ascii="Times New Roman" w:hAnsi="Times New Roman"/>
          <w:noProof/>
          <w:sz w:val="24"/>
          <w:szCs w:val="24"/>
        </w:rPr>
      </w:pPr>
      <w:r w:rsidRPr="00C71652">
        <w:rPr>
          <w:rFonts w:ascii="Times New Roman" w:hAnsi="Times New Roman"/>
          <w:iCs/>
          <w:noProof/>
          <w:sz w:val="24"/>
          <w:szCs w:val="24"/>
        </w:rPr>
        <w:t>Response</w:t>
      </w:r>
      <w:r w:rsidRPr="00C71652">
        <w:rPr>
          <w:rFonts w:ascii="Times New Roman" w:hAnsi="Times New Roman"/>
          <w:noProof/>
          <w:sz w:val="24"/>
          <w:szCs w:val="24"/>
        </w:rPr>
        <w:t>–Our system may need to react to events quickly</w:t>
      </w:r>
    </w:p>
    <w:p w:rsidR="00040D03" w:rsidRPr="00C71652" w:rsidRDefault="00040D03" w:rsidP="003E6389">
      <w:pPr>
        <w:numPr>
          <w:ilvl w:val="1"/>
          <w:numId w:val="4"/>
        </w:numPr>
        <w:spacing w:after="0" w:line="360" w:lineRule="auto"/>
        <w:jc w:val="both"/>
        <w:rPr>
          <w:rFonts w:ascii="Times New Roman" w:hAnsi="Times New Roman"/>
          <w:noProof/>
          <w:sz w:val="24"/>
          <w:szCs w:val="24"/>
        </w:rPr>
      </w:pPr>
      <w:r w:rsidRPr="00C71652">
        <w:rPr>
          <w:rFonts w:ascii="Times New Roman" w:hAnsi="Times New Roman"/>
          <w:iCs/>
          <w:noProof/>
          <w:sz w:val="24"/>
          <w:szCs w:val="24"/>
        </w:rPr>
        <w:t>Testability</w:t>
      </w:r>
      <w:r w:rsidRPr="00C71652">
        <w:rPr>
          <w:rFonts w:ascii="Times New Roman" w:hAnsi="Times New Roman"/>
          <w:noProof/>
          <w:sz w:val="24"/>
          <w:szCs w:val="24"/>
        </w:rPr>
        <w:t>–Setting up equipment to test embedded software can be difficult</w:t>
      </w:r>
      <w:r w:rsidR="00FC5C60" w:rsidRPr="00C71652">
        <w:rPr>
          <w:rFonts w:ascii="Times New Roman" w:hAnsi="Times New Roman"/>
          <w:noProof/>
          <w:sz w:val="24"/>
          <w:szCs w:val="24"/>
        </w:rPr>
        <w:t>.</w:t>
      </w:r>
    </w:p>
    <w:p w:rsidR="00040D03" w:rsidRPr="00C71652" w:rsidRDefault="00040D03" w:rsidP="003E6389">
      <w:pPr>
        <w:numPr>
          <w:ilvl w:val="1"/>
          <w:numId w:val="4"/>
        </w:numPr>
        <w:spacing w:after="0" w:line="360" w:lineRule="auto"/>
        <w:jc w:val="both"/>
        <w:rPr>
          <w:rFonts w:ascii="Times New Roman" w:hAnsi="Times New Roman"/>
          <w:noProof/>
          <w:sz w:val="24"/>
          <w:szCs w:val="24"/>
        </w:rPr>
      </w:pPr>
      <w:r w:rsidRPr="00C71652">
        <w:rPr>
          <w:rFonts w:ascii="Times New Roman" w:hAnsi="Times New Roman"/>
          <w:iCs/>
          <w:noProof/>
          <w:sz w:val="24"/>
          <w:szCs w:val="24"/>
        </w:rPr>
        <w:t>Debugability</w:t>
      </w:r>
      <w:r w:rsidRPr="00C71652">
        <w:rPr>
          <w:rFonts w:ascii="Times New Roman" w:hAnsi="Times New Roman"/>
          <w:noProof/>
          <w:sz w:val="24"/>
          <w:szCs w:val="24"/>
        </w:rPr>
        <w:t>–Without a screen or a keyboard, finding out what the software is doing wrong (other than not working) is a troublesome problem</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 xml:space="preserve">Reliability </w:t>
      </w:r>
      <w:r w:rsidRPr="00C71652">
        <w:rPr>
          <w:rFonts w:ascii="Times New Roman" w:hAnsi="Times New Roman"/>
          <w:noProof/>
          <w:sz w:val="24"/>
          <w:szCs w:val="24"/>
        </w:rPr>
        <w:t>– embedded systems must be able to handle any situation without human intervention</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 xml:space="preserve">Memory space </w:t>
      </w:r>
      <w:r w:rsidRPr="00C71652">
        <w:rPr>
          <w:rFonts w:ascii="Times New Roman" w:hAnsi="Times New Roman"/>
          <w:noProof/>
          <w:sz w:val="24"/>
          <w:szCs w:val="24"/>
        </w:rPr>
        <w:t>– Memory is limited on embedded systems, and you must make the software and the data fit into whatever memory exists</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 xml:space="preserve">Program installation </w:t>
      </w:r>
      <w:r w:rsidRPr="00C71652">
        <w:rPr>
          <w:rFonts w:ascii="Times New Roman" w:hAnsi="Times New Roman"/>
          <w:noProof/>
          <w:sz w:val="24"/>
          <w:szCs w:val="24"/>
        </w:rPr>
        <w:t>– you will need special tools to get your software into embedded systems</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 xml:space="preserve">Power consumption </w:t>
      </w:r>
      <w:r w:rsidRPr="00C71652">
        <w:rPr>
          <w:rFonts w:ascii="Times New Roman" w:hAnsi="Times New Roman"/>
          <w:noProof/>
          <w:sz w:val="24"/>
          <w:szCs w:val="24"/>
        </w:rPr>
        <w:t>– Portable systems must run on battery power, and the software in these systems must conserve power</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 xml:space="preserve">Processor hogs </w:t>
      </w:r>
      <w:r w:rsidRPr="00C71652">
        <w:rPr>
          <w:rFonts w:ascii="Times New Roman" w:hAnsi="Times New Roman"/>
          <w:noProof/>
          <w:sz w:val="24"/>
          <w:szCs w:val="24"/>
        </w:rPr>
        <w:t>– computing that requires large amounts of CPU time can complicate the response problem</w:t>
      </w:r>
      <w:r w:rsidR="00FC5C60" w:rsidRPr="00C71652">
        <w:rPr>
          <w:rFonts w:ascii="Times New Roman" w:hAnsi="Times New Roman"/>
          <w:noProof/>
          <w:sz w:val="24"/>
          <w:szCs w:val="24"/>
        </w:rPr>
        <w:t>.</w:t>
      </w:r>
    </w:p>
    <w:p w:rsidR="00040D03" w:rsidRPr="00C71652" w:rsidRDefault="00040D03" w:rsidP="003E6389">
      <w:pPr>
        <w:numPr>
          <w:ilvl w:val="1"/>
          <w:numId w:val="5"/>
        </w:numPr>
        <w:spacing w:after="0" w:line="360" w:lineRule="auto"/>
        <w:jc w:val="both"/>
        <w:rPr>
          <w:rFonts w:ascii="Times New Roman" w:hAnsi="Times New Roman"/>
          <w:noProof/>
          <w:sz w:val="24"/>
          <w:szCs w:val="24"/>
        </w:rPr>
      </w:pPr>
      <w:r w:rsidRPr="00C71652">
        <w:rPr>
          <w:rFonts w:ascii="Times New Roman" w:hAnsi="Times New Roman"/>
          <w:bCs/>
          <w:iCs/>
          <w:noProof/>
          <w:sz w:val="24"/>
          <w:szCs w:val="24"/>
        </w:rPr>
        <w:t>Cost</w:t>
      </w:r>
      <w:r w:rsidRPr="00C71652">
        <w:rPr>
          <w:rFonts w:ascii="Times New Roman" w:hAnsi="Times New Roman"/>
          <w:noProof/>
          <w:sz w:val="24"/>
          <w:szCs w:val="24"/>
        </w:rPr>
        <w:t xml:space="preserve"> – Reducing the cost of the hardware is a concern in many embedded system projects; software often operates on hardware that is barely adequate for the job.</w:t>
      </w:r>
    </w:p>
    <w:p w:rsidR="00040D03" w:rsidRPr="00C71652" w:rsidRDefault="00040D03" w:rsidP="003E6389">
      <w:pPr>
        <w:numPr>
          <w:ilvl w:val="0"/>
          <w:numId w:val="6"/>
        </w:numPr>
        <w:spacing w:after="0" w:line="360" w:lineRule="auto"/>
        <w:jc w:val="both"/>
        <w:rPr>
          <w:rFonts w:ascii="Times New Roman" w:hAnsi="Times New Roman"/>
          <w:noProof/>
          <w:sz w:val="24"/>
          <w:szCs w:val="24"/>
        </w:rPr>
      </w:pPr>
      <w:r w:rsidRPr="00C71652">
        <w:rPr>
          <w:rFonts w:ascii="Times New Roman" w:hAnsi="Times New Roman"/>
          <w:noProof/>
          <w:sz w:val="24"/>
          <w:szCs w:val="24"/>
        </w:rPr>
        <w:t>Embedded systems have a microprocessor/ microcontroller and a memory.  Some have a serial port or a network connection.  They usually do not have keyboards, screens or disk drives.</w:t>
      </w:r>
    </w:p>
    <w:p w:rsidR="00FC5C60" w:rsidRPr="00C71652" w:rsidRDefault="00FC5C60" w:rsidP="00FC5C60">
      <w:pPr>
        <w:spacing w:after="0" w:line="360" w:lineRule="auto"/>
        <w:ind w:left="720"/>
        <w:jc w:val="both"/>
        <w:rPr>
          <w:rFonts w:ascii="Times New Roman" w:hAnsi="Times New Roman"/>
          <w:noProof/>
          <w:sz w:val="24"/>
          <w:szCs w:val="24"/>
        </w:rPr>
      </w:pPr>
    </w:p>
    <w:p w:rsidR="00040D03" w:rsidRPr="00C71652" w:rsidRDefault="00040D03" w:rsidP="00FC5C60">
      <w:pPr>
        <w:spacing w:after="0" w:line="360" w:lineRule="auto"/>
        <w:jc w:val="both"/>
        <w:rPr>
          <w:rFonts w:ascii="Times New Roman" w:hAnsi="Times New Roman"/>
          <w:b/>
          <w:sz w:val="24"/>
          <w:szCs w:val="24"/>
        </w:rPr>
      </w:pPr>
      <w:r w:rsidRPr="00C71652">
        <w:rPr>
          <w:rFonts w:ascii="Times New Roman" w:hAnsi="Times New Roman"/>
          <w:b/>
          <w:sz w:val="24"/>
          <w:szCs w:val="24"/>
        </w:rPr>
        <w:t>APPLICATIONS</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z w:val="24"/>
          <w:szCs w:val="24"/>
        </w:rPr>
        <w:t>Military and aerospace embedded software applications</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pacing w:val="25"/>
          <w:sz w:val="24"/>
          <w:szCs w:val="24"/>
        </w:rPr>
        <w:t>Communication Applications</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pacing w:val="25"/>
          <w:sz w:val="24"/>
          <w:szCs w:val="24"/>
        </w:rPr>
        <w:lastRenderedPageBreak/>
        <w:t>Industrial automation and process control software</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z w:val="24"/>
          <w:szCs w:val="24"/>
        </w:rPr>
        <w:t>Mastering the complexity of applications.</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z w:val="24"/>
          <w:szCs w:val="24"/>
        </w:rPr>
        <w:t>Reduction of product design time.</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z w:val="24"/>
          <w:szCs w:val="24"/>
        </w:rPr>
        <w:t>Real time processing of ever increasing amounts of data.</w:t>
      </w:r>
    </w:p>
    <w:p w:rsidR="00040D03" w:rsidRPr="00C71652" w:rsidRDefault="00040D03" w:rsidP="003E6389">
      <w:pPr>
        <w:pStyle w:val="ListParagraph"/>
        <w:numPr>
          <w:ilvl w:val="0"/>
          <w:numId w:val="11"/>
        </w:numPr>
        <w:spacing w:after="0" w:line="360" w:lineRule="auto"/>
        <w:jc w:val="both"/>
        <w:rPr>
          <w:rFonts w:ascii="Times New Roman" w:hAnsi="Times New Roman"/>
          <w:sz w:val="24"/>
          <w:szCs w:val="24"/>
        </w:rPr>
      </w:pPr>
      <w:r w:rsidRPr="00C71652">
        <w:rPr>
          <w:rFonts w:ascii="Times New Roman" w:hAnsi="Times New Roman"/>
          <w:sz w:val="24"/>
          <w:szCs w:val="24"/>
        </w:rPr>
        <w:t>Intelligent, autonomous sensors.</w:t>
      </w:r>
    </w:p>
    <w:p w:rsidR="00FC5C60" w:rsidRPr="00C71652" w:rsidRDefault="00FC5C60" w:rsidP="00FC5C60">
      <w:pPr>
        <w:pStyle w:val="ListParagraph"/>
        <w:spacing w:after="0" w:line="360" w:lineRule="auto"/>
        <w:jc w:val="both"/>
        <w:rPr>
          <w:rFonts w:ascii="Times New Roman" w:hAnsi="Times New Roman"/>
          <w:sz w:val="24"/>
          <w:szCs w:val="24"/>
        </w:rPr>
      </w:pPr>
    </w:p>
    <w:p w:rsidR="00040D03" w:rsidRPr="00C71652" w:rsidRDefault="00040D03" w:rsidP="00040D03">
      <w:pPr>
        <w:spacing w:after="0" w:line="360" w:lineRule="auto"/>
        <w:rPr>
          <w:rFonts w:ascii="Times New Roman" w:hAnsi="Times New Roman"/>
          <w:b/>
          <w:sz w:val="28"/>
        </w:rPr>
      </w:pPr>
      <w:r w:rsidRPr="00C71652">
        <w:rPr>
          <w:rFonts w:ascii="Times New Roman" w:hAnsi="Times New Roman"/>
          <w:b/>
          <w:sz w:val="28"/>
        </w:rPr>
        <w:t>CLASSIFICATION</w:t>
      </w:r>
    </w:p>
    <w:p w:rsidR="00040D03" w:rsidRPr="00C71652" w:rsidRDefault="00040D03" w:rsidP="003E6389">
      <w:pPr>
        <w:numPr>
          <w:ilvl w:val="0"/>
          <w:numId w:val="7"/>
        </w:numPr>
        <w:spacing w:after="0" w:line="360" w:lineRule="auto"/>
        <w:rPr>
          <w:rFonts w:ascii="Times New Roman" w:hAnsi="Times New Roman"/>
          <w:sz w:val="24"/>
          <w:szCs w:val="24"/>
        </w:rPr>
      </w:pPr>
      <w:r w:rsidRPr="00C71652">
        <w:rPr>
          <w:rFonts w:ascii="Times New Roman" w:hAnsi="Times New Roman"/>
          <w:sz w:val="24"/>
          <w:szCs w:val="24"/>
        </w:rPr>
        <w:t>Real Time Systems.</w:t>
      </w:r>
    </w:p>
    <w:p w:rsidR="00040D03" w:rsidRPr="00C71652" w:rsidRDefault="00040D03" w:rsidP="003E6389">
      <w:pPr>
        <w:numPr>
          <w:ilvl w:val="0"/>
          <w:numId w:val="7"/>
        </w:numPr>
        <w:spacing w:after="0" w:line="360" w:lineRule="auto"/>
        <w:rPr>
          <w:rFonts w:ascii="Times New Roman" w:hAnsi="Times New Roman"/>
          <w:sz w:val="24"/>
          <w:szCs w:val="24"/>
        </w:rPr>
      </w:pPr>
      <w:r w:rsidRPr="00C71652">
        <w:rPr>
          <w:rFonts w:ascii="Times New Roman" w:hAnsi="Times New Roman"/>
          <w:sz w:val="24"/>
          <w:szCs w:val="24"/>
        </w:rPr>
        <w:t>RTS is one which has to respond to events within a specified deadline.</w:t>
      </w:r>
    </w:p>
    <w:p w:rsidR="00040D03" w:rsidRPr="00C71652" w:rsidRDefault="00040D03" w:rsidP="003E6389">
      <w:pPr>
        <w:numPr>
          <w:ilvl w:val="0"/>
          <w:numId w:val="7"/>
        </w:numPr>
        <w:spacing w:after="0" w:line="360" w:lineRule="auto"/>
        <w:rPr>
          <w:rFonts w:ascii="Times New Roman" w:hAnsi="Times New Roman"/>
          <w:sz w:val="24"/>
          <w:szCs w:val="24"/>
        </w:rPr>
      </w:pPr>
      <w:r w:rsidRPr="00C71652">
        <w:rPr>
          <w:rFonts w:ascii="Times New Roman" w:hAnsi="Times New Roman"/>
          <w:sz w:val="24"/>
          <w:szCs w:val="24"/>
        </w:rPr>
        <w:t>A right answer after the dead line is a wrong answer.</w:t>
      </w:r>
    </w:p>
    <w:p w:rsidR="00FC5C60" w:rsidRPr="00C71652" w:rsidRDefault="00FC5C60" w:rsidP="00040D03">
      <w:pPr>
        <w:spacing w:after="0" w:line="360" w:lineRule="auto"/>
        <w:rPr>
          <w:rFonts w:ascii="Times New Roman" w:hAnsi="Times New Roman"/>
          <w:b/>
          <w:sz w:val="28"/>
        </w:rPr>
      </w:pPr>
    </w:p>
    <w:p w:rsidR="00040D03" w:rsidRPr="00C71652" w:rsidRDefault="00040D03" w:rsidP="00040D03">
      <w:pPr>
        <w:spacing w:after="0" w:line="360" w:lineRule="auto"/>
        <w:rPr>
          <w:rFonts w:ascii="Times New Roman" w:hAnsi="Times New Roman"/>
          <w:b/>
          <w:sz w:val="28"/>
        </w:rPr>
      </w:pPr>
      <w:r w:rsidRPr="00C71652">
        <w:rPr>
          <w:rFonts w:ascii="Times New Roman" w:hAnsi="Times New Roman"/>
          <w:b/>
          <w:sz w:val="28"/>
        </w:rPr>
        <w:t>RTS CLASSIFICATION</w:t>
      </w:r>
    </w:p>
    <w:p w:rsidR="00040D03" w:rsidRPr="00C71652" w:rsidRDefault="00040D03" w:rsidP="003E6389">
      <w:pPr>
        <w:numPr>
          <w:ilvl w:val="0"/>
          <w:numId w:val="8"/>
        </w:numPr>
        <w:spacing w:after="0" w:line="360" w:lineRule="auto"/>
        <w:rPr>
          <w:rFonts w:ascii="Times New Roman" w:hAnsi="Times New Roman"/>
          <w:sz w:val="24"/>
          <w:szCs w:val="24"/>
        </w:rPr>
      </w:pPr>
      <w:r w:rsidRPr="00C71652">
        <w:rPr>
          <w:rFonts w:ascii="Times New Roman" w:hAnsi="Times New Roman"/>
          <w:sz w:val="24"/>
          <w:szCs w:val="24"/>
        </w:rPr>
        <w:t>Hard Real Time Systems</w:t>
      </w:r>
    </w:p>
    <w:p w:rsidR="00040D03" w:rsidRPr="00C71652" w:rsidRDefault="00040D03" w:rsidP="003E6389">
      <w:pPr>
        <w:numPr>
          <w:ilvl w:val="0"/>
          <w:numId w:val="8"/>
        </w:numPr>
        <w:spacing w:after="0" w:line="360" w:lineRule="auto"/>
        <w:rPr>
          <w:rFonts w:ascii="Times New Roman" w:hAnsi="Times New Roman"/>
          <w:sz w:val="24"/>
          <w:szCs w:val="24"/>
        </w:rPr>
      </w:pPr>
      <w:r w:rsidRPr="00C71652">
        <w:rPr>
          <w:rFonts w:ascii="Times New Roman" w:hAnsi="Times New Roman"/>
          <w:sz w:val="24"/>
          <w:szCs w:val="24"/>
        </w:rPr>
        <w:t>Soft Real Time System</w:t>
      </w:r>
    </w:p>
    <w:p w:rsidR="00040D03" w:rsidRPr="00C71652" w:rsidRDefault="00040D03" w:rsidP="00040D03">
      <w:pPr>
        <w:pStyle w:val="Heading7"/>
        <w:spacing w:before="0" w:line="360" w:lineRule="auto"/>
        <w:rPr>
          <w:rFonts w:ascii="Times New Roman" w:hAnsi="Times New Roman" w:cs="Times New Roman"/>
          <w:b/>
          <w:i w:val="0"/>
          <w:color w:val="auto"/>
          <w:sz w:val="28"/>
        </w:rPr>
      </w:pPr>
      <w:r w:rsidRPr="00C71652">
        <w:rPr>
          <w:rFonts w:ascii="Times New Roman" w:hAnsi="Times New Roman" w:cs="Times New Roman"/>
          <w:b/>
          <w:i w:val="0"/>
          <w:color w:val="auto"/>
          <w:sz w:val="28"/>
        </w:rPr>
        <w:t>HARD REAL TIME SYSTEM</w:t>
      </w:r>
    </w:p>
    <w:p w:rsidR="00040D03" w:rsidRPr="00C71652" w:rsidRDefault="00040D03" w:rsidP="003E6389">
      <w:pPr>
        <w:numPr>
          <w:ilvl w:val="0"/>
          <w:numId w:val="9"/>
        </w:numPr>
        <w:spacing w:after="0" w:line="360" w:lineRule="auto"/>
        <w:rPr>
          <w:rFonts w:ascii="Times New Roman" w:hAnsi="Times New Roman"/>
          <w:sz w:val="24"/>
          <w:szCs w:val="24"/>
        </w:rPr>
      </w:pPr>
      <w:r w:rsidRPr="00C71652">
        <w:rPr>
          <w:rFonts w:ascii="Times New Roman" w:hAnsi="Times New Roman"/>
          <w:sz w:val="24"/>
          <w:szCs w:val="24"/>
        </w:rPr>
        <w:t>"Hard" real-time systems have very narrow response time.</w:t>
      </w:r>
    </w:p>
    <w:p w:rsidR="00040D03" w:rsidRPr="00C71652" w:rsidRDefault="00040D03" w:rsidP="003E6389">
      <w:pPr>
        <w:numPr>
          <w:ilvl w:val="0"/>
          <w:numId w:val="9"/>
        </w:numPr>
        <w:spacing w:after="0" w:line="360" w:lineRule="auto"/>
        <w:rPr>
          <w:rFonts w:ascii="Times New Roman" w:hAnsi="Times New Roman"/>
          <w:sz w:val="24"/>
          <w:szCs w:val="24"/>
        </w:rPr>
      </w:pPr>
      <w:r w:rsidRPr="00C71652">
        <w:rPr>
          <w:rFonts w:ascii="Times New Roman" w:hAnsi="Times New Roman"/>
          <w:sz w:val="24"/>
          <w:szCs w:val="24"/>
        </w:rPr>
        <w:t>Example: Nuclear power system, Cardiac pacemaker.</w:t>
      </w:r>
    </w:p>
    <w:p w:rsidR="00FC5C60" w:rsidRPr="00C71652" w:rsidRDefault="00FC5C60" w:rsidP="00040D03">
      <w:pPr>
        <w:pStyle w:val="Heading8"/>
        <w:spacing w:before="0" w:line="360" w:lineRule="auto"/>
        <w:rPr>
          <w:rFonts w:ascii="Times New Roman" w:hAnsi="Times New Roman" w:cs="Times New Roman"/>
          <w:b/>
          <w:color w:val="auto"/>
          <w:sz w:val="28"/>
        </w:rPr>
      </w:pPr>
    </w:p>
    <w:p w:rsidR="00040D03" w:rsidRPr="00C71652" w:rsidRDefault="00040D03" w:rsidP="00040D03">
      <w:pPr>
        <w:pStyle w:val="Heading8"/>
        <w:spacing w:before="0" w:line="360" w:lineRule="auto"/>
        <w:rPr>
          <w:rFonts w:ascii="Times New Roman" w:hAnsi="Times New Roman" w:cs="Times New Roman"/>
          <w:b/>
          <w:color w:val="auto"/>
          <w:sz w:val="28"/>
        </w:rPr>
      </w:pPr>
      <w:r w:rsidRPr="00C71652">
        <w:rPr>
          <w:rFonts w:ascii="Times New Roman" w:hAnsi="Times New Roman" w:cs="Times New Roman"/>
          <w:b/>
          <w:color w:val="auto"/>
          <w:sz w:val="28"/>
        </w:rPr>
        <w:t>SOFT REAL TIME SYSTEM</w:t>
      </w:r>
    </w:p>
    <w:p w:rsidR="00040D03" w:rsidRPr="00C71652" w:rsidRDefault="00040D03" w:rsidP="003E6389">
      <w:pPr>
        <w:numPr>
          <w:ilvl w:val="0"/>
          <w:numId w:val="10"/>
        </w:numPr>
        <w:spacing w:after="0" w:line="360" w:lineRule="auto"/>
        <w:rPr>
          <w:rFonts w:ascii="Times New Roman" w:hAnsi="Times New Roman"/>
          <w:sz w:val="24"/>
          <w:szCs w:val="24"/>
        </w:rPr>
      </w:pPr>
      <w:r w:rsidRPr="00C71652">
        <w:rPr>
          <w:rFonts w:ascii="Times New Roman" w:hAnsi="Times New Roman"/>
          <w:sz w:val="24"/>
          <w:szCs w:val="24"/>
        </w:rPr>
        <w:t>"Soft" real-time systems have reduced constrains on "lateness" but still must operate very quickly and repeatable.</w:t>
      </w:r>
    </w:p>
    <w:p w:rsidR="00040D03" w:rsidRPr="00C71652" w:rsidRDefault="00040D03" w:rsidP="003E6389">
      <w:pPr>
        <w:numPr>
          <w:ilvl w:val="0"/>
          <w:numId w:val="10"/>
        </w:numPr>
        <w:spacing w:after="0" w:line="360" w:lineRule="auto"/>
        <w:rPr>
          <w:rFonts w:ascii="Times New Roman" w:hAnsi="Times New Roman"/>
          <w:sz w:val="24"/>
          <w:szCs w:val="24"/>
        </w:rPr>
      </w:pPr>
      <w:r w:rsidRPr="00C71652">
        <w:rPr>
          <w:rFonts w:ascii="Times New Roman" w:hAnsi="Times New Roman"/>
          <w:sz w:val="24"/>
          <w:szCs w:val="24"/>
        </w:rPr>
        <w:t>Example: Railway reservation system – takes a few extra seconds the data remains valid.</w:t>
      </w:r>
    </w:p>
    <w:p w:rsidR="00040D03" w:rsidRPr="00C71652" w:rsidRDefault="00040D03" w:rsidP="00040D03">
      <w:pPr>
        <w:spacing w:after="0" w:line="360" w:lineRule="auto"/>
        <w:rPr>
          <w:rFonts w:ascii="Times New Roman" w:hAnsi="Times New Roman"/>
          <w:sz w:val="28"/>
        </w:rPr>
      </w:pPr>
    </w:p>
    <w:p w:rsidR="00040D03" w:rsidRPr="00C71652" w:rsidRDefault="00040D03" w:rsidP="00040D03">
      <w:pPr>
        <w:spacing w:after="0" w:line="360" w:lineRule="auto"/>
        <w:ind w:firstLine="720"/>
        <w:jc w:val="both"/>
        <w:rPr>
          <w:rFonts w:ascii="Times New Roman" w:hAnsi="Times New Roman"/>
          <w:sz w:val="28"/>
          <w:szCs w:val="48"/>
          <w:u w:val="single"/>
        </w:rPr>
      </w:pPr>
    </w:p>
    <w:p w:rsidR="00040D03" w:rsidRPr="00C71652" w:rsidRDefault="00040D03" w:rsidP="00040D03">
      <w:pPr>
        <w:rPr>
          <w:rFonts w:ascii="Times New Roman" w:hAnsi="Times New Roman"/>
          <w:sz w:val="28"/>
          <w:szCs w:val="48"/>
          <w:u w:val="single"/>
        </w:rPr>
      </w:pPr>
    </w:p>
    <w:p w:rsidR="00040D03" w:rsidRPr="00C71652" w:rsidRDefault="00040D03"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4746C7" w:rsidRPr="00C71652" w:rsidRDefault="004746C7" w:rsidP="00040D03">
      <w:pPr>
        <w:rPr>
          <w:rFonts w:ascii="Times New Roman" w:hAnsi="Times New Roman"/>
          <w:b/>
          <w:sz w:val="48"/>
          <w:szCs w:val="48"/>
          <w:u w:val="single"/>
        </w:rPr>
      </w:pPr>
    </w:p>
    <w:p w:rsidR="00040D03" w:rsidRPr="00C71652" w:rsidRDefault="00040D03" w:rsidP="00040D03">
      <w:pPr>
        <w:rPr>
          <w:rFonts w:ascii="Times New Roman" w:hAnsi="Times New Roman"/>
          <w:b/>
          <w:sz w:val="48"/>
          <w:szCs w:val="48"/>
          <w:u w:val="single"/>
        </w:rPr>
      </w:pPr>
    </w:p>
    <w:p w:rsidR="00040D03" w:rsidRPr="00C71652" w:rsidRDefault="00E365A3" w:rsidP="00A1620C">
      <w:pPr>
        <w:pStyle w:val="ListParagraph"/>
        <w:ind w:left="0"/>
        <w:jc w:val="center"/>
        <w:rPr>
          <w:rFonts w:ascii="Times New Roman" w:hAnsi="Times New Roman"/>
          <w:b/>
          <w:sz w:val="32"/>
          <w:szCs w:val="32"/>
          <w:u w:val="single"/>
        </w:rPr>
      </w:pPr>
      <w:r w:rsidRPr="00C71652">
        <w:rPr>
          <w:rFonts w:ascii="Times New Roman" w:hAnsi="Times New Roman"/>
          <w:b/>
          <w:sz w:val="32"/>
          <w:szCs w:val="32"/>
          <w:u w:val="single"/>
        </w:rPr>
        <w:t xml:space="preserve">3 </w:t>
      </w:r>
      <w:r w:rsidR="00040D03" w:rsidRPr="00C71652">
        <w:rPr>
          <w:rFonts w:ascii="Times New Roman" w:hAnsi="Times New Roman"/>
          <w:b/>
          <w:sz w:val="32"/>
          <w:szCs w:val="32"/>
          <w:u w:val="single"/>
        </w:rPr>
        <w:t>PROJECT BLOCK DIAGRAM</w:t>
      </w:r>
    </w:p>
    <w:p w:rsidR="00040D03" w:rsidRPr="00C71652" w:rsidRDefault="00040D03" w:rsidP="0004795B">
      <w:pPr>
        <w:pStyle w:val="ListParagraph"/>
        <w:ind w:left="0"/>
        <w:jc w:val="center"/>
        <w:rPr>
          <w:rFonts w:ascii="Times New Roman" w:hAnsi="Times New Roman"/>
          <w:b/>
          <w:sz w:val="32"/>
          <w:szCs w:val="32"/>
          <w:u w:val="single"/>
        </w:rPr>
      </w:pPr>
    </w:p>
    <w:p w:rsidR="00040D03" w:rsidRPr="00C71652" w:rsidRDefault="00040D03" w:rsidP="00FC5C60">
      <w:pPr>
        <w:pStyle w:val="ListParagraph"/>
        <w:ind w:left="0"/>
        <w:jc w:val="center"/>
        <w:rPr>
          <w:rFonts w:ascii="Times New Roman" w:hAnsi="Times New Roman"/>
          <w:b/>
          <w:sz w:val="32"/>
          <w:szCs w:val="32"/>
          <w:u w:val="single"/>
        </w:rPr>
      </w:pPr>
    </w:p>
    <w:p w:rsidR="00040D03" w:rsidRPr="00C71652" w:rsidRDefault="003F7FAD" w:rsidP="00040D03">
      <w:pPr>
        <w:rPr>
          <w:rFonts w:ascii="Times New Roman" w:hAnsi="Times New Roman"/>
          <w:b/>
          <w:sz w:val="32"/>
          <w:szCs w:val="32"/>
        </w:rPr>
      </w:pPr>
      <w:r>
        <w:rPr>
          <w:noProof/>
        </w:rPr>
        <w:lastRenderedPageBreak/>
        <w:drawing>
          <wp:inline distT="0" distB="0" distL="0" distR="0">
            <wp:extent cx="5486400" cy="451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512310"/>
                    </a:xfrm>
                    <a:prstGeom prst="rect">
                      <a:avLst/>
                    </a:prstGeom>
                    <a:solidFill>
                      <a:srgbClr val="FFFFFF"/>
                    </a:solidFill>
                    <a:ln>
                      <a:noFill/>
                    </a:ln>
                  </pic:spPr>
                </pic:pic>
              </a:graphicData>
            </a:graphic>
          </wp:inline>
        </w:drawing>
      </w:r>
    </w:p>
    <w:p w:rsidR="00040D03" w:rsidRPr="00C71652" w:rsidRDefault="00040D03" w:rsidP="00040D03">
      <w:pPr>
        <w:rPr>
          <w:rFonts w:ascii="Times New Roman" w:hAnsi="Times New Roman"/>
          <w:b/>
          <w:sz w:val="32"/>
          <w:szCs w:val="32"/>
        </w:rPr>
      </w:pPr>
    </w:p>
    <w:p w:rsidR="00E365A3" w:rsidRPr="00C71652" w:rsidRDefault="00E365A3"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845ADC" w:rsidRPr="00C71652" w:rsidRDefault="00845ADC" w:rsidP="00040D03">
      <w:pPr>
        <w:rPr>
          <w:rFonts w:ascii="Times New Roman" w:hAnsi="Times New Roman"/>
          <w:b/>
          <w:sz w:val="32"/>
          <w:szCs w:val="32"/>
        </w:rPr>
      </w:pPr>
    </w:p>
    <w:p w:rsidR="00040D03" w:rsidRPr="00C71652" w:rsidRDefault="00E365A3" w:rsidP="00E365A3">
      <w:pPr>
        <w:jc w:val="center"/>
        <w:rPr>
          <w:rFonts w:ascii="Times New Roman" w:hAnsi="Times New Roman"/>
          <w:b/>
          <w:sz w:val="32"/>
          <w:szCs w:val="32"/>
          <w:u w:val="single"/>
        </w:rPr>
      </w:pPr>
      <w:r w:rsidRPr="00C71652">
        <w:rPr>
          <w:rFonts w:ascii="Times New Roman" w:hAnsi="Times New Roman"/>
          <w:b/>
          <w:sz w:val="32"/>
          <w:szCs w:val="32"/>
          <w:u w:val="single"/>
        </w:rPr>
        <w:t>4</w:t>
      </w:r>
      <w:r w:rsidR="00040D03" w:rsidRPr="00C71652">
        <w:rPr>
          <w:rFonts w:ascii="Times New Roman" w:hAnsi="Times New Roman"/>
          <w:b/>
          <w:sz w:val="32"/>
          <w:szCs w:val="32"/>
          <w:u w:val="single"/>
        </w:rPr>
        <w:t xml:space="preserve"> HARDWARE REQUIREMENTS</w:t>
      </w:r>
    </w:p>
    <w:p w:rsidR="00E365A3" w:rsidRPr="00C71652" w:rsidRDefault="00E365A3" w:rsidP="00040D03">
      <w:pPr>
        <w:rPr>
          <w:rFonts w:ascii="Times New Roman" w:hAnsi="Times New Roman"/>
          <w:b/>
          <w:sz w:val="28"/>
          <w:szCs w:val="28"/>
        </w:rPr>
      </w:pPr>
    </w:p>
    <w:p w:rsidR="00040D03" w:rsidRPr="00C71652" w:rsidRDefault="00040D03" w:rsidP="00040D03">
      <w:pPr>
        <w:rPr>
          <w:rFonts w:ascii="Times New Roman" w:hAnsi="Times New Roman"/>
          <w:b/>
          <w:sz w:val="28"/>
          <w:szCs w:val="28"/>
        </w:rPr>
      </w:pPr>
      <w:r w:rsidRPr="00C71652">
        <w:rPr>
          <w:rFonts w:ascii="Times New Roman" w:hAnsi="Times New Roman"/>
          <w:b/>
          <w:sz w:val="28"/>
          <w:szCs w:val="28"/>
        </w:rPr>
        <w:t>HARDWARE COMPONENTS:</w:t>
      </w:r>
    </w:p>
    <w:p w:rsidR="00040D03" w:rsidRPr="00C71652" w:rsidRDefault="00040D03" w:rsidP="0004795B">
      <w:pPr>
        <w:rPr>
          <w:rFonts w:ascii="Times New Roman" w:hAnsi="Times New Roman"/>
          <w:sz w:val="24"/>
          <w:szCs w:val="24"/>
        </w:rPr>
      </w:pPr>
    </w:p>
    <w:p w:rsidR="0004795B" w:rsidRPr="00C71652" w:rsidRDefault="0004795B" w:rsidP="0004795B">
      <w:pPr>
        <w:numPr>
          <w:ilvl w:val="0"/>
          <w:numId w:val="1"/>
        </w:numPr>
        <w:rPr>
          <w:rFonts w:ascii="Times New Roman" w:hAnsi="Times New Roman"/>
          <w:sz w:val="24"/>
          <w:szCs w:val="24"/>
        </w:rPr>
      </w:pPr>
      <w:r w:rsidRPr="00C71652">
        <w:rPr>
          <w:rFonts w:ascii="Times New Roman" w:hAnsi="Times New Roman"/>
          <w:sz w:val="24"/>
          <w:szCs w:val="24"/>
        </w:rPr>
        <w:t>BATTERY</w:t>
      </w:r>
    </w:p>
    <w:p w:rsidR="00040D03" w:rsidRPr="00C71652" w:rsidRDefault="00040D03" w:rsidP="00040D03">
      <w:pPr>
        <w:numPr>
          <w:ilvl w:val="0"/>
          <w:numId w:val="1"/>
        </w:numPr>
        <w:rPr>
          <w:rFonts w:ascii="Times New Roman" w:hAnsi="Times New Roman"/>
          <w:sz w:val="24"/>
          <w:szCs w:val="24"/>
        </w:rPr>
      </w:pPr>
      <w:r w:rsidRPr="00C71652">
        <w:rPr>
          <w:rFonts w:ascii="Times New Roman" w:hAnsi="Times New Roman"/>
          <w:sz w:val="24"/>
          <w:szCs w:val="24"/>
        </w:rPr>
        <w:t>MICROCONTROLLER (AT89S52/AT89C51)</w:t>
      </w:r>
    </w:p>
    <w:p w:rsidR="00040D03" w:rsidRPr="00C71652" w:rsidRDefault="00040D03" w:rsidP="00040D03">
      <w:pPr>
        <w:numPr>
          <w:ilvl w:val="0"/>
          <w:numId w:val="1"/>
        </w:numPr>
        <w:rPr>
          <w:rFonts w:ascii="Times New Roman" w:hAnsi="Times New Roman"/>
          <w:sz w:val="24"/>
          <w:szCs w:val="24"/>
        </w:rPr>
      </w:pPr>
      <w:r w:rsidRPr="00C71652">
        <w:rPr>
          <w:rFonts w:ascii="Times New Roman" w:hAnsi="Times New Roman"/>
          <w:sz w:val="24"/>
          <w:szCs w:val="24"/>
        </w:rPr>
        <w:t>PUSH BUTTONS</w:t>
      </w:r>
    </w:p>
    <w:p w:rsidR="00F107E3" w:rsidRPr="00C71652" w:rsidRDefault="00054BB3" w:rsidP="00040D03">
      <w:pPr>
        <w:numPr>
          <w:ilvl w:val="0"/>
          <w:numId w:val="1"/>
        </w:numPr>
        <w:rPr>
          <w:rFonts w:ascii="Times New Roman" w:hAnsi="Times New Roman"/>
          <w:sz w:val="24"/>
          <w:szCs w:val="24"/>
        </w:rPr>
      </w:pPr>
      <w:r w:rsidRPr="00C71652">
        <w:rPr>
          <w:rFonts w:ascii="Times New Roman" w:hAnsi="Times New Roman"/>
          <w:sz w:val="24"/>
          <w:szCs w:val="24"/>
        </w:rPr>
        <w:t xml:space="preserve">DC MOTOR  </w:t>
      </w:r>
    </w:p>
    <w:p w:rsidR="00040D03" w:rsidRPr="00C71652" w:rsidRDefault="00054BB3" w:rsidP="00040D03">
      <w:pPr>
        <w:numPr>
          <w:ilvl w:val="0"/>
          <w:numId w:val="1"/>
        </w:numPr>
        <w:rPr>
          <w:rFonts w:ascii="Times New Roman" w:hAnsi="Times New Roman"/>
          <w:sz w:val="24"/>
          <w:szCs w:val="24"/>
        </w:rPr>
      </w:pPr>
      <w:r w:rsidRPr="00C71652">
        <w:rPr>
          <w:rFonts w:ascii="Times New Roman" w:hAnsi="Times New Roman"/>
          <w:sz w:val="24"/>
          <w:szCs w:val="24"/>
        </w:rPr>
        <w:t>L293D</w:t>
      </w:r>
    </w:p>
    <w:p w:rsidR="00845ADC" w:rsidRPr="00C71652" w:rsidRDefault="0004795B" w:rsidP="00040D03">
      <w:pPr>
        <w:numPr>
          <w:ilvl w:val="0"/>
          <w:numId w:val="1"/>
        </w:numPr>
        <w:rPr>
          <w:rFonts w:ascii="Times New Roman" w:hAnsi="Times New Roman"/>
          <w:sz w:val="24"/>
          <w:szCs w:val="24"/>
        </w:rPr>
      </w:pPr>
      <w:r w:rsidRPr="00C71652">
        <w:rPr>
          <w:rFonts w:ascii="Times New Roman" w:hAnsi="Times New Roman"/>
          <w:sz w:val="24"/>
          <w:szCs w:val="24"/>
        </w:rPr>
        <w:t>ULTRASONIC SENSOR PAIR</w:t>
      </w:r>
    </w:p>
    <w:p w:rsidR="00D477FC" w:rsidRPr="00C71652" w:rsidRDefault="00D477FC" w:rsidP="00040D03">
      <w:pPr>
        <w:numPr>
          <w:ilvl w:val="0"/>
          <w:numId w:val="1"/>
        </w:numPr>
        <w:rPr>
          <w:rFonts w:ascii="Times New Roman" w:hAnsi="Times New Roman"/>
          <w:sz w:val="24"/>
          <w:szCs w:val="24"/>
        </w:rPr>
      </w:pPr>
      <w:r w:rsidRPr="00C71652">
        <w:rPr>
          <w:rFonts w:ascii="Times New Roman" w:hAnsi="Times New Roman"/>
          <w:sz w:val="24"/>
          <w:szCs w:val="24"/>
        </w:rPr>
        <w:t>LED</w:t>
      </w:r>
    </w:p>
    <w:p w:rsidR="00D477FC" w:rsidRPr="00C71652" w:rsidRDefault="00D477FC" w:rsidP="00040D03">
      <w:pPr>
        <w:numPr>
          <w:ilvl w:val="0"/>
          <w:numId w:val="1"/>
        </w:numPr>
        <w:rPr>
          <w:rFonts w:ascii="Times New Roman" w:hAnsi="Times New Roman"/>
          <w:sz w:val="24"/>
          <w:szCs w:val="24"/>
        </w:rPr>
      </w:pPr>
      <w:r w:rsidRPr="00C71652">
        <w:rPr>
          <w:rFonts w:ascii="Times New Roman" w:hAnsi="Times New Roman"/>
          <w:sz w:val="24"/>
          <w:szCs w:val="24"/>
        </w:rPr>
        <w:t>1N4007</w:t>
      </w:r>
    </w:p>
    <w:p w:rsidR="00D477FC" w:rsidRPr="00C71652" w:rsidRDefault="00D477FC" w:rsidP="00040D03">
      <w:pPr>
        <w:numPr>
          <w:ilvl w:val="0"/>
          <w:numId w:val="1"/>
        </w:numPr>
        <w:rPr>
          <w:rFonts w:ascii="Times New Roman" w:hAnsi="Times New Roman"/>
          <w:sz w:val="24"/>
          <w:szCs w:val="24"/>
        </w:rPr>
      </w:pPr>
      <w:r w:rsidRPr="00C71652">
        <w:rPr>
          <w:rFonts w:ascii="Times New Roman" w:hAnsi="Times New Roman"/>
          <w:sz w:val="24"/>
          <w:szCs w:val="24"/>
        </w:rPr>
        <w:t>RESISTORS</w:t>
      </w:r>
    </w:p>
    <w:p w:rsidR="00D477FC" w:rsidRPr="00C71652" w:rsidRDefault="00D477FC" w:rsidP="00040D03">
      <w:pPr>
        <w:numPr>
          <w:ilvl w:val="0"/>
          <w:numId w:val="1"/>
        </w:numPr>
        <w:rPr>
          <w:rFonts w:ascii="Times New Roman" w:hAnsi="Times New Roman"/>
          <w:sz w:val="24"/>
          <w:szCs w:val="24"/>
        </w:rPr>
      </w:pPr>
      <w:r w:rsidRPr="00C71652">
        <w:rPr>
          <w:rFonts w:ascii="Times New Roman" w:hAnsi="Times New Roman"/>
          <w:sz w:val="24"/>
          <w:szCs w:val="24"/>
        </w:rPr>
        <w:t>CAPACITORS</w:t>
      </w:r>
    </w:p>
    <w:p w:rsidR="00845ADC" w:rsidRPr="00C71652" w:rsidRDefault="00845ADC"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DC7E13" w:rsidRPr="00C71652" w:rsidRDefault="00DC7E13" w:rsidP="00845ADC">
      <w:pPr>
        <w:spacing w:after="0" w:line="360" w:lineRule="auto"/>
        <w:jc w:val="both"/>
        <w:rPr>
          <w:rFonts w:ascii="Times New Roman" w:hAnsi="Times New Roman"/>
          <w:sz w:val="24"/>
          <w:szCs w:val="24"/>
        </w:rPr>
      </w:pPr>
    </w:p>
    <w:p w:rsidR="00300461" w:rsidRPr="00C71652" w:rsidRDefault="00E365A3" w:rsidP="002A4C7D">
      <w:pPr>
        <w:rPr>
          <w:rFonts w:ascii="Times New Roman" w:hAnsi="Times New Roman"/>
          <w:b/>
          <w:sz w:val="28"/>
          <w:szCs w:val="28"/>
          <w:u w:val="single"/>
        </w:rPr>
      </w:pPr>
      <w:r w:rsidRPr="00C71652">
        <w:rPr>
          <w:rFonts w:ascii="Times New Roman" w:hAnsi="Times New Roman"/>
          <w:b/>
          <w:sz w:val="28"/>
          <w:szCs w:val="28"/>
          <w:u w:val="single"/>
        </w:rPr>
        <w:t>4.</w:t>
      </w:r>
      <w:r w:rsidR="00F107E3" w:rsidRPr="00C71652">
        <w:rPr>
          <w:rFonts w:ascii="Times New Roman" w:hAnsi="Times New Roman"/>
          <w:b/>
          <w:sz w:val="28"/>
          <w:szCs w:val="28"/>
          <w:u w:val="single"/>
        </w:rPr>
        <w:t>1</w:t>
      </w:r>
      <w:r w:rsidR="00040D03" w:rsidRPr="00C71652">
        <w:rPr>
          <w:rFonts w:ascii="Times New Roman" w:hAnsi="Times New Roman"/>
          <w:b/>
          <w:sz w:val="28"/>
          <w:szCs w:val="28"/>
          <w:u w:val="single"/>
        </w:rPr>
        <w:t xml:space="preserve"> </w:t>
      </w:r>
      <w:r w:rsidR="00C71652" w:rsidRPr="00C71652">
        <w:rPr>
          <w:rFonts w:ascii="Times New Roman" w:hAnsi="Times New Roman"/>
          <w:b/>
          <w:sz w:val="28"/>
          <w:szCs w:val="28"/>
          <w:u w:val="single"/>
        </w:rPr>
        <w:t>BATTERY</w:t>
      </w:r>
    </w:p>
    <w:p w:rsidR="00C71652" w:rsidRPr="00C71652" w:rsidRDefault="00C71652" w:rsidP="0004795B">
      <w:pPr>
        <w:autoSpaceDE w:val="0"/>
        <w:autoSpaceDN w:val="0"/>
        <w:adjustRightInd w:val="0"/>
        <w:spacing w:after="0" w:line="360" w:lineRule="auto"/>
        <w:ind w:left="2160" w:firstLine="720"/>
        <w:jc w:val="both"/>
        <w:rPr>
          <w:rFonts w:ascii="Times New Roman" w:hAnsi="Times New Roman"/>
          <w:b/>
          <w:bCs/>
          <w:sz w:val="28"/>
          <w:szCs w:val="24"/>
          <w:u w:val="single"/>
        </w:rPr>
      </w:pPr>
    </w:p>
    <w:p w:rsidR="00C71652" w:rsidRPr="00C71652" w:rsidRDefault="00C71652" w:rsidP="00C71652">
      <w:pPr>
        <w:tabs>
          <w:tab w:val="left" w:pos="1080"/>
        </w:tabs>
        <w:spacing w:after="0" w:line="360" w:lineRule="auto"/>
        <w:jc w:val="both"/>
        <w:rPr>
          <w:rFonts w:ascii="Times New Roman" w:hAnsi="Times New Roman"/>
          <w:sz w:val="24"/>
          <w:szCs w:val="24"/>
        </w:rPr>
      </w:pPr>
      <w:r w:rsidRPr="00C71652">
        <w:rPr>
          <w:rFonts w:ascii="Times New Roman" w:hAnsi="Times New Roman"/>
          <w:sz w:val="24"/>
          <w:szCs w:val="24"/>
        </w:rPr>
        <w:t xml:space="preserve">An electrical </w:t>
      </w:r>
      <w:r w:rsidRPr="00C71652">
        <w:rPr>
          <w:rFonts w:ascii="Times New Roman" w:hAnsi="Times New Roman"/>
          <w:bCs/>
          <w:sz w:val="24"/>
          <w:szCs w:val="24"/>
        </w:rPr>
        <w:t>battery</w:t>
      </w:r>
      <w:r w:rsidRPr="00C71652">
        <w:rPr>
          <w:rFonts w:ascii="Times New Roman" w:hAnsi="Times New Roman"/>
          <w:sz w:val="24"/>
          <w:szCs w:val="24"/>
        </w:rPr>
        <w:t xml:space="preserve"> is a combination of one or more electrochemical cells, used to convert stored chemical energy into electrical energy. The battery has become a common power source for many household and industrial applications. </w:t>
      </w:r>
    </w:p>
    <w:p w:rsidR="00C71652" w:rsidRPr="00C71652" w:rsidRDefault="00C71652" w:rsidP="00C71652">
      <w:pPr>
        <w:tabs>
          <w:tab w:val="left" w:pos="1080"/>
        </w:tabs>
        <w:spacing w:after="0" w:line="360" w:lineRule="auto"/>
        <w:jc w:val="both"/>
        <w:rPr>
          <w:rFonts w:ascii="Times New Roman" w:hAnsi="Times New Roman"/>
          <w:sz w:val="24"/>
          <w:szCs w:val="24"/>
        </w:rPr>
      </w:pPr>
    </w:p>
    <w:p w:rsidR="00C71652" w:rsidRPr="00C71652" w:rsidRDefault="00C71652" w:rsidP="00C71652">
      <w:pPr>
        <w:tabs>
          <w:tab w:val="left" w:pos="1080"/>
        </w:tabs>
        <w:spacing w:after="0" w:line="360" w:lineRule="auto"/>
        <w:jc w:val="both"/>
        <w:rPr>
          <w:rFonts w:ascii="Times New Roman" w:hAnsi="Times New Roman"/>
          <w:sz w:val="24"/>
          <w:szCs w:val="24"/>
        </w:rPr>
      </w:pPr>
      <w:r w:rsidRPr="00C71652">
        <w:rPr>
          <w:rFonts w:ascii="Times New Roman" w:hAnsi="Times New Roman"/>
          <w:sz w:val="24"/>
          <w:szCs w:val="24"/>
        </w:rPr>
        <w:tab/>
        <w:t>Batteries may be used once and discarded, or recharged for years as in standby power applications. Miniature cells are used to power devices such as hearing aids and wristwatches; larger batteries provide standby power for telephone exchanges or computer data centers.</w:t>
      </w:r>
    </w:p>
    <w:p w:rsidR="00C71652" w:rsidRPr="00C71652" w:rsidRDefault="00C71652" w:rsidP="00C71652">
      <w:pPr>
        <w:tabs>
          <w:tab w:val="left" w:pos="1080"/>
        </w:tabs>
        <w:spacing w:after="0" w:line="360" w:lineRule="auto"/>
        <w:jc w:val="both"/>
        <w:rPr>
          <w:rFonts w:ascii="Times New Roman" w:hAnsi="Times New Roman"/>
          <w:b/>
          <w:sz w:val="24"/>
          <w:szCs w:val="24"/>
          <w:u w:val="single"/>
        </w:rPr>
      </w:pPr>
    </w:p>
    <w:p w:rsidR="00C71652" w:rsidRPr="00C71652" w:rsidRDefault="00C71652" w:rsidP="00C71652">
      <w:pPr>
        <w:tabs>
          <w:tab w:val="left" w:pos="1080"/>
        </w:tabs>
        <w:spacing w:after="0" w:line="360" w:lineRule="auto"/>
        <w:jc w:val="both"/>
        <w:rPr>
          <w:rFonts w:ascii="Times New Roman" w:hAnsi="Times New Roman"/>
          <w:b/>
          <w:sz w:val="24"/>
          <w:szCs w:val="24"/>
          <w:u w:val="single"/>
        </w:rPr>
      </w:pPr>
      <w:r w:rsidRPr="00C71652">
        <w:rPr>
          <w:rFonts w:ascii="Times New Roman" w:hAnsi="Times New Roman"/>
          <w:b/>
          <w:sz w:val="24"/>
          <w:szCs w:val="24"/>
          <w:u w:val="single"/>
        </w:rPr>
        <w:t>WORKING OF BATTERY:</w:t>
      </w:r>
    </w:p>
    <w:p w:rsidR="00C71652" w:rsidRPr="00C71652" w:rsidRDefault="00C71652" w:rsidP="00C71652">
      <w:pPr>
        <w:tabs>
          <w:tab w:val="left" w:pos="1080"/>
        </w:tabs>
        <w:spacing w:after="0" w:line="360" w:lineRule="auto"/>
        <w:jc w:val="both"/>
        <w:rPr>
          <w:rFonts w:ascii="Times New Roman" w:hAnsi="Times New Roman"/>
          <w:b/>
          <w:sz w:val="24"/>
          <w:szCs w:val="24"/>
          <w:u w:val="single"/>
        </w:rPr>
      </w:pPr>
    </w:p>
    <w:p w:rsidR="00C71652" w:rsidRPr="00C71652" w:rsidRDefault="00C71652" w:rsidP="00C71652">
      <w:pPr>
        <w:tabs>
          <w:tab w:val="left" w:pos="1080"/>
        </w:tabs>
        <w:spacing w:after="0" w:line="360" w:lineRule="auto"/>
        <w:jc w:val="both"/>
        <w:rPr>
          <w:rFonts w:ascii="Times New Roman" w:hAnsi="Times New Roman"/>
          <w:sz w:val="24"/>
          <w:szCs w:val="24"/>
        </w:rPr>
      </w:pPr>
      <w:r w:rsidRPr="00C71652">
        <w:rPr>
          <w:rFonts w:ascii="Times New Roman" w:hAnsi="Times New Roman"/>
          <w:sz w:val="24"/>
          <w:szCs w:val="24"/>
        </w:rPr>
        <w:tab/>
        <w:t xml:space="preserve">A battery is a device that converts chemical energy directly to electrical energy. It consists of a number of voltaic cells; each voltaic cell consists of two half cells connected in series by a conductive electrolyte containing anions and cat ions. One half-cell includes electrolyte and the electrode to which anions (negatively-charged ions) migrate, i.e. the anode or negative electrode; the other half-cell includes electrolyte and the electrode to which cat ions (positively-charged ions) migrate, i.e. the cathode or positive electrode. In the red </w:t>
      </w:r>
      <w:proofErr w:type="spellStart"/>
      <w:r w:rsidRPr="00C71652">
        <w:rPr>
          <w:rFonts w:ascii="Times New Roman" w:hAnsi="Times New Roman"/>
          <w:sz w:val="24"/>
          <w:szCs w:val="24"/>
        </w:rPr>
        <w:t>ox</w:t>
      </w:r>
      <w:proofErr w:type="spellEnd"/>
      <w:r w:rsidRPr="00C71652">
        <w:rPr>
          <w:rFonts w:ascii="Times New Roman" w:hAnsi="Times New Roman"/>
          <w:sz w:val="24"/>
          <w:szCs w:val="24"/>
        </w:rPr>
        <w:t xml:space="preserve"> reaction that powers the battery, reduction (addition of electrons) occurs to cat ions at the cathode, while oxidation (removal of electrons) occurs to anions at the anode. The electrodes do not touch each other but are electrically connected by the electrolyte. Many cells use two half-cells with different electrolytes. In that case each half-cell is enclosed in a container, and a separator that is porous to ions but not the bulk of the electrolytes prevents mixing.</w:t>
      </w:r>
    </w:p>
    <w:p w:rsidR="00C71652" w:rsidRPr="00C71652" w:rsidRDefault="00C71652" w:rsidP="00C71652">
      <w:pPr>
        <w:tabs>
          <w:tab w:val="left" w:pos="1080"/>
        </w:tabs>
        <w:spacing w:after="0" w:line="360" w:lineRule="auto"/>
        <w:jc w:val="both"/>
        <w:rPr>
          <w:rFonts w:ascii="Times New Roman" w:hAnsi="Times New Roman"/>
          <w:sz w:val="24"/>
          <w:szCs w:val="24"/>
        </w:rPr>
      </w:pPr>
      <w:r w:rsidRPr="00C71652">
        <w:rPr>
          <w:rFonts w:ascii="Times New Roman" w:hAnsi="Times New Roman"/>
          <w:sz w:val="24"/>
          <w:szCs w:val="24"/>
        </w:rPr>
        <w:lastRenderedPageBreak/>
        <w:tab/>
        <w:t xml:space="preserve">Each half cell has an electromotive force (or </w:t>
      </w:r>
      <w:proofErr w:type="spellStart"/>
      <w:r w:rsidRPr="00C71652">
        <w:rPr>
          <w:rFonts w:ascii="Times New Roman" w:hAnsi="Times New Roman"/>
          <w:sz w:val="24"/>
          <w:szCs w:val="24"/>
        </w:rPr>
        <w:t>emf</w:t>
      </w:r>
      <w:proofErr w:type="spellEnd"/>
      <w:r w:rsidRPr="00C71652">
        <w:rPr>
          <w:rFonts w:ascii="Times New Roman" w:hAnsi="Times New Roman"/>
          <w:sz w:val="24"/>
          <w:szCs w:val="24"/>
        </w:rPr>
        <w:t xml:space="preserve">), determined by its ability to drive electric current from the interior to the exterior of the cell. The net </w:t>
      </w:r>
      <w:proofErr w:type="spellStart"/>
      <w:r w:rsidRPr="00C71652">
        <w:rPr>
          <w:rFonts w:ascii="Times New Roman" w:hAnsi="Times New Roman"/>
          <w:sz w:val="24"/>
          <w:szCs w:val="24"/>
        </w:rPr>
        <w:t>emf</w:t>
      </w:r>
      <w:proofErr w:type="spellEnd"/>
      <w:r w:rsidRPr="00C71652">
        <w:rPr>
          <w:rFonts w:ascii="Times New Roman" w:hAnsi="Times New Roman"/>
          <w:sz w:val="24"/>
          <w:szCs w:val="24"/>
        </w:rPr>
        <w:t xml:space="preserve"> of the cell is the difference between the </w:t>
      </w:r>
      <w:proofErr w:type="spellStart"/>
      <w:r w:rsidRPr="00C71652">
        <w:rPr>
          <w:rFonts w:ascii="Times New Roman" w:hAnsi="Times New Roman"/>
          <w:sz w:val="24"/>
          <w:szCs w:val="24"/>
        </w:rPr>
        <w:t>emfs</w:t>
      </w:r>
      <w:proofErr w:type="spellEnd"/>
      <w:r w:rsidRPr="00C71652">
        <w:rPr>
          <w:rFonts w:ascii="Times New Roman" w:hAnsi="Times New Roman"/>
          <w:sz w:val="24"/>
          <w:szCs w:val="24"/>
        </w:rPr>
        <w:t xml:space="preserve"> of its half-cells. Therefore, if the electrodes have </w:t>
      </w:r>
      <w:proofErr w:type="spellStart"/>
      <w:r w:rsidRPr="00C71652">
        <w:rPr>
          <w:rFonts w:ascii="Times New Roman" w:hAnsi="Times New Roman"/>
          <w:sz w:val="24"/>
          <w:szCs w:val="24"/>
        </w:rPr>
        <w:t>emfs</w:t>
      </w:r>
      <w:proofErr w:type="spellEnd"/>
      <w:r w:rsidRPr="00C71652">
        <w:rPr>
          <w:rFonts w:ascii="Times New Roman" w:hAnsi="Times New Roman"/>
          <w:sz w:val="24"/>
          <w:szCs w:val="24"/>
        </w:rPr>
        <w:t xml:space="preserve"> and, in other words, the net </w:t>
      </w:r>
      <w:proofErr w:type="spellStart"/>
      <w:r w:rsidRPr="00C71652">
        <w:rPr>
          <w:rFonts w:ascii="Times New Roman" w:hAnsi="Times New Roman"/>
          <w:sz w:val="24"/>
          <w:szCs w:val="24"/>
        </w:rPr>
        <w:t>emf</w:t>
      </w:r>
      <w:proofErr w:type="spellEnd"/>
      <w:r w:rsidRPr="00C71652">
        <w:rPr>
          <w:rFonts w:ascii="Times New Roman" w:hAnsi="Times New Roman"/>
          <w:sz w:val="24"/>
          <w:szCs w:val="24"/>
        </w:rPr>
        <w:t xml:space="preserve"> is the difference between the reduction potentials of the half-reactions.</w:t>
      </w:r>
    </w:p>
    <w:p w:rsidR="00C71652" w:rsidRPr="00C71652" w:rsidRDefault="00C71652" w:rsidP="00C71652">
      <w:pPr>
        <w:tabs>
          <w:tab w:val="left" w:pos="1080"/>
        </w:tabs>
        <w:spacing w:after="0" w:line="360" w:lineRule="auto"/>
        <w:jc w:val="both"/>
        <w:rPr>
          <w:rFonts w:ascii="Times New Roman" w:hAnsi="Times New Roman"/>
          <w:sz w:val="24"/>
          <w:szCs w:val="24"/>
        </w:rPr>
      </w:pPr>
    </w:p>
    <w:p w:rsidR="00C71652" w:rsidRPr="00C71652" w:rsidRDefault="00C71652" w:rsidP="00C71652">
      <w:pPr>
        <w:tabs>
          <w:tab w:val="left" w:pos="1080"/>
        </w:tabs>
        <w:spacing w:after="0" w:line="360" w:lineRule="auto"/>
        <w:jc w:val="both"/>
        <w:rPr>
          <w:rFonts w:ascii="Times New Roman" w:hAnsi="Times New Roman"/>
          <w:sz w:val="24"/>
          <w:szCs w:val="24"/>
        </w:rPr>
      </w:pPr>
      <w:r w:rsidRPr="00C71652">
        <w:rPr>
          <w:rFonts w:ascii="Times New Roman" w:hAnsi="Times New Roman"/>
          <w:sz w:val="24"/>
          <w:szCs w:val="24"/>
        </w:rPr>
        <w:tab/>
        <w:t xml:space="preserve">The electrical driving force or across the terminals of a cell is known as the </w:t>
      </w:r>
      <w:r w:rsidRPr="00C71652">
        <w:rPr>
          <w:rFonts w:ascii="Times New Roman" w:hAnsi="Times New Roman"/>
          <w:iCs/>
          <w:sz w:val="24"/>
          <w:szCs w:val="24"/>
        </w:rPr>
        <w:t>terminal voltage (difference)</w:t>
      </w:r>
      <w:r w:rsidRPr="00C71652">
        <w:rPr>
          <w:rFonts w:ascii="Times New Roman" w:hAnsi="Times New Roman"/>
          <w:sz w:val="24"/>
          <w:szCs w:val="24"/>
        </w:rPr>
        <w:t xml:space="preserve"> and is measured in volts. The terminal voltage of a cell that is neither charging nor discharging is called the open-circuit voltage and equals the </w:t>
      </w:r>
      <w:proofErr w:type="spellStart"/>
      <w:r w:rsidRPr="00C71652">
        <w:rPr>
          <w:rFonts w:ascii="Times New Roman" w:hAnsi="Times New Roman"/>
          <w:sz w:val="24"/>
          <w:szCs w:val="24"/>
        </w:rPr>
        <w:t>emf</w:t>
      </w:r>
      <w:proofErr w:type="spellEnd"/>
      <w:r w:rsidRPr="00C71652">
        <w:rPr>
          <w:rFonts w:ascii="Times New Roman" w:hAnsi="Times New Roman"/>
          <w:sz w:val="24"/>
          <w:szCs w:val="24"/>
        </w:rPr>
        <w:t xml:space="preserve">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until exhausted, then dropping to zero. If such a cell maintained 1.5 volts and stored a charge of one Coulomb then on complete discharge it would perform 1.5 Joule of work. In actual cells, the internal resistance increases under discharge, and the open circuit voltage also decreases under discharge. If the voltage and resistance are plotted against time, the resulting graphs typically are a curve; the shape of the curve varies according to the chemistry and internal arrangement employed.</w:t>
      </w:r>
    </w:p>
    <w:p w:rsidR="00C71652" w:rsidRPr="00C71652" w:rsidRDefault="00C71652" w:rsidP="00C71652">
      <w:pPr>
        <w:pStyle w:val="NormalWeb"/>
        <w:spacing w:before="0" w:beforeAutospacing="0" w:after="0" w:afterAutospacing="0" w:line="360" w:lineRule="auto"/>
        <w:jc w:val="both"/>
      </w:pPr>
      <w:r w:rsidRPr="00C71652">
        <w:t xml:space="preserve">An electrical </w:t>
      </w:r>
      <w:r w:rsidRPr="00C71652">
        <w:rPr>
          <w:b/>
          <w:bCs/>
        </w:rPr>
        <w:t>battery</w:t>
      </w:r>
      <w:r w:rsidRPr="00C71652">
        <w:t xml:space="preserve"> is one or more </w:t>
      </w:r>
      <w:hyperlink r:id="rId11" w:tooltip="Electrochemical cell" w:history="1">
        <w:r w:rsidRPr="00C71652">
          <w:rPr>
            <w:rStyle w:val="Hyperlink"/>
            <w:color w:val="auto"/>
            <w:u w:val="none"/>
          </w:rPr>
          <w:t>electrochemical cells</w:t>
        </w:r>
      </w:hyperlink>
      <w:r w:rsidRPr="00C71652">
        <w:t xml:space="preserve"> that convert stored chemical </w:t>
      </w:r>
      <w:hyperlink r:id="rId12" w:history="1">
        <w:r w:rsidRPr="00C71652">
          <w:rPr>
            <w:rStyle w:val="Hyperlink"/>
            <w:color w:val="auto"/>
            <w:u w:val="none"/>
          </w:rPr>
          <w:t>energy</w:t>
        </w:r>
      </w:hyperlink>
      <w:r w:rsidRPr="00C71652">
        <w:t xml:space="preserve"> into electrical energy. Since the invention of the first battery (or "</w:t>
      </w:r>
      <w:hyperlink r:id="rId13" w:history="1">
        <w:r w:rsidRPr="00C71652">
          <w:rPr>
            <w:rStyle w:val="Hyperlink"/>
            <w:color w:val="auto"/>
            <w:u w:val="none"/>
          </w:rPr>
          <w:t>voltaic pile</w:t>
        </w:r>
      </w:hyperlink>
      <w:r w:rsidRPr="00C71652">
        <w:t xml:space="preserve">") in 1800 by </w:t>
      </w:r>
      <w:hyperlink r:id="rId14" w:history="1">
        <w:r w:rsidRPr="00C71652">
          <w:rPr>
            <w:rStyle w:val="Hyperlink"/>
            <w:color w:val="auto"/>
            <w:u w:val="none"/>
          </w:rPr>
          <w:t>Alessandro Volta</w:t>
        </w:r>
      </w:hyperlink>
      <w:r w:rsidRPr="00C71652">
        <w:t xml:space="preserve">, batteries have become a common power source for many household and industrial applications. According to a 2005 estimate, the worldwide battery industry generates </w:t>
      </w:r>
      <w:hyperlink r:id="rId15" w:tooltip="United States dollar" w:history="1">
        <w:r w:rsidRPr="00C71652">
          <w:rPr>
            <w:rStyle w:val="Hyperlink"/>
            <w:color w:val="auto"/>
            <w:u w:val="none"/>
          </w:rPr>
          <w:t>US$</w:t>
        </w:r>
      </w:hyperlink>
      <w:r w:rsidRPr="00C71652">
        <w:t xml:space="preserve">48 </w:t>
      </w:r>
      <w:hyperlink r:id="rId16" w:tooltip="1000000000 (number)" w:history="1">
        <w:r w:rsidRPr="00C71652">
          <w:rPr>
            <w:rStyle w:val="Hyperlink"/>
            <w:color w:val="auto"/>
            <w:u w:val="none"/>
          </w:rPr>
          <w:t>billion</w:t>
        </w:r>
      </w:hyperlink>
      <w:r w:rsidRPr="00C71652">
        <w:t xml:space="preserve"> in sales each year, with 6% annual growth. There are two types of batteries: </w:t>
      </w:r>
      <w:hyperlink r:id="rId17" w:tooltip="Primary battery" w:history="1">
        <w:r w:rsidRPr="00C71652">
          <w:rPr>
            <w:rStyle w:val="Hyperlink"/>
            <w:color w:val="auto"/>
            <w:u w:val="none"/>
          </w:rPr>
          <w:t>primary batteries</w:t>
        </w:r>
      </w:hyperlink>
      <w:r w:rsidRPr="00C71652">
        <w:t xml:space="preserve"> (disposable batteries), which are designed to be used once and discarded, and </w:t>
      </w:r>
      <w:hyperlink r:id="rId18" w:tooltip="Secondary battery" w:history="1">
        <w:r w:rsidRPr="00C71652">
          <w:rPr>
            <w:rStyle w:val="Hyperlink"/>
            <w:color w:val="auto"/>
            <w:u w:val="none"/>
          </w:rPr>
          <w:t>secondary batteries</w:t>
        </w:r>
      </w:hyperlink>
      <w:r w:rsidRPr="00C71652">
        <w:t xml:space="preserve"> (rechargeable batteries), which are designed to be recharged and used multiple times. Miniature cells are used to power devices such as hearing aids and wristwatches; larger batteries provide standby power for telephone exchanges or computer data </w:t>
      </w:r>
      <w:proofErr w:type="spellStart"/>
      <w:r w:rsidRPr="00C71652">
        <w:t>centers</w:t>
      </w:r>
      <w:proofErr w:type="spellEnd"/>
      <w:r w:rsidRPr="00C71652">
        <w:t>.</w:t>
      </w:r>
    </w:p>
    <w:p w:rsidR="00C71652" w:rsidRPr="00C71652" w:rsidRDefault="00C71652" w:rsidP="00C71652">
      <w:pPr>
        <w:pStyle w:val="Heading2"/>
        <w:spacing w:before="0" w:line="360" w:lineRule="auto"/>
        <w:jc w:val="both"/>
        <w:rPr>
          <w:rFonts w:ascii="Times New Roman" w:hAnsi="Times New Roman" w:cs="Times New Roman"/>
          <w:color w:val="auto"/>
        </w:rPr>
      </w:pPr>
      <w:r w:rsidRPr="00C71652">
        <w:rPr>
          <w:rStyle w:val="mw-headline"/>
          <w:rFonts w:ascii="Times New Roman" w:hAnsi="Times New Roman" w:cs="Times New Roman"/>
          <w:color w:val="auto"/>
        </w:rPr>
        <w:t>Principle of operation</w:t>
      </w:r>
    </w:p>
    <w:p w:rsidR="00C71652" w:rsidRPr="00C71652" w:rsidRDefault="00C71652" w:rsidP="00C71652">
      <w:pPr>
        <w:pStyle w:val="NormalWeb"/>
        <w:spacing w:before="0" w:beforeAutospacing="0" w:after="0" w:afterAutospacing="0" w:line="360" w:lineRule="auto"/>
        <w:jc w:val="both"/>
      </w:pPr>
      <w:r w:rsidRPr="00C71652">
        <w:t xml:space="preserve">A battery is a device that converts chemical energy directly to electrical energy. It consists of a number of voltaic cells; each voltaic cell consists of two </w:t>
      </w:r>
      <w:hyperlink r:id="rId19" w:tooltip="Half cell" w:history="1">
        <w:r w:rsidRPr="00C71652">
          <w:rPr>
            <w:rStyle w:val="Hyperlink"/>
            <w:color w:val="auto"/>
            <w:u w:val="none"/>
          </w:rPr>
          <w:t>half cells</w:t>
        </w:r>
      </w:hyperlink>
      <w:r w:rsidRPr="00C71652">
        <w:t xml:space="preserve"> connected in series by a conductive electrolyte containing anions and cations. One half-cell includes electrolyte and the </w:t>
      </w:r>
      <w:r w:rsidRPr="00C71652">
        <w:lastRenderedPageBreak/>
        <w:t xml:space="preserve">electrode to which </w:t>
      </w:r>
      <w:hyperlink r:id="rId20" w:anchor="Ions" w:tooltip="Ion" w:history="1">
        <w:r w:rsidRPr="00C71652">
          <w:rPr>
            <w:rStyle w:val="Hyperlink"/>
            <w:color w:val="auto"/>
            <w:u w:val="none"/>
          </w:rPr>
          <w:t>anions</w:t>
        </w:r>
      </w:hyperlink>
      <w:r w:rsidRPr="00C71652">
        <w:t xml:space="preserve"> (negatively charged ions) migrate, i.e., the </w:t>
      </w:r>
      <w:hyperlink r:id="rId21" w:history="1">
        <w:r w:rsidRPr="00C71652">
          <w:rPr>
            <w:rStyle w:val="Hyperlink"/>
            <w:color w:val="auto"/>
            <w:u w:val="none"/>
          </w:rPr>
          <w:t>anode</w:t>
        </w:r>
      </w:hyperlink>
      <w:r w:rsidRPr="00C71652">
        <w:t xml:space="preserve"> or negative electrode; the other half-cell includes electrolyte and the electrode to which </w:t>
      </w:r>
      <w:hyperlink r:id="rId22" w:anchor="Ions" w:tooltip="Ion" w:history="1">
        <w:r w:rsidRPr="00C71652">
          <w:rPr>
            <w:rStyle w:val="Hyperlink"/>
            <w:color w:val="auto"/>
            <w:u w:val="none"/>
          </w:rPr>
          <w:t>cations</w:t>
        </w:r>
      </w:hyperlink>
      <w:r w:rsidRPr="00C71652">
        <w:t xml:space="preserve"> (positively charged ions) migrate, i.e., the </w:t>
      </w:r>
      <w:hyperlink r:id="rId23" w:history="1">
        <w:r w:rsidRPr="00C71652">
          <w:rPr>
            <w:rStyle w:val="Hyperlink"/>
            <w:color w:val="auto"/>
            <w:u w:val="none"/>
          </w:rPr>
          <w:t>cathode</w:t>
        </w:r>
      </w:hyperlink>
      <w:r w:rsidRPr="00C71652">
        <w:t xml:space="preserve"> or positive electrode. In the </w:t>
      </w:r>
      <w:hyperlink r:id="rId24" w:history="1">
        <w:r w:rsidRPr="00C71652">
          <w:rPr>
            <w:rStyle w:val="Hyperlink"/>
            <w:color w:val="auto"/>
            <w:u w:val="none"/>
          </w:rPr>
          <w:t>redox</w:t>
        </w:r>
      </w:hyperlink>
      <w:r w:rsidRPr="00C71652">
        <w:t xml:space="preserve"> reaction that powers the battery, cations are reduced (electrons are added) at the cathode, while anions are oxidized (electrons are removed) at the anode. The electrodes do not touch each other but are electrically connected by the </w:t>
      </w:r>
      <w:hyperlink r:id="rId25" w:history="1">
        <w:r w:rsidRPr="00C71652">
          <w:rPr>
            <w:rStyle w:val="Hyperlink"/>
            <w:color w:val="auto"/>
            <w:u w:val="none"/>
          </w:rPr>
          <w:t>electrolyte</w:t>
        </w:r>
      </w:hyperlink>
      <w:r w:rsidRPr="00C71652">
        <w:t>. Some cells use two half-cells with different electrolytes. A separator between half cells allows ions to flow, but prevents mixing of the electrolytes.</w:t>
      </w:r>
    </w:p>
    <w:p w:rsidR="00C71652" w:rsidRPr="00C71652" w:rsidRDefault="00C71652" w:rsidP="00C71652">
      <w:pPr>
        <w:pStyle w:val="NormalWeb"/>
        <w:spacing w:before="0" w:beforeAutospacing="0" w:after="0" w:afterAutospacing="0" w:line="360" w:lineRule="auto"/>
        <w:jc w:val="both"/>
      </w:pPr>
      <w:r w:rsidRPr="00C71652">
        <w:t xml:space="preserve">Each half cell has an electromotive force (or </w:t>
      </w:r>
      <w:proofErr w:type="spellStart"/>
      <w:r w:rsidRPr="00C71652">
        <w:t>emf</w:t>
      </w:r>
      <w:proofErr w:type="spellEnd"/>
      <w:r w:rsidRPr="00C71652">
        <w:t xml:space="preserve">), determined by its ability to drive electric current from the interior to the exterior of the cell. The net </w:t>
      </w:r>
      <w:proofErr w:type="spellStart"/>
      <w:r w:rsidRPr="00C71652">
        <w:t>emf</w:t>
      </w:r>
      <w:proofErr w:type="spellEnd"/>
      <w:r w:rsidRPr="00C71652">
        <w:t xml:space="preserve"> of the cell is the difference between the </w:t>
      </w:r>
      <w:proofErr w:type="spellStart"/>
      <w:r w:rsidRPr="00C71652">
        <w:t>emfs</w:t>
      </w:r>
      <w:proofErr w:type="spellEnd"/>
      <w:r w:rsidRPr="00C71652">
        <w:t xml:space="preserve"> of its half-cells, as first recognized by Volta. Therefore, if the electrodes have </w:t>
      </w:r>
      <w:proofErr w:type="spellStart"/>
      <w:r w:rsidRPr="00C71652">
        <w:t>emfs</w:t>
      </w:r>
      <w:proofErr w:type="spellEnd"/>
      <w:r w:rsidRPr="00C71652">
        <w:t xml:space="preserve"> </w:t>
      </w:r>
      <w:r w:rsidRPr="00C71652">
        <w:rPr>
          <w:noProof/>
          <w:lang w:val="en-US" w:eastAsia="en-US"/>
        </w:rPr>
        <w:drawing>
          <wp:inline distT="0" distB="0" distL="0" distR="0">
            <wp:extent cx="161925" cy="171450"/>
            <wp:effectExtent l="19050" t="0" r="9525" b="0"/>
            <wp:docPr id="464" name="Picture 11" descr="\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cal{E}_1"/>
                    <pic:cNvPicPr>
                      <a:picLocks noChangeAspect="1" noChangeArrowheads="1"/>
                    </pic:cNvPicPr>
                  </pic:nvPicPr>
                  <pic:blipFill>
                    <a:blip r:embed="rId26"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proofErr w:type="gramStart"/>
      <w:r w:rsidRPr="00C71652">
        <w:t xml:space="preserve">and </w:t>
      </w:r>
      <w:proofErr w:type="gramEnd"/>
      <w:r w:rsidRPr="00C71652">
        <w:rPr>
          <w:noProof/>
          <w:lang w:val="en-US" w:eastAsia="en-US"/>
        </w:rPr>
        <w:drawing>
          <wp:inline distT="0" distB="0" distL="0" distR="0">
            <wp:extent cx="171450" cy="161925"/>
            <wp:effectExtent l="19050" t="0" r="0" b="0"/>
            <wp:docPr id="465" name="Picture 12" descr="\mathca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cal{E}_2"/>
                    <pic:cNvPicPr>
                      <a:picLocks noChangeAspect="1" noChangeArrowheads="1"/>
                    </pic:cNvPicPr>
                  </pic:nvPicPr>
                  <pic:blipFill>
                    <a:blip r:embed="rId27"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C71652">
        <w:t xml:space="preserve">, then the net </w:t>
      </w:r>
      <w:proofErr w:type="spellStart"/>
      <w:r w:rsidRPr="00C71652">
        <w:t>emf</w:t>
      </w:r>
      <w:proofErr w:type="spellEnd"/>
      <w:r w:rsidRPr="00C71652">
        <w:t xml:space="preserve"> is </w:t>
      </w:r>
      <w:r w:rsidRPr="00C71652">
        <w:rPr>
          <w:noProof/>
          <w:lang w:val="en-US" w:eastAsia="en-US"/>
        </w:rPr>
        <w:drawing>
          <wp:inline distT="0" distB="0" distL="0" distR="0">
            <wp:extent cx="571500" cy="171450"/>
            <wp:effectExtent l="19050" t="0" r="0" b="0"/>
            <wp:docPr id="466" name="Picture 13" descr="\mathcal{E}_{2}-\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cal{E}_{2}-\mathcal{E}_{1}"/>
                    <pic:cNvPicPr>
                      <a:picLocks noChangeAspect="1" noChangeArrowheads="1"/>
                    </pic:cNvPicPr>
                  </pic:nvPicPr>
                  <pic:blipFill>
                    <a:blip r:embed="rId28" cstate="print"/>
                    <a:srcRect/>
                    <a:stretch>
                      <a:fillRect/>
                    </a:stretch>
                  </pic:blipFill>
                  <pic:spPr bwMode="auto">
                    <a:xfrm>
                      <a:off x="0" y="0"/>
                      <a:ext cx="571500" cy="171450"/>
                    </a:xfrm>
                    <a:prstGeom prst="rect">
                      <a:avLst/>
                    </a:prstGeom>
                    <a:noFill/>
                    <a:ln w="9525">
                      <a:noFill/>
                      <a:miter lim="800000"/>
                      <a:headEnd/>
                      <a:tailEnd/>
                    </a:ln>
                  </pic:spPr>
                </pic:pic>
              </a:graphicData>
            </a:graphic>
          </wp:inline>
        </w:drawing>
      </w:r>
      <w:r w:rsidRPr="00C71652">
        <w:t xml:space="preserve">; in other words, the net </w:t>
      </w:r>
      <w:proofErr w:type="spellStart"/>
      <w:r w:rsidRPr="00C71652">
        <w:t>emf</w:t>
      </w:r>
      <w:proofErr w:type="spellEnd"/>
      <w:r w:rsidRPr="00C71652">
        <w:t xml:space="preserve"> is the difference between the </w:t>
      </w:r>
      <w:hyperlink r:id="rId29" w:tooltip="Reduction potential" w:history="1">
        <w:r w:rsidRPr="00C71652">
          <w:rPr>
            <w:rStyle w:val="Hyperlink"/>
            <w:color w:val="auto"/>
            <w:u w:val="none"/>
          </w:rPr>
          <w:t>reduction potentials</w:t>
        </w:r>
      </w:hyperlink>
      <w:r w:rsidRPr="00C71652">
        <w:t xml:space="preserve"> of the </w:t>
      </w:r>
      <w:hyperlink r:id="rId30" w:tooltip="Half-reaction" w:history="1">
        <w:r w:rsidRPr="00C71652">
          <w:rPr>
            <w:rStyle w:val="Hyperlink"/>
            <w:color w:val="auto"/>
            <w:u w:val="none"/>
          </w:rPr>
          <w:t>half-reactions</w:t>
        </w:r>
      </w:hyperlink>
      <w:r w:rsidRPr="00C71652">
        <w:t xml:space="preserve">. The electrical driving force or </w:t>
      </w:r>
      <w:r w:rsidRPr="00C71652">
        <w:rPr>
          <w:noProof/>
          <w:lang w:val="en-US" w:eastAsia="en-US"/>
        </w:rPr>
        <w:drawing>
          <wp:inline distT="0" distB="0" distL="0" distR="0">
            <wp:extent cx="428625" cy="171450"/>
            <wp:effectExtent l="19050" t="0" r="9525" b="0"/>
            <wp:docPr id="467" name="Picture 14" descr="\displaystyle{\Delta V_{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playstyle{\Delta V_{bat}}"/>
                    <pic:cNvPicPr>
                      <a:picLocks noChangeAspect="1" noChangeArrowheads="1"/>
                    </pic:cNvPicPr>
                  </pic:nvPicPr>
                  <pic:blipFill>
                    <a:blip r:embed="rId31" cstate="print"/>
                    <a:srcRect/>
                    <a:stretch>
                      <a:fillRect/>
                    </a:stretch>
                  </pic:blipFill>
                  <pic:spPr bwMode="auto">
                    <a:xfrm>
                      <a:off x="0" y="0"/>
                      <a:ext cx="428625" cy="171450"/>
                    </a:xfrm>
                    <a:prstGeom prst="rect">
                      <a:avLst/>
                    </a:prstGeom>
                    <a:noFill/>
                    <a:ln w="9525">
                      <a:noFill/>
                      <a:miter lim="800000"/>
                      <a:headEnd/>
                      <a:tailEnd/>
                    </a:ln>
                  </pic:spPr>
                </pic:pic>
              </a:graphicData>
            </a:graphic>
          </wp:inline>
        </w:drawing>
      </w:r>
      <w:r w:rsidRPr="00C71652">
        <w:t xml:space="preserve">across the terminals of a cell is known as the </w:t>
      </w:r>
      <w:r w:rsidRPr="00C71652">
        <w:rPr>
          <w:i/>
          <w:iCs/>
        </w:rPr>
        <w:t>terminal voltage (difference)</w:t>
      </w:r>
      <w:r w:rsidRPr="00C71652">
        <w:t xml:space="preserve"> and is measured in </w:t>
      </w:r>
      <w:hyperlink r:id="rId32" w:tooltip="Volt" w:history="1">
        <w:r w:rsidRPr="00C71652">
          <w:rPr>
            <w:rStyle w:val="Hyperlink"/>
            <w:color w:val="auto"/>
            <w:u w:val="none"/>
          </w:rPr>
          <w:t>volts</w:t>
        </w:r>
      </w:hyperlink>
      <w:r w:rsidRPr="00C71652">
        <w:t xml:space="preserve">. The terminal voltage of a cell that is neither charging nor discharging is called the </w:t>
      </w:r>
      <w:hyperlink r:id="rId33" w:history="1">
        <w:r w:rsidRPr="00C71652">
          <w:rPr>
            <w:rStyle w:val="Hyperlink"/>
            <w:color w:val="auto"/>
            <w:u w:val="none"/>
          </w:rPr>
          <w:t>open-circuit voltage</w:t>
        </w:r>
      </w:hyperlink>
      <w:r w:rsidRPr="00C71652">
        <w:t xml:space="preserve"> and equals the </w:t>
      </w:r>
      <w:proofErr w:type="spellStart"/>
      <w:r w:rsidRPr="00C71652">
        <w:t>emf</w:t>
      </w:r>
      <w:proofErr w:type="spellEnd"/>
      <w:r w:rsidRPr="00C71652">
        <w:t xml:space="preserve">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w:t>
      </w:r>
      <w:r w:rsidRPr="00C71652">
        <w:rPr>
          <w:noProof/>
          <w:lang w:val="en-US" w:eastAsia="en-US"/>
        </w:rPr>
        <w:drawing>
          <wp:inline distT="0" distB="0" distL="0" distR="0">
            <wp:extent cx="114300" cy="133350"/>
            <wp:effectExtent l="19050" t="0" r="0" b="0"/>
            <wp:docPr id="469" name="Picture 15" descr="\math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cal{E}"/>
                    <pic:cNvPicPr>
                      <a:picLocks noChangeAspect="1" noChangeArrowheads="1"/>
                    </pic:cNvPicPr>
                  </pic:nvPicPr>
                  <pic:blipFill>
                    <a:blip r:embed="rId34"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C71652">
        <w:t xml:space="preserve">until exhausted, then dropping to zero. If such a cell maintained 1.5 volts and stored a charge of one </w:t>
      </w:r>
      <w:hyperlink r:id="rId35" w:history="1">
        <w:r w:rsidRPr="00C71652">
          <w:rPr>
            <w:rStyle w:val="Hyperlink"/>
            <w:color w:val="auto"/>
            <w:u w:val="none"/>
          </w:rPr>
          <w:t>coulomb</w:t>
        </w:r>
      </w:hyperlink>
      <w:r w:rsidRPr="00C71652">
        <w:t xml:space="preserve"> then on complete discharge it would perform 1.5 </w:t>
      </w:r>
      <w:hyperlink r:id="rId36" w:history="1">
        <w:r w:rsidRPr="00C71652">
          <w:rPr>
            <w:rStyle w:val="Hyperlink"/>
            <w:color w:val="auto"/>
            <w:u w:val="none"/>
          </w:rPr>
          <w:t>joule</w:t>
        </w:r>
      </w:hyperlink>
      <w:r w:rsidRPr="00C71652">
        <w:t xml:space="preserve"> of work. In actual cells, the internal resistance increases under discharge, and the open circuit voltage also decreases under discharge. If the voltage and resistance are plotted against time, the resulting graphs typically are a curve; the shape of the curve varies according to the chemistry and internal arrangement employed. </w:t>
      </w:r>
    </w:p>
    <w:p w:rsidR="00C71652" w:rsidRDefault="00C71652" w:rsidP="00C71652">
      <w:pPr>
        <w:autoSpaceDE w:val="0"/>
        <w:autoSpaceDN w:val="0"/>
        <w:adjustRightInd w:val="0"/>
        <w:spacing w:after="0" w:line="360" w:lineRule="auto"/>
        <w:jc w:val="both"/>
        <w:rPr>
          <w:rFonts w:ascii="Times New Roman" w:hAnsi="Times New Roman"/>
        </w:rPr>
      </w:pPr>
    </w:p>
    <w:p w:rsidR="00C71652" w:rsidRPr="00C71652" w:rsidRDefault="00C71652" w:rsidP="00C71652">
      <w:pPr>
        <w:autoSpaceDE w:val="0"/>
        <w:autoSpaceDN w:val="0"/>
        <w:adjustRightInd w:val="0"/>
        <w:spacing w:after="0" w:line="360" w:lineRule="auto"/>
        <w:ind w:firstLine="720"/>
        <w:jc w:val="both"/>
        <w:rPr>
          <w:rFonts w:ascii="Times New Roman" w:hAnsi="Times New Roman"/>
          <w:b/>
          <w:bCs/>
          <w:sz w:val="28"/>
          <w:szCs w:val="24"/>
          <w:u w:val="single"/>
        </w:rPr>
      </w:pPr>
      <w:r w:rsidRPr="00C71652">
        <w:rPr>
          <w:rFonts w:ascii="Times New Roman" w:hAnsi="Times New Roman"/>
        </w:rPr>
        <w:t xml:space="preserve">As stated above, the voltage developed across a cell's terminals depends on the energy release of the chemical reactions of its electrodes and electrolyte. Alkaline and </w:t>
      </w:r>
      <w:hyperlink r:id="rId37" w:tooltip="Zinc-carbon battery" w:history="1">
        <w:r w:rsidRPr="00C71652">
          <w:rPr>
            <w:rStyle w:val="Hyperlink"/>
            <w:rFonts w:ascii="Times New Roman" w:hAnsi="Times New Roman"/>
            <w:color w:val="auto"/>
            <w:u w:val="none"/>
          </w:rPr>
          <w:t>carbon-zinc</w:t>
        </w:r>
      </w:hyperlink>
      <w:r w:rsidRPr="00C71652">
        <w:rPr>
          <w:rFonts w:ascii="Times New Roman" w:hAnsi="Times New Roman"/>
        </w:rPr>
        <w:t xml:space="preserve"> cells have different chemistries but approximately the same </w:t>
      </w:r>
      <w:proofErr w:type="spellStart"/>
      <w:r w:rsidRPr="00C71652">
        <w:rPr>
          <w:rFonts w:ascii="Times New Roman" w:hAnsi="Times New Roman"/>
        </w:rPr>
        <w:t>emf</w:t>
      </w:r>
      <w:proofErr w:type="spellEnd"/>
      <w:r w:rsidRPr="00C71652">
        <w:rPr>
          <w:rFonts w:ascii="Times New Roman" w:hAnsi="Times New Roman"/>
        </w:rPr>
        <w:t xml:space="preserve"> of 1.5 volts; likewise </w:t>
      </w:r>
      <w:hyperlink r:id="rId38" w:tooltip="Nickel-cadmium battery" w:history="1">
        <w:proofErr w:type="spellStart"/>
        <w:r w:rsidRPr="00C71652">
          <w:rPr>
            <w:rStyle w:val="Hyperlink"/>
            <w:rFonts w:ascii="Times New Roman" w:hAnsi="Times New Roman"/>
            <w:color w:val="auto"/>
            <w:u w:val="none"/>
          </w:rPr>
          <w:t>NiCd</w:t>
        </w:r>
        <w:proofErr w:type="spellEnd"/>
      </w:hyperlink>
      <w:r w:rsidRPr="00C71652">
        <w:rPr>
          <w:rFonts w:ascii="Times New Roman" w:hAnsi="Times New Roman"/>
        </w:rPr>
        <w:t xml:space="preserve"> and </w:t>
      </w:r>
      <w:hyperlink r:id="rId39" w:tooltip="Nickel-metal hydride battery" w:history="1">
        <w:r w:rsidRPr="00C71652">
          <w:rPr>
            <w:rStyle w:val="Hyperlink"/>
            <w:rFonts w:ascii="Times New Roman" w:hAnsi="Times New Roman"/>
            <w:color w:val="auto"/>
            <w:u w:val="none"/>
          </w:rPr>
          <w:t>NiMH</w:t>
        </w:r>
      </w:hyperlink>
      <w:r w:rsidRPr="00C71652">
        <w:rPr>
          <w:rFonts w:ascii="Times New Roman" w:hAnsi="Times New Roman"/>
        </w:rPr>
        <w:t xml:space="preserve"> cells have different chemistries, but approximately the same </w:t>
      </w:r>
      <w:proofErr w:type="spellStart"/>
      <w:r w:rsidRPr="00C71652">
        <w:rPr>
          <w:rFonts w:ascii="Times New Roman" w:hAnsi="Times New Roman"/>
        </w:rPr>
        <w:t>emf</w:t>
      </w:r>
      <w:proofErr w:type="spellEnd"/>
      <w:r w:rsidRPr="00C71652">
        <w:rPr>
          <w:rFonts w:ascii="Times New Roman" w:hAnsi="Times New Roman"/>
        </w:rPr>
        <w:t xml:space="preserve"> of 1.2 volts. On the other hand the high electrochemical potential changes in the reactions of </w:t>
      </w:r>
      <w:hyperlink r:id="rId40" w:history="1">
        <w:r w:rsidRPr="00C71652">
          <w:rPr>
            <w:rStyle w:val="Hyperlink"/>
            <w:rFonts w:ascii="Times New Roman" w:hAnsi="Times New Roman"/>
            <w:color w:val="auto"/>
            <w:u w:val="none"/>
          </w:rPr>
          <w:t>lithium</w:t>
        </w:r>
      </w:hyperlink>
      <w:r w:rsidRPr="00C71652">
        <w:rPr>
          <w:rFonts w:ascii="Times New Roman" w:hAnsi="Times New Roman"/>
        </w:rPr>
        <w:t xml:space="preserve"> compounds give lithium cells </w:t>
      </w:r>
      <w:proofErr w:type="spellStart"/>
      <w:r w:rsidRPr="00C71652">
        <w:rPr>
          <w:rFonts w:ascii="Times New Roman" w:hAnsi="Times New Roman"/>
        </w:rPr>
        <w:t>emfs</w:t>
      </w:r>
      <w:proofErr w:type="spellEnd"/>
      <w:r w:rsidRPr="00C71652">
        <w:rPr>
          <w:rFonts w:ascii="Times New Roman" w:hAnsi="Times New Roman"/>
        </w:rPr>
        <w:t xml:space="preserve"> of 3 volts or more.</w:t>
      </w:r>
    </w:p>
    <w:p w:rsidR="00C71652" w:rsidRPr="00C71652" w:rsidRDefault="00C71652" w:rsidP="0004795B">
      <w:pPr>
        <w:autoSpaceDE w:val="0"/>
        <w:autoSpaceDN w:val="0"/>
        <w:adjustRightInd w:val="0"/>
        <w:spacing w:after="0" w:line="360" w:lineRule="auto"/>
        <w:ind w:left="2160" w:firstLine="720"/>
        <w:jc w:val="both"/>
        <w:rPr>
          <w:rFonts w:ascii="Times New Roman" w:hAnsi="Times New Roman"/>
          <w:b/>
          <w:bCs/>
          <w:sz w:val="28"/>
          <w:szCs w:val="24"/>
          <w:u w:val="single"/>
        </w:rPr>
      </w:pPr>
    </w:p>
    <w:p w:rsidR="00FC5C60" w:rsidRPr="00C71652" w:rsidRDefault="00E365A3" w:rsidP="00A1620C">
      <w:pPr>
        <w:spacing w:after="0" w:line="360" w:lineRule="auto"/>
        <w:jc w:val="center"/>
        <w:rPr>
          <w:rFonts w:ascii="Times New Roman" w:hAnsi="Times New Roman"/>
          <w:b/>
          <w:bCs/>
          <w:caps/>
          <w:sz w:val="28"/>
          <w:szCs w:val="24"/>
          <w:u w:val="single"/>
        </w:rPr>
      </w:pPr>
      <w:r w:rsidRPr="00C71652">
        <w:rPr>
          <w:rFonts w:ascii="Times New Roman" w:hAnsi="Times New Roman"/>
          <w:b/>
          <w:bCs/>
          <w:sz w:val="28"/>
          <w:szCs w:val="24"/>
          <w:u w:val="single"/>
        </w:rPr>
        <w:lastRenderedPageBreak/>
        <w:t>4</w:t>
      </w:r>
      <w:r w:rsidR="00040D03" w:rsidRPr="00C71652">
        <w:rPr>
          <w:rFonts w:ascii="Times New Roman" w:hAnsi="Times New Roman"/>
          <w:b/>
          <w:bCs/>
          <w:sz w:val="28"/>
          <w:szCs w:val="24"/>
          <w:u w:val="single"/>
        </w:rPr>
        <w:t>.</w:t>
      </w:r>
      <w:r w:rsidR="00F107E3" w:rsidRPr="00C71652">
        <w:rPr>
          <w:rFonts w:ascii="Times New Roman" w:hAnsi="Times New Roman"/>
          <w:b/>
          <w:bCs/>
          <w:sz w:val="28"/>
          <w:szCs w:val="24"/>
          <w:u w:val="single"/>
        </w:rPr>
        <w:t>2</w:t>
      </w:r>
      <w:r w:rsidR="00040D03" w:rsidRPr="00C71652">
        <w:rPr>
          <w:rFonts w:ascii="Times New Roman" w:hAnsi="Times New Roman"/>
          <w:b/>
          <w:bCs/>
          <w:sz w:val="28"/>
          <w:szCs w:val="24"/>
          <w:u w:val="single"/>
        </w:rPr>
        <w:t xml:space="preserve"> </w:t>
      </w:r>
      <w:r w:rsidR="00040D03" w:rsidRPr="00C71652">
        <w:rPr>
          <w:rFonts w:ascii="Times New Roman" w:hAnsi="Times New Roman"/>
          <w:b/>
          <w:bCs/>
          <w:caps/>
          <w:sz w:val="28"/>
          <w:szCs w:val="24"/>
          <w:u w:val="single"/>
        </w:rPr>
        <w:t>MICROCONTROLLER AT89S52</w:t>
      </w:r>
    </w:p>
    <w:p w:rsidR="00040D03" w:rsidRPr="00C71652" w:rsidRDefault="00040D03" w:rsidP="00A1620C">
      <w:pPr>
        <w:spacing w:after="0" w:line="360" w:lineRule="auto"/>
        <w:ind w:firstLine="720"/>
        <w:jc w:val="both"/>
        <w:rPr>
          <w:rFonts w:ascii="Times New Roman" w:hAnsi="Times New Roman"/>
          <w:bCs/>
          <w:sz w:val="24"/>
          <w:szCs w:val="24"/>
          <w:lang w:val="en-IN"/>
        </w:rPr>
      </w:pPr>
      <w:r w:rsidRPr="00C71652">
        <w:rPr>
          <w:rFonts w:ascii="Times New Roman" w:hAnsi="Times New Roman"/>
          <w:bCs/>
          <w:sz w:val="24"/>
          <w:szCs w:val="24"/>
          <w:lang w:val="en-IN"/>
        </w:rPr>
        <w:t>The AT89S52 is a low-power, high-performance CMOS 8-bit microcontroller with 8K bytes of in-system programmable Flash memory.</w:t>
      </w:r>
      <w:r w:rsidRPr="00C71652">
        <w:rPr>
          <w:rFonts w:ascii="Times New Roman" w:eastAsia="Times New Roman" w:hAnsi="Times New Roman"/>
          <w:color w:val="000000"/>
          <w:sz w:val="24"/>
          <w:szCs w:val="24"/>
          <w:lang w:val="en-IN" w:eastAsia="en-IN"/>
        </w:rPr>
        <w:t xml:space="preserve"> </w:t>
      </w:r>
      <w:r w:rsidRPr="00C71652">
        <w:rPr>
          <w:rFonts w:ascii="Times New Roman" w:hAnsi="Times New Roman"/>
          <w:bCs/>
          <w:sz w:val="24"/>
          <w:szCs w:val="24"/>
          <w:lang w:val="en-IN"/>
        </w:rPr>
        <w:t xml:space="preserve">The device is manufactured using Atmel’s high-density </w:t>
      </w:r>
      <w:proofErr w:type="spellStart"/>
      <w:r w:rsidRPr="00C71652">
        <w:rPr>
          <w:rFonts w:ascii="Times New Roman" w:hAnsi="Times New Roman"/>
          <w:bCs/>
          <w:sz w:val="24"/>
          <w:szCs w:val="24"/>
          <w:lang w:val="en-IN"/>
        </w:rPr>
        <w:t>non volatile</w:t>
      </w:r>
      <w:proofErr w:type="spellEnd"/>
      <w:r w:rsidRPr="00C71652">
        <w:rPr>
          <w:rFonts w:ascii="Times New Roman" w:hAnsi="Times New Roman"/>
          <w:bCs/>
          <w:sz w:val="24"/>
          <w:szCs w:val="24"/>
          <w:lang w:val="en-IN"/>
        </w:rPr>
        <w:t xml:space="preserve"> memory technology and is compatible with the industry standard 80C51 instruction set and pin out. The on-chip Flash allows the program memory to be reprogrammed in-system or by a conventional </w:t>
      </w:r>
      <w:proofErr w:type="spellStart"/>
      <w:r w:rsidRPr="00C71652">
        <w:rPr>
          <w:rFonts w:ascii="Times New Roman" w:hAnsi="Times New Roman"/>
          <w:bCs/>
          <w:sz w:val="24"/>
          <w:szCs w:val="24"/>
          <w:lang w:val="en-IN"/>
        </w:rPr>
        <w:t>non volatile</w:t>
      </w:r>
      <w:proofErr w:type="spellEnd"/>
      <w:r w:rsidRPr="00C71652">
        <w:rPr>
          <w:rFonts w:ascii="Times New Roman" w:hAnsi="Times New Roman"/>
          <w:bCs/>
          <w:sz w:val="24"/>
          <w:szCs w:val="24"/>
          <w:lang w:val="en-IN"/>
        </w:rPr>
        <w:t xml:space="preserve"> memory programmer. By combining a versatile 8-bit CPU with in-system programmable Flash on a monolithic chip, the Atmel AT89S52 is a powerful microcontroller which provides a highly-flexible and cost-effective solution to many embedded control applications. The AT89S52 provides the following standard features: 8K bytes of Flash, 256 bytes of RAM, 32 I/O lines, Watchdog timer, two data pointers,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 </w:t>
      </w:r>
      <w:r w:rsidRPr="00C71652">
        <w:rPr>
          <w:rFonts w:ascii="Times New Roman" w:hAnsi="Times New Roman"/>
          <w:bCs/>
          <w:sz w:val="24"/>
          <w:szCs w:val="24"/>
        </w:rPr>
        <w:t xml:space="preserve"> </w:t>
      </w:r>
    </w:p>
    <w:p w:rsidR="00FC5C60" w:rsidRPr="00C71652" w:rsidRDefault="00FC5C60" w:rsidP="00A1620C">
      <w:pPr>
        <w:spacing w:after="0" w:line="360" w:lineRule="auto"/>
        <w:jc w:val="both"/>
        <w:rPr>
          <w:rFonts w:ascii="Times New Roman" w:hAnsi="Times New Roman"/>
          <w:b/>
          <w:bCs/>
          <w:sz w:val="24"/>
          <w:szCs w:val="24"/>
        </w:rPr>
      </w:pPr>
    </w:p>
    <w:p w:rsidR="00040D03" w:rsidRPr="00C71652" w:rsidRDefault="00040D03" w:rsidP="00A1620C">
      <w:pPr>
        <w:spacing w:after="0" w:line="360" w:lineRule="auto"/>
        <w:jc w:val="both"/>
        <w:rPr>
          <w:rFonts w:ascii="Times New Roman" w:hAnsi="Times New Roman"/>
          <w:b/>
          <w:bCs/>
          <w:sz w:val="24"/>
          <w:szCs w:val="24"/>
        </w:rPr>
      </w:pPr>
      <w:r w:rsidRPr="00C71652">
        <w:rPr>
          <w:rFonts w:ascii="Times New Roman" w:hAnsi="Times New Roman"/>
          <w:b/>
          <w:bCs/>
          <w:sz w:val="24"/>
          <w:szCs w:val="24"/>
        </w:rPr>
        <w:t>Features: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Compatible with MCS®-51 Products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8K Bytes of In-System Programmable (ISP) Flash Memory</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Endurance: 10,000 Write/Erase Cycles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4.0V to 5.5V Operating Range</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Fully Static Operation: 0 Hz to 33 MHz</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Three-level Program Memory Lock</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256 x 8-bit Internal RAM</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32 Programmable I/O Lines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Three 16-bit Timer/Counters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Eight Interrupt Sources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Full Duplex UART Serial Channel</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Low-power Idle and Power-down Modes</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lastRenderedPageBreak/>
        <w:t>• Interrupt Recovery from Power-down Mode</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Watchdog Timer</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Dual Data Pointer</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Power-off Flag</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Fast Programming Time</w:t>
      </w:r>
    </w:p>
    <w:p w:rsidR="00040D03" w:rsidRPr="00C71652" w:rsidRDefault="00040D03" w:rsidP="00A1620C">
      <w:pPr>
        <w:spacing w:after="0" w:line="360" w:lineRule="auto"/>
        <w:rPr>
          <w:rFonts w:ascii="Times New Roman" w:hAnsi="Times New Roman"/>
          <w:bCs/>
          <w:sz w:val="24"/>
          <w:szCs w:val="24"/>
        </w:rPr>
      </w:pPr>
      <w:r w:rsidRPr="00C71652">
        <w:rPr>
          <w:rFonts w:ascii="Times New Roman" w:hAnsi="Times New Roman"/>
          <w:bCs/>
          <w:sz w:val="24"/>
          <w:szCs w:val="24"/>
        </w:rPr>
        <w:t>• Flexible ISP Programming (Byte and Page Mode)</w:t>
      </w:r>
    </w:p>
    <w:p w:rsidR="00040D03" w:rsidRPr="00C71652" w:rsidRDefault="00040D03" w:rsidP="00A1620C">
      <w:pPr>
        <w:spacing w:after="0" w:line="360" w:lineRule="auto"/>
        <w:rPr>
          <w:rFonts w:ascii="Times New Roman" w:hAnsi="Times New Roman"/>
          <w:b/>
          <w:bCs/>
          <w:sz w:val="24"/>
          <w:szCs w:val="24"/>
        </w:rPr>
      </w:pPr>
      <w:r w:rsidRPr="00C71652">
        <w:rPr>
          <w:rFonts w:ascii="Times New Roman" w:hAnsi="Times New Roman"/>
          <w:bCs/>
          <w:sz w:val="24"/>
          <w:szCs w:val="24"/>
        </w:rPr>
        <w:t>• Green (</w:t>
      </w:r>
      <w:proofErr w:type="spellStart"/>
      <w:r w:rsidRPr="00C71652">
        <w:rPr>
          <w:rFonts w:ascii="Times New Roman" w:hAnsi="Times New Roman"/>
          <w:bCs/>
          <w:sz w:val="24"/>
          <w:szCs w:val="24"/>
        </w:rPr>
        <w:t>Pb</w:t>
      </w:r>
      <w:proofErr w:type="spellEnd"/>
      <w:r w:rsidRPr="00C71652">
        <w:rPr>
          <w:rFonts w:ascii="Times New Roman" w:hAnsi="Times New Roman"/>
          <w:bCs/>
          <w:sz w:val="24"/>
          <w:szCs w:val="24"/>
        </w:rPr>
        <w:t>/Halide-free) Packaging Option</w:t>
      </w:r>
    </w:p>
    <w:p w:rsidR="00DC7E13" w:rsidRPr="00C71652" w:rsidRDefault="00DC7E13" w:rsidP="00A1620C">
      <w:pPr>
        <w:spacing w:after="0" w:line="360" w:lineRule="auto"/>
        <w:rPr>
          <w:rFonts w:ascii="Times New Roman" w:hAnsi="Times New Roman"/>
          <w:b/>
          <w:bCs/>
          <w:sz w:val="24"/>
          <w:szCs w:val="24"/>
        </w:rPr>
      </w:pPr>
    </w:p>
    <w:p w:rsidR="00040D03" w:rsidRPr="00C71652" w:rsidRDefault="00040D03" w:rsidP="00A1620C">
      <w:pPr>
        <w:spacing w:after="0" w:line="360" w:lineRule="auto"/>
        <w:rPr>
          <w:rFonts w:ascii="Times New Roman" w:hAnsi="Times New Roman"/>
          <w:bCs/>
          <w:sz w:val="28"/>
          <w:szCs w:val="24"/>
        </w:rPr>
      </w:pPr>
      <w:r w:rsidRPr="00C71652">
        <w:rPr>
          <w:rFonts w:ascii="Times New Roman" w:hAnsi="Times New Roman"/>
          <w:b/>
          <w:bCs/>
          <w:sz w:val="28"/>
          <w:szCs w:val="24"/>
        </w:rPr>
        <w:t>Block Diagram of AT89S52:</w:t>
      </w:r>
    </w:p>
    <w:p w:rsidR="00040D03" w:rsidRPr="00C71652" w:rsidRDefault="00040D03" w:rsidP="00E365A3">
      <w:pPr>
        <w:jc w:val="center"/>
        <w:rPr>
          <w:rFonts w:ascii="Times New Roman" w:hAnsi="Times New Roman"/>
          <w:b/>
          <w:noProof/>
          <w:sz w:val="24"/>
          <w:szCs w:val="24"/>
        </w:rPr>
      </w:pPr>
      <w:r w:rsidRPr="00C71652">
        <w:rPr>
          <w:rFonts w:ascii="Times New Roman" w:hAnsi="Times New Roman"/>
          <w:b/>
          <w:noProof/>
          <w:sz w:val="24"/>
          <w:szCs w:val="24"/>
        </w:rPr>
        <w:drawing>
          <wp:inline distT="0" distB="0" distL="0" distR="0">
            <wp:extent cx="5424170" cy="5238750"/>
            <wp:effectExtent l="19050" t="0" r="5080" b="0"/>
            <wp:docPr id="122" name="Picture 7" descr="interna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al block"/>
                    <pic:cNvPicPr>
                      <a:picLocks noChangeAspect="1" noChangeArrowheads="1"/>
                    </pic:cNvPicPr>
                  </pic:nvPicPr>
                  <pic:blipFill>
                    <a:blip r:embed="rId41" cstate="print"/>
                    <a:srcRect/>
                    <a:stretch>
                      <a:fillRect/>
                    </a:stretch>
                  </pic:blipFill>
                  <pic:spPr bwMode="auto">
                    <a:xfrm>
                      <a:off x="0" y="0"/>
                      <a:ext cx="5424170" cy="5238750"/>
                    </a:xfrm>
                    <a:prstGeom prst="rect">
                      <a:avLst/>
                    </a:prstGeom>
                    <a:noFill/>
                    <a:ln w="9525">
                      <a:noFill/>
                      <a:miter lim="800000"/>
                      <a:headEnd/>
                      <a:tailEnd/>
                    </a:ln>
                  </pic:spPr>
                </pic:pic>
              </a:graphicData>
            </a:graphic>
          </wp:inline>
        </w:drawing>
      </w:r>
    </w:p>
    <w:p w:rsidR="00040D03" w:rsidRPr="00C71652" w:rsidRDefault="00E365A3" w:rsidP="00E365A3">
      <w:pPr>
        <w:jc w:val="center"/>
        <w:rPr>
          <w:rFonts w:ascii="Times New Roman" w:hAnsi="Times New Roman"/>
          <w:bCs/>
          <w:caps/>
          <w:sz w:val="24"/>
          <w:szCs w:val="24"/>
        </w:rPr>
      </w:pPr>
      <w:r w:rsidRPr="00C71652">
        <w:rPr>
          <w:rFonts w:ascii="Times New Roman" w:hAnsi="Times New Roman"/>
          <w:bCs/>
          <w:caps/>
          <w:sz w:val="24"/>
          <w:szCs w:val="24"/>
        </w:rPr>
        <w:t>Fig 4</w:t>
      </w:r>
      <w:r w:rsidR="00040D03" w:rsidRPr="00C71652">
        <w:rPr>
          <w:rFonts w:ascii="Times New Roman" w:hAnsi="Times New Roman"/>
          <w:bCs/>
          <w:caps/>
          <w:sz w:val="24"/>
          <w:szCs w:val="24"/>
        </w:rPr>
        <w:t>.5(a):  Block Diagram Of AT89S52</w:t>
      </w:r>
    </w:p>
    <w:p w:rsidR="008F3EF1" w:rsidRDefault="008F3EF1" w:rsidP="00040D03">
      <w:pPr>
        <w:rPr>
          <w:rFonts w:ascii="Times New Roman" w:hAnsi="Times New Roman"/>
          <w:b/>
          <w:bCs/>
          <w:sz w:val="24"/>
          <w:szCs w:val="24"/>
        </w:rPr>
      </w:pPr>
    </w:p>
    <w:p w:rsidR="008F3EF1" w:rsidRDefault="008F3EF1" w:rsidP="00040D03">
      <w:pPr>
        <w:rPr>
          <w:rFonts w:ascii="Times New Roman" w:hAnsi="Times New Roman"/>
          <w:b/>
          <w:bCs/>
          <w:sz w:val="24"/>
          <w:szCs w:val="24"/>
        </w:rPr>
      </w:pPr>
    </w:p>
    <w:p w:rsidR="008F3EF1" w:rsidRDefault="008F3EF1" w:rsidP="00040D03">
      <w:pPr>
        <w:rPr>
          <w:rFonts w:ascii="Times New Roman" w:hAnsi="Times New Roman"/>
          <w:b/>
          <w:bCs/>
          <w:sz w:val="24"/>
          <w:szCs w:val="24"/>
        </w:rPr>
      </w:pPr>
    </w:p>
    <w:p w:rsidR="008F3EF1" w:rsidRDefault="008F3EF1" w:rsidP="00040D03">
      <w:pPr>
        <w:rPr>
          <w:rFonts w:ascii="Times New Roman" w:hAnsi="Times New Roman"/>
          <w:b/>
          <w:bCs/>
          <w:sz w:val="24"/>
          <w:szCs w:val="24"/>
        </w:rPr>
      </w:pPr>
    </w:p>
    <w:p w:rsidR="008F3EF1" w:rsidRDefault="008F3EF1" w:rsidP="00040D03">
      <w:pPr>
        <w:rPr>
          <w:rFonts w:ascii="Times New Roman" w:hAnsi="Times New Roman"/>
          <w:b/>
          <w:bCs/>
          <w:sz w:val="24"/>
          <w:szCs w:val="24"/>
        </w:rPr>
      </w:pPr>
    </w:p>
    <w:p w:rsidR="00040D03" w:rsidRPr="00C71652" w:rsidRDefault="00040D03" w:rsidP="00040D03">
      <w:pPr>
        <w:rPr>
          <w:rFonts w:ascii="Times New Roman" w:hAnsi="Times New Roman"/>
          <w:b/>
          <w:bCs/>
          <w:sz w:val="24"/>
          <w:szCs w:val="24"/>
        </w:rPr>
      </w:pPr>
      <w:r w:rsidRPr="00C71652">
        <w:rPr>
          <w:rFonts w:ascii="Times New Roman" w:hAnsi="Times New Roman"/>
          <w:b/>
          <w:bCs/>
          <w:sz w:val="24"/>
          <w:szCs w:val="24"/>
        </w:rPr>
        <w:t>Pin Configurations of AT89S52</w:t>
      </w:r>
    </w:p>
    <w:p w:rsidR="00040D03" w:rsidRPr="00C71652" w:rsidRDefault="00040D03" w:rsidP="00040D03">
      <w:pPr>
        <w:jc w:val="center"/>
        <w:rPr>
          <w:rFonts w:ascii="Times New Roman" w:hAnsi="Times New Roman"/>
          <w:noProof/>
          <w:sz w:val="24"/>
          <w:szCs w:val="24"/>
        </w:rPr>
      </w:pPr>
      <w:r w:rsidRPr="00C71652">
        <w:rPr>
          <w:rFonts w:ascii="Times New Roman" w:hAnsi="Times New Roman"/>
          <w:noProof/>
          <w:sz w:val="24"/>
          <w:szCs w:val="24"/>
        </w:rPr>
        <w:drawing>
          <wp:inline distT="0" distB="0" distL="0" distR="0">
            <wp:extent cx="3549867" cy="4019550"/>
            <wp:effectExtent l="19050" t="0" r="0" b="0"/>
            <wp:docPr id="123" name="Picture 8" descr="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 diagram"/>
                    <pic:cNvPicPr>
                      <a:picLocks noChangeAspect="1" noChangeArrowheads="1"/>
                    </pic:cNvPicPr>
                  </pic:nvPicPr>
                  <pic:blipFill>
                    <a:blip r:embed="rId42" cstate="print"/>
                    <a:srcRect/>
                    <a:stretch>
                      <a:fillRect/>
                    </a:stretch>
                  </pic:blipFill>
                  <pic:spPr bwMode="auto">
                    <a:xfrm>
                      <a:off x="0" y="0"/>
                      <a:ext cx="3549015" cy="4018585"/>
                    </a:xfrm>
                    <a:prstGeom prst="rect">
                      <a:avLst/>
                    </a:prstGeom>
                    <a:noFill/>
                    <a:ln w="9525">
                      <a:noFill/>
                      <a:miter lim="800000"/>
                      <a:headEnd/>
                      <a:tailEnd/>
                    </a:ln>
                  </pic:spPr>
                </pic:pic>
              </a:graphicData>
            </a:graphic>
          </wp:inline>
        </w:drawing>
      </w:r>
    </w:p>
    <w:p w:rsidR="00040D03" w:rsidRPr="00C71652" w:rsidRDefault="00E365A3" w:rsidP="00A1620C">
      <w:pPr>
        <w:spacing w:after="0" w:line="360" w:lineRule="auto"/>
        <w:jc w:val="center"/>
        <w:rPr>
          <w:rFonts w:ascii="Times New Roman" w:hAnsi="Times New Roman"/>
          <w:bCs/>
          <w:sz w:val="24"/>
          <w:szCs w:val="24"/>
        </w:rPr>
      </w:pPr>
      <w:r w:rsidRPr="00C71652">
        <w:rPr>
          <w:rFonts w:ascii="Times New Roman" w:hAnsi="Times New Roman"/>
          <w:bCs/>
          <w:sz w:val="24"/>
          <w:szCs w:val="24"/>
        </w:rPr>
        <w:t>FIG 4</w:t>
      </w:r>
      <w:r w:rsidR="00040D03" w:rsidRPr="00C71652">
        <w:rPr>
          <w:rFonts w:ascii="Times New Roman" w:hAnsi="Times New Roman"/>
          <w:bCs/>
          <w:sz w:val="24"/>
          <w:szCs w:val="24"/>
        </w:rPr>
        <w:t>.5(b): PIN DIAGRAM OF AT89S52</w:t>
      </w:r>
    </w:p>
    <w:p w:rsidR="00FC5C60" w:rsidRPr="00C71652" w:rsidRDefault="00FC5C60" w:rsidP="00A1620C">
      <w:pPr>
        <w:spacing w:after="0" w:line="360" w:lineRule="auto"/>
        <w:jc w:val="center"/>
        <w:rPr>
          <w:rFonts w:ascii="Times New Roman" w:hAnsi="Times New Roman"/>
          <w:b/>
          <w:bCs/>
          <w:sz w:val="24"/>
          <w:szCs w:val="24"/>
        </w:rPr>
      </w:pP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Pin Description:</w:t>
      </w:r>
    </w:p>
    <w:p w:rsidR="00FC5C60" w:rsidRPr="00C71652" w:rsidRDefault="00FC5C60" w:rsidP="00FC5C60">
      <w:pPr>
        <w:spacing w:after="0" w:line="360" w:lineRule="auto"/>
        <w:jc w:val="both"/>
        <w:rPr>
          <w:rFonts w:ascii="Times New Roman" w:hAnsi="Times New Roman"/>
          <w:b/>
          <w:bCs/>
          <w:sz w:val="24"/>
          <w:szCs w:val="24"/>
        </w:rPr>
      </w:pP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VCC:</w:t>
      </w:r>
    </w:p>
    <w:p w:rsidR="00FC5C60" w:rsidRPr="00C71652" w:rsidRDefault="00040D03" w:rsidP="00FC5C60">
      <w:pPr>
        <w:spacing w:after="0" w:line="360" w:lineRule="auto"/>
        <w:jc w:val="both"/>
        <w:rPr>
          <w:rFonts w:ascii="Times New Roman" w:hAnsi="Times New Roman"/>
          <w:bCs/>
          <w:sz w:val="24"/>
          <w:szCs w:val="24"/>
        </w:rPr>
      </w:pPr>
      <w:r w:rsidRPr="00C71652">
        <w:rPr>
          <w:rFonts w:ascii="Times New Roman" w:hAnsi="Times New Roman"/>
          <w:bCs/>
          <w:sz w:val="24"/>
          <w:szCs w:val="24"/>
        </w:rPr>
        <w:t xml:space="preserve">      Supply voltage.</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GND:</w:t>
      </w:r>
    </w:p>
    <w:p w:rsidR="00FC5C60" w:rsidRPr="00C71652" w:rsidRDefault="00040D03" w:rsidP="00FC5C60">
      <w:pPr>
        <w:spacing w:after="0" w:line="360" w:lineRule="auto"/>
        <w:jc w:val="both"/>
        <w:rPr>
          <w:rFonts w:ascii="Times New Roman" w:hAnsi="Times New Roman"/>
          <w:bCs/>
          <w:sz w:val="24"/>
          <w:szCs w:val="24"/>
        </w:rPr>
      </w:pPr>
      <w:r w:rsidRPr="00C71652">
        <w:rPr>
          <w:rFonts w:ascii="Times New Roman" w:hAnsi="Times New Roman"/>
          <w:bCs/>
          <w:sz w:val="24"/>
          <w:szCs w:val="24"/>
        </w:rPr>
        <w:lastRenderedPageBreak/>
        <w:t xml:space="preserve">      </w:t>
      </w:r>
      <w:r w:rsidR="00845ADC" w:rsidRPr="00C71652">
        <w:rPr>
          <w:rFonts w:ascii="Times New Roman" w:hAnsi="Times New Roman"/>
          <w:bCs/>
          <w:sz w:val="24"/>
          <w:szCs w:val="24"/>
        </w:rPr>
        <w:t>Ground</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Port 0:</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programming and outputs the code bytes during program verification. External pull-ups are required during program verification.</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Port 1:</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In addition, P1.0 and P1.1 can be configured to be the timer/counter 2 external count input (P1.0/T2) and the timer/counter 2 trigger input (P1.1/T2EX).</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Port 2:</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 xml:space="preserve">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external data memory that use 16-bit addresses (MOVX @ DPTR). In this application, Port 2 uses strong internal pull-ups when emitting 1s. During accesses to external data </w:t>
      </w:r>
      <w:r w:rsidR="00A1620C" w:rsidRPr="00C71652">
        <w:rPr>
          <w:rFonts w:ascii="Times New Roman" w:hAnsi="Times New Roman"/>
          <w:bCs/>
          <w:sz w:val="24"/>
          <w:szCs w:val="24"/>
        </w:rPr>
        <w:t>memory that uses</w:t>
      </w:r>
      <w:r w:rsidRPr="00C71652">
        <w:rPr>
          <w:rFonts w:ascii="Times New Roman" w:hAnsi="Times New Roman"/>
          <w:bCs/>
          <w:sz w:val="24"/>
          <w:szCs w:val="24"/>
        </w:rPr>
        <w:t xml:space="preserve"> 8-bit addresses (MOVX @ RI), Port 2 emits the contents of the P2 Special Function Register.</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Port 3:</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RST:</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lastRenderedPageBreak/>
        <w:t>Reset input. A high on this pin for two machine cycles while the oscillator is running resets the device. This pin drives high for 98 oscillator periods after the Watchdog times out. The DISRTO bit in SFR AUXR (address 8EH) can be used to disable this feature. In the default state of bit DISRTO, the RESET HIGH out feature is enabled.</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ALE/PROG:</w:t>
      </w:r>
    </w:p>
    <w:p w:rsidR="00845ADC"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Address Latch Enable (ALE) is an output pulse for latching the low byte of the address during accesses to external memory. This pin is also the program pulse input (PROG) during Flash programming.</w:t>
      </w:r>
    </w:p>
    <w:p w:rsidR="00040D03" w:rsidRPr="00C71652" w:rsidRDefault="00040D03" w:rsidP="00FC5C60">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In normal operation, ALE is emitted at a constant rate of 1/6 the oscillator frequency and may be used for external timing or clocking purposes. Note, however, that one ALE pulse is skipped during each access to external data memory.</w:t>
      </w:r>
    </w:p>
    <w:p w:rsidR="00FC5C60" w:rsidRPr="00C71652" w:rsidRDefault="00FC5C60" w:rsidP="00FC5C60">
      <w:pPr>
        <w:spacing w:after="0" w:line="360" w:lineRule="auto"/>
        <w:jc w:val="both"/>
        <w:rPr>
          <w:rFonts w:ascii="Times New Roman" w:hAnsi="Times New Roman"/>
          <w:b/>
          <w:bCs/>
          <w:sz w:val="24"/>
          <w:szCs w:val="24"/>
        </w:rPr>
      </w:pP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PSEN:</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EA/VPP:</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XTAL1:</w:t>
      </w:r>
    </w:p>
    <w:p w:rsidR="00FC5C60" w:rsidRPr="00C71652" w:rsidRDefault="00040D03" w:rsidP="00A1620C">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Input to the inverting oscillator amplifier and input to the internal clock operating circuit.</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XTAL2:</w:t>
      </w:r>
    </w:p>
    <w:p w:rsidR="00040D03" w:rsidRPr="00C71652" w:rsidRDefault="00040D03" w:rsidP="00FC5C60">
      <w:pPr>
        <w:spacing w:after="0" w:line="360" w:lineRule="auto"/>
        <w:ind w:firstLine="720"/>
        <w:jc w:val="both"/>
        <w:rPr>
          <w:rFonts w:ascii="Times New Roman" w:hAnsi="Times New Roman"/>
          <w:bCs/>
          <w:sz w:val="24"/>
          <w:szCs w:val="24"/>
        </w:rPr>
      </w:pPr>
      <w:r w:rsidRPr="00C71652">
        <w:rPr>
          <w:rFonts w:ascii="Times New Roman" w:hAnsi="Times New Roman"/>
          <w:bCs/>
          <w:sz w:val="24"/>
          <w:szCs w:val="24"/>
        </w:rPr>
        <w:t>Output   from the</w:t>
      </w:r>
      <w:r w:rsidR="00845ADC" w:rsidRPr="00C71652">
        <w:rPr>
          <w:rFonts w:ascii="Times New Roman" w:hAnsi="Times New Roman"/>
          <w:bCs/>
          <w:sz w:val="24"/>
          <w:szCs w:val="24"/>
        </w:rPr>
        <w:t xml:space="preserve"> inverting oscillator amplifier</w:t>
      </w:r>
    </w:p>
    <w:p w:rsidR="00040D03" w:rsidRPr="00C71652" w:rsidRDefault="00040D03" w:rsidP="00FC5C60">
      <w:pPr>
        <w:spacing w:after="0" w:line="360" w:lineRule="auto"/>
        <w:jc w:val="both"/>
        <w:rPr>
          <w:rFonts w:ascii="Times New Roman" w:hAnsi="Times New Roman"/>
          <w:b/>
          <w:bCs/>
          <w:sz w:val="24"/>
          <w:szCs w:val="24"/>
        </w:rPr>
      </w:pPr>
      <w:r w:rsidRPr="00C71652">
        <w:rPr>
          <w:rFonts w:ascii="Times New Roman" w:hAnsi="Times New Roman"/>
          <w:b/>
          <w:bCs/>
          <w:sz w:val="24"/>
          <w:szCs w:val="24"/>
        </w:rPr>
        <w:t>Oscillator Characteristics:</w:t>
      </w:r>
    </w:p>
    <w:p w:rsidR="00040D03" w:rsidRPr="00C71652" w:rsidRDefault="00040D03" w:rsidP="00A1620C">
      <w:pPr>
        <w:spacing w:after="0" w:line="360" w:lineRule="auto"/>
        <w:jc w:val="both"/>
        <w:rPr>
          <w:rFonts w:ascii="Times New Roman" w:hAnsi="Times New Roman"/>
          <w:bCs/>
          <w:sz w:val="24"/>
          <w:szCs w:val="24"/>
        </w:rPr>
      </w:pPr>
      <w:r w:rsidRPr="00C71652">
        <w:rPr>
          <w:rFonts w:ascii="Times New Roman" w:hAnsi="Times New Roman"/>
          <w:bCs/>
          <w:sz w:val="24"/>
          <w:szCs w:val="24"/>
        </w:rPr>
        <w:t xml:space="preserve">       </w:t>
      </w:r>
      <w:r w:rsidRPr="00C71652">
        <w:rPr>
          <w:rFonts w:ascii="Times New Roman" w:hAnsi="Times New Roman"/>
          <w:bCs/>
          <w:sz w:val="24"/>
          <w:szCs w:val="24"/>
        </w:rPr>
        <w:tab/>
        <w:t xml:space="preserve">XTAL1 and XTAL2 are the input and output, respectively, of an inverting amplifier which can be configured for use as an on-chip oscillator, as shown in Figure 1. Either a quartz </w:t>
      </w:r>
      <w:r w:rsidRPr="00C71652">
        <w:rPr>
          <w:rFonts w:ascii="Times New Roman" w:hAnsi="Times New Roman"/>
          <w:bCs/>
          <w:sz w:val="24"/>
          <w:szCs w:val="24"/>
        </w:rPr>
        <w:lastRenderedPageBreak/>
        <w:t>crystal or ceramic resonator may be used. To drive the device from an external clock source, XTAL2 should be left unconnected while XTAL1 is driven as shown in Figure 6.2. There are no requirements on the duty cycle of the external clock signal, since the input to the internal clocking circuitry is through a divide-by-two flip-flop, but minimum and maximum voltage high and low time specifications must be observed.</w:t>
      </w:r>
    </w:p>
    <w:p w:rsidR="00040D03" w:rsidRPr="00C71652" w:rsidRDefault="00040D03" w:rsidP="00A1620C">
      <w:pPr>
        <w:spacing w:after="0" w:line="360" w:lineRule="auto"/>
        <w:jc w:val="center"/>
        <w:rPr>
          <w:rFonts w:ascii="Times New Roman" w:hAnsi="Times New Roman"/>
          <w:b/>
          <w:noProof/>
          <w:sz w:val="24"/>
          <w:szCs w:val="24"/>
        </w:rPr>
      </w:pPr>
      <w:r w:rsidRPr="00C71652">
        <w:rPr>
          <w:rFonts w:ascii="Times New Roman" w:hAnsi="Times New Roman"/>
          <w:b/>
          <w:noProof/>
          <w:sz w:val="24"/>
          <w:szCs w:val="24"/>
        </w:rPr>
        <w:drawing>
          <wp:inline distT="0" distB="0" distL="0" distR="0">
            <wp:extent cx="2552700" cy="1905000"/>
            <wp:effectExtent l="19050" t="0" r="0" b="0"/>
            <wp:docPr id="12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3" cstate="print"/>
                    <a:srcRect/>
                    <a:stretch>
                      <a:fillRect/>
                    </a:stretch>
                  </pic:blipFill>
                  <pic:spPr bwMode="auto">
                    <a:xfrm>
                      <a:off x="0" y="0"/>
                      <a:ext cx="2557145" cy="1908318"/>
                    </a:xfrm>
                    <a:prstGeom prst="rect">
                      <a:avLst/>
                    </a:prstGeom>
                    <a:noFill/>
                    <a:ln w="9525">
                      <a:noFill/>
                      <a:miter lim="800000"/>
                      <a:headEnd/>
                      <a:tailEnd/>
                    </a:ln>
                  </pic:spPr>
                </pic:pic>
              </a:graphicData>
            </a:graphic>
          </wp:inline>
        </w:drawing>
      </w:r>
    </w:p>
    <w:p w:rsidR="00040D03" w:rsidRPr="00C71652" w:rsidRDefault="00E365A3" w:rsidP="00A1620C">
      <w:pPr>
        <w:spacing w:after="0" w:line="360" w:lineRule="auto"/>
        <w:jc w:val="center"/>
        <w:rPr>
          <w:rFonts w:ascii="Times New Roman" w:hAnsi="Times New Roman"/>
          <w:bCs/>
          <w:sz w:val="24"/>
          <w:szCs w:val="24"/>
        </w:rPr>
      </w:pPr>
      <w:r w:rsidRPr="00C71652">
        <w:rPr>
          <w:rFonts w:ascii="Times New Roman" w:hAnsi="Times New Roman"/>
          <w:bCs/>
          <w:sz w:val="24"/>
          <w:szCs w:val="24"/>
        </w:rPr>
        <w:t>FIG 4</w:t>
      </w:r>
      <w:r w:rsidR="00040D03" w:rsidRPr="00C71652">
        <w:rPr>
          <w:rFonts w:ascii="Times New Roman" w:hAnsi="Times New Roman"/>
          <w:bCs/>
          <w:sz w:val="24"/>
          <w:szCs w:val="24"/>
        </w:rPr>
        <w:t>.5(c): Oscillator Connections</w:t>
      </w:r>
    </w:p>
    <w:p w:rsidR="00040D03" w:rsidRPr="00C71652" w:rsidRDefault="00040D03" w:rsidP="00A1620C">
      <w:pPr>
        <w:spacing w:after="0" w:line="360" w:lineRule="auto"/>
        <w:jc w:val="center"/>
        <w:rPr>
          <w:rFonts w:ascii="Times New Roman" w:hAnsi="Times New Roman"/>
          <w:noProof/>
          <w:sz w:val="24"/>
          <w:szCs w:val="24"/>
        </w:rPr>
      </w:pPr>
      <w:r w:rsidRPr="00C71652">
        <w:rPr>
          <w:rFonts w:ascii="Times New Roman" w:hAnsi="Times New Roman"/>
          <w:noProof/>
          <w:sz w:val="24"/>
          <w:szCs w:val="24"/>
        </w:rPr>
        <w:drawing>
          <wp:inline distT="0" distB="0" distL="0" distR="0">
            <wp:extent cx="2895600" cy="1838325"/>
            <wp:effectExtent l="19050" t="0" r="0" b="0"/>
            <wp:docPr id="12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4" cstate="print"/>
                    <a:srcRect/>
                    <a:stretch>
                      <a:fillRect/>
                    </a:stretch>
                  </pic:blipFill>
                  <pic:spPr bwMode="auto">
                    <a:xfrm>
                      <a:off x="0" y="0"/>
                      <a:ext cx="2898140" cy="1839938"/>
                    </a:xfrm>
                    <a:prstGeom prst="rect">
                      <a:avLst/>
                    </a:prstGeom>
                    <a:noFill/>
                    <a:ln w="9525">
                      <a:noFill/>
                      <a:miter lim="800000"/>
                      <a:headEnd/>
                      <a:tailEnd/>
                    </a:ln>
                  </pic:spPr>
                </pic:pic>
              </a:graphicData>
            </a:graphic>
          </wp:inline>
        </w:drawing>
      </w:r>
    </w:p>
    <w:p w:rsidR="00040D03" w:rsidRPr="00C71652" w:rsidRDefault="00845ADC" w:rsidP="00A1620C">
      <w:pPr>
        <w:spacing w:after="0" w:line="360" w:lineRule="auto"/>
        <w:jc w:val="center"/>
        <w:rPr>
          <w:rFonts w:ascii="Times New Roman" w:hAnsi="Times New Roman"/>
          <w:bCs/>
          <w:sz w:val="24"/>
          <w:szCs w:val="24"/>
        </w:rPr>
      </w:pPr>
      <w:r w:rsidRPr="00C71652">
        <w:rPr>
          <w:rFonts w:ascii="Times New Roman" w:hAnsi="Times New Roman"/>
          <w:bCs/>
          <w:sz w:val="24"/>
          <w:szCs w:val="24"/>
        </w:rPr>
        <w:t xml:space="preserve">     </w:t>
      </w:r>
      <w:r w:rsidR="00E365A3" w:rsidRPr="00C71652">
        <w:rPr>
          <w:rFonts w:ascii="Times New Roman" w:hAnsi="Times New Roman"/>
          <w:bCs/>
          <w:sz w:val="24"/>
          <w:szCs w:val="24"/>
        </w:rPr>
        <w:t>FIG 4.</w:t>
      </w:r>
      <w:r w:rsidR="00040D03" w:rsidRPr="00C71652">
        <w:rPr>
          <w:rFonts w:ascii="Times New Roman" w:hAnsi="Times New Roman"/>
          <w:bCs/>
          <w:sz w:val="24"/>
          <w:szCs w:val="24"/>
        </w:rPr>
        <w:t>5(d): External Clock Drive Configuration</w:t>
      </w:r>
    </w:p>
    <w:p w:rsidR="00040D03" w:rsidRPr="00C71652" w:rsidRDefault="00040D03" w:rsidP="00A1620C">
      <w:pPr>
        <w:spacing w:after="0" w:line="360" w:lineRule="auto"/>
        <w:rPr>
          <w:rFonts w:ascii="Times New Roman" w:hAnsi="Times New Roman"/>
          <w:b/>
          <w:bCs/>
          <w:sz w:val="24"/>
          <w:szCs w:val="24"/>
        </w:rPr>
      </w:pPr>
      <w:r w:rsidRPr="00C71652">
        <w:rPr>
          <w:rFonts w:ascii="Times New Roman" w:hAnsi="Times New Roman"/>
          <w:b/>
          <w:bCs/>
          <w:sz w:val="24"/>
          <w:szCs w:val="24"/>
        </w:rPr>
        <w:t>Idle Mode</w:t>
      </w:r>
    </w:p>
    <w:p w:rsidR="00040D03" w:rsidRPr="00C71652" w:rsidRDefault="00040D03" w:rsidP="00A1620C">
      <w:pPr>
        <w:spacing w:after="0" w:line="360" w:lineRule="auto"/>
        <w:jc w:val="both"/>
        <w:rPr>
          <w:rFonts w:ascii="Times New Roman" w:hAnsi="Times New Roman"/>
          <w:bCs/>
          <w:sz w:val="24"/>
          <w:szCs w:val="24"/>
        </w:rPr>
      </w:pPr>
      <w:r w:rsidRPr="00C71652">
        <w:rPr>
          <w:rFonts w:ascii="Times New Roman" w:hAnsi="Times New Roman"/>
          <w:bCs/>
          <w:sz w:val="24"/>
          <w:szCs w:val="24"/>
        </w:rPr>
        <w:t xml:space="preserve">     In idle mode, the CPU puts itself to sleep while all the on chip peripherals remain active. The mode is invoked by software. The content of the on-chip RAM and all the special functions registers remain unchanged during this mode. The idle mode can be terminated by any enabled interrupt or by a hardware reset.</w:t>
      </w:r>
    </w:p>
    <w:p w:rsidR="00040D03" w:rsidRPr="00C71652" w:rsidRDefault="00040D03" w:rsidP="00A1620C">
      <w:pPr>
        <w:spacing w:after="0" w:line="360" w:lineRule="auto"/>
        <w:jc w:val="both"/>
        <w:rPr>
          <w:rFonts w:ascii="Times New Roman" w:hAnsi="Times New Roman"/>
          <w:b/>
          <w:bCs/>
          <w:sz w:val="24"/>
          <w:szCs w:val="24"/>
        </w:rPr>
      </w:pPr>
      <w:r w:rsidRPr="00C71652">
        <w:rPr>
          <w:rFonts w:ascii="Times New Roman" w:hAnsi="Times New Roman"/>
          <w:b/>
          <w:bCs/>
          <w:sz w:val="24"/>
          <w:szCs w:val="24"/>
        </w:rPr>
        <w:t>Power down Mode</w:t>
      </w:r>
    </w:p>
    <w:p w:rsidR="00040D03" w:rsidRPr="00C71652" w:rsidRDefault="00040D03" w:rsidP="00A1620C">
      <w:pPr>
        <w:spacing w:after="0" w:line="360" w:lineRule="auto"/>
        <w:jc w:val="both"/>
        <w:rPr>
          <w:rFonts w:ascii="Times New Roman" w:hAnsi="Times New Roman"/>
          <w:bCs/>
          <w:sz w:val="24"/>
          <w:szCs w:val="24"/>
        </w:rPr>
      </w:pPr>
      <w:r w:rsidRPr="00C71652">
        <w:rPr>
          <w:rFonts w:ascii="Times New Roman" w:hAnsi="Times New Roman"/>
          <w:bCs/>
          <w:sz w:val="24"/>
          <w:szCs w:val="24"/>
        </w:rPr>
        <w:t xml:space="preserve">       </w:t>
      </w:r>
      <w:r w:rsidRPr="00C71652">
        <w:rPr>
          <w:rFonts w:ascii="Times New Roman" w:hAnsi="Times New Roman"/>
          <w:bCs/>
          <w:sz w:val="24"/>
          <w:szCs w:val="24"/>
        </w:rPr>
        <w:tab/>
        <w:t xml:space="preserve"> In the power down mode the oscillator is stopped, and the instruction that invokes power down is the last instruction executed. The on-chip RAM and Special Function Registers retain their values until the power down mode is terminated. The only exit from power down is a </w:t>
      </w:r>
      <w:r w:rsidRPr="00C71652">
        <w:rPr>
          <w:rFonts w:ascii="Times New Roman" w:hAnsi="Times New Roman"/>
          <w:bCs/>
          <w:sz w:val="24"/>
          <w:szCs w:val="24"/>
        </w:rPr>
        <w:lastRenderedPageBreak/>
        <w:t>hardware reset. Reset redefines the SFRs but does not change the on-chip RAM. The reset should not be activated before VCC is restored to its normal operating level and must be held active long enough to allow the oscillator to restart and stabilize</w:t>
      </w:r>
      <w:r w:rsidR="00845ADC" w:rsidRPr="00C71652">
        <w:rPr>
          <w:rFonts w:ascii="Times New Roman" w:hAnsi="Times New Roman"/>
          <w:bCs/>
          <w:sz w:val="24"/>
          <w:szCs w:val="24"/>
        </w:rPr>
        <w:t>.</w:t>
      </w:r>
    </w:p>
    <w:p w:rsidR="00A1620C" w:rsidRPr="00C71652" w:rsidRDefault="00A1620C" w:rsidP="00A1620C">
      <w:pPr>
        <w:spacing w:after="0" w:line="360" w:lineRule="auto"/>
        <w:jc w:val="both"/>
        <w:rPr>
          <w:rFonts w:ascii="Times New Roman" w:hAnsi="Times New Roman"/>
          <w:bCs/>
          <w:sz w:val="24"/>
          <w:szCs w:val="24"/>
        </w:rPr>
      </w:pPr>
    </w:p>
    <w:p w:rsidR="00300461" w:rsidRPr="00C71652" w:rsidRDefault="00040D03" w:rsidP="00A1620C">
      <w:pPr>
        <w:autoSpaceDE w:val="0"/>
        <w:autoSpaceDN w:val="0"/>
        <w:adjustRightInd w:val="0"/>
        <w:spacing w:after="0" w:line="360" w:lineRule="auto"/>
        <w:rPr>
          <w:rFonts w:ascii="Times New Roman" w:hAnsi="Times New Roman"/>
          <w:sz w:val="24"/>
          <w:szCs w:val="24"/>
        </w:rPr>
      </w:pPr>
      <w:r w:rsidRPr="00C71652">
        <w:rPr>
          <w:rFonts w:ascii="Times New Roman" w:hAnsi="Times New Roman"/>
          <w:sz w:val="24"/>
          <w:szCs w:val="24"/>
        </w:rPr>
        <w:t xml:space="preserve">                                           </w:t>
      </w:r>
      <w:r w:rsidR="005244C5" w:rsidRPr="00C71652">
        <w:rPr>
          <w:rFonts w:ascii="Times New Roman" w:hAnsi="Times New Roman"/>
          <w:sz w:val="24"/>
          <w:szCs w:val="24"/>
        </w:rPr>
        <w:tab/>
      </w:r>
      <w:r w:rsidR="005244C5" w:rsidRPr="00C71652">
        <w:rPr>
          <w:rFonts w:ascii="Times New Roman" w:hAnsi="Times New Roman"/>
          <w:sz w:val="24"/>
          <w:szCs w:val="24"/>
        </w:rPr>
        <w:tab/>
      </w:r>
    </w:p>
    <w:p w:rsidR="00300461" w:rsidRPr="00C71652" w:rsidRDefault="00300461" w:rsidP="00A1620C">
      <w:pPr>
        <w:autoSpaceDE w:val="0"/>
        <w:autoSpaceDN w:val="0"/>
        <w:adjustRightInd w:val="0"/>
        <w:spacing w:after="0" w:line="360" w:lineRule="auto"/>
        <w:rPr>
          <w:rFonts w:ascii="Times New Roman" w:hAnsi="Times New Roman"/>
          <w:sz w:val="24"/>
          <w:szCs w:val="24"/>
        </w:rPr>
      </w:pPr>
    </w:p>
    <w:p w:rsidR="00040D03" w:rsidRPr="00C71652" w:rsidRDefault="00040D03" w:rsidP="00300461">
      <w:pPr>
        <w:autoSpaceDE w:val="0"/>
        <w:autoSpaceDN w:val="0"/>
        <w:adjustRightInd w:val="0"/>
        <w:spacing w:after="0" w:line="360" w:lineRule="auto"/>
        <w:jc w:val="center"/>
        <w:rPr>
          <w:rFonts w:ascii="Times New Roman" w:hAnsi="Times New Roman"/>
          <w:sz w:val="24"/>
          <w:szCs w:val="24"/>
        </w:rPr>
      </w:pPr>
      <w:r w:rsidRPr="00C71652">
        <w:rPr>
          <w:rFonts w:ascii="Times New Roman" w:hAnsi="Times New Roman"/>
          <w:b/>
          <w:sz w:val="28"/>
          <w:szCs w:val="24"/>
          <w:u w:val="single"/>
        </w:rPr>
        <w:t>4</w:t>
      </w:r>
      <w:r w:rsidR="00E365A3" w:rsidRPr="00C71652">
        <w:rPr>
          <w:rFonts w:ascii="Times New Roman" w:hAnsi="Times New Roman"/>
          <w:b/>
          <w:sz w:val="28"/>
          <w:szCs w:val="24"/>
          <w:u w:val="single"/>
        </w:rPr>
        <w:t>.</w:t>
      </w:r>
      <w:r w:rsidR="00F107E3" w:rsidRPr="00C71652">
        <w:rPr>
          <w:rFonts w:ascii="Times New Roman" w:hAnsi="Times New Roman"/>
          <w:b/>
          <w:sz w:val="28"/>
          <w:szCs w:val="24"/>
          <w:u w:val="single"/>
        </w:rPr>
        <w:t>3</w:t>
      </w:r>
      <w:r w:rsidRPr="00C71652">
        <w:rPr>
          <w:rFonts w:ascii="Times New Roman" w:hAnsi="Times New Roman"/>
          <w:b/>
          <w:sz w:val="28"/>
          <w:szCs w:val="24"/>
          <w:u w:val="single"/>
        </w:rPr>
        <w:t xml:space="preserve"> PUSH BUTTONS</w:t>
      </w:r>
    </w:p>
    <w:p w:rsidR="00040D03" w:rsidRPr="00C71652" w:rsidRDefault="00FC5C60" w:rsidP="00A1620C">
      <w:pPr>
        <w:spacing w:after="0" w:line="360" w:lineRule="auto"/>
        <w:ind w:left="720" w:firstLine="720"/>
        <w:rPr>
          <w:rFonts w:ascii="Times New Roman" w:hAnsi="Times New Roman"/>
          <w:b/>
          <w:sz w:val="24"/>
          <w:szCs w:val="24"/>
        </w:rPr>
      </w:pPr>
      <w:r w:rsidRPr="00C71652">
        <w:rPr>
          <w:rFonts w:ascii="Times New Roman" w:hAnsi="Times New Roman"/>
          <w:b/>
          <w:sz w:val="24"/>
          <w:szCs w:val="24"/>
        </w:rPr>
        <w:t xml:space="preserve">                    </w:t>
      </w:r>
      <w:r w:rsidR="00040D03" w:rsidRPr="00C71652">
        <w:rPr>
          <w:rFonts w:ascii="Times New Roman" w:hAnsi="Times New Roman"/>
          <w:noProof/>
          <w:color w:val="0000FF"/>
          <w:sz w:val="24"/>
          <w:szCs w:val="24"/>
        </w:rPr>
        <w:drawing>
          <wp:inline distT="0" distB="0" distL="0" distR="0">
            <wp:extent cx="2858383" cy="1552575"/>
            <wp:effectExtent l="19050" t="0" r="0" b="0"/>
            <wp:docPr id="128" name="Picture 1" descr="http://upload.wikimedia.org/wikipedia/commons/thumb/1/11/Tactile_switches.jpg/300px-Tactile_switches.jpg">
              <a:hlinkClick xmlns:a="http://schemas.openxmlformats.org/drawingml/2006/main" r:id="rId45" tooltip="&quot;Three pushbutton switches (Tact Switches). Major scale is inches.&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1/Tactile_switches.jpg/300px-Tactile_switches.jpg"/>
                    <pic:cNvPicPr>
                      <a:picLocks noChangeAspect="1" noChangeArrowheads="1"/>
                    </pic:cNvPicPr>
                  </pic:nvPicPr>
                  <pic:blipFill>
                    <a:blip r:embed="rId46" cstate="print"/>
                    <a:srcRect/>
                    <a:stretch>
                      <a:fillRect/>
                    </a:stretch>
                  </pic:blipFill>
                  <pic:spPr bwMode="auto">
                    <a:xfrm>
                      <a:off x="0" y="0"/>
                      <a:ext cx="2858383" cy="1552575"/>
                    </a:xfrm>
                    <a:prstGeom prst="rect">
                      <a:avLst/>
                    </a:prstGeom>
                    <a:noFill/>
                    <a:ln w="9525">
                      <a:noFill/>
                      <a:miter lim="800000"/>
                      <a:headEnd/>
                      <a:tailEnd/>
                    </a:ln>
                  </pic:spPr>
                </pic:pic>
              </a:graphicData>
            </a:graphic>
          </wp:inline>
        </w:drawing>
      </w:r>
    </w:p>
    <w:p w:rsidR="00040D03" w:rsidRPr="00C71652" w:rsidRDefault="00040D03" w:rsidP="00A1620C">
      <w:pPr>
        <w:spacing w:after="0" w:line="360" w:lineRule="auto"/>
        <w:jc w:val="both"/>
        <w:rPr>
          <w:rFonts w:ascii="Times New Roman" w:hAnsi="Times New Roman"/>
          <w:sz w:val="24"/>
          <w:szCs w:val="24"/>
        </w:rPr>
      </w:pPr>
      <w:r w:rsidRPr="00C71652">
        <w:rPr>
          <w:rFonts w:ascii="Times New Roman" w:hAnsi="Times New Roman"/>
          <w:sz w:val="24"/>
          <w:szCs w:val="24"/>
        </w:rPr>
        <w:t>A push-button (also spelled pushbutton) or simply button is a simple switch mechanism for controlling some aspect of a machine or a process. Buttons are typically made out of hard material, usually plastic or metal. The surface is usually flat or shaped to accommodate the human finger or hand, so as to be easily depressed or pushed. Buttons are most often biased switches, though even many un-biased buttons (due to their physical nature) require a spring to return to their un-pushed state. Different people use different terms for the "pushing" of the button, such as press, depress, mash, and punch.</w:t>
      </w:r>
    </w:p>
    <w:p w:rsidR="00A1620C" w:rsidRPr="00C71652" w:rsidRDefault="00A1620C" w:rsidP="00A1620C">
      <w:pPr>
        <w:spacing w:after="0" w:line="360" w:lineRule="auto"/>
        <w:jc w:val="both"/>
        <w:rPr>
          <w:rFonts w:ascii="Times New Roman" w:hAnsi="Times New Roman"/>
          <w:b/>
          <w:sz w:val="24"/>
          <w:szCs w:val="24"/>
        </w:rPr>
      </w:pPr>
    </w:p>
    <w:p w:rsidR="00040D03" w:rsidRPr="00C71652" w:rsidRDefault="00040D03" w:rsidP="00A1620C">
      <w:pPr>
        <w:spacing w:after="0" w:line="360" w:lineRule="auto"/>
        <w:jc w:val="both"/>
        <w:rPr>
          <w:rFonts w:ascii="Times New Roman" w:hAnsi="Times New Roman"/>
          <w:b/>
          <w:sz w:val="24"/>
          <w:szCs w:val="24"/>
        </w:rPr>
      </w:pPr>
      <w:r w:rsidRPr="00C71652">
        <w:rPr>
          <w:rFonts w:ascii="Times New Roman" w:hAnsi="Times New Roman"/>
          <w:b/>
          <w:sz w:val="24"/>
          <w:szCs w:val="24"/>
        </w:rPr>
        <w:t>Uses:</w:t>
      </w:r>
    </w:p>
    <w:p w:rsidR="00040D03" w:rsidRPr="00C71652" w:rsidRDefault="00040D03" w:rsidP="00A1620C">
      <w:pPr>
        <w:spacing w:after="0" w:line="360" w:lineRule="auto"/>
        <w:jc w:val="both"/>
        <w:rPr>
          <w:rFonts w:ascii="Times New Roman" w:hAnsi="Times New Roman"/>
          <w:sz w:val="24"/>
          <w:szCs w:val="24"/>
        </w:rPr>
      </w:pPr>
      <w:r w:rsidRPr="00C71652">
        <w:rPr>
          <w:rFonts w:ascii="Times New Roman" w:hAnsi="Times New Roman"/>
          <w:sz w:val="24"/>
          <w:szCs w:val="24"/>
        </w:rPr>
        <w:t>In industrial and commercial applications push buttons can be linked together by a mechanical linkage so that the act of pushing one button causes the other button to be released. In this way, a stop button can "force" a start button to be released. This method of linkage is used in simple manual operations in which the machine or process have no electrical circuits for control.</w:t>
      </w:r>
    </w:p>
    <w:p w:rsidR="00040D03" w:rsidRPr="00C71652" w:rsidRDefault="00040D03"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t>Pushbuttons are often color-coded to associate them with their function so that the operator will not push the wrong button in error. Commonly used colors are red for stopping the machine or process and green for starting the machine or process.</w:t>
      </w:r>
    </w:p>
    <w:p w:rsidR="00040D03" w:rsidRPr="00C71652" w:rsidRDefault="00040D03"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lastRenderedPageBreak/>
        <w:t>Red pushbuttons can also have large heads (mushroom shaped</w:t>
      </w:r>
      <w:proofErr w:type="gramStart"/>
      <w:r w:rsidRPr="00C71652">
        <w:rPr>
          <w:rFonts w:ascii="Times New Roman" w:hAnsi="Times New Roman"/>
          <w:sz w:val="24"/>
          <w:szCs w:val="24"/>
        </w:rPr>
        <w:t>)  for</w:t>
      </w:r>
      <w:proofErr w:type="gramEnd"/>
      <w:r w:rsidRPr="00C71652">
        <w:rPr>
          <w:rFonts w:ascii="Times New Roman" w:hAnsi="Times New Roman"/>
          <w:sz w:val="24"/>
          <w:szCs w:val="24"/>
        </w:rPr>
        <w:t xml:space="preserve"> easy operation and to facilitate the stopping of a machine. These pushbuttons are called emergency stop buttons and are mandated by the electrical code in many jurisdictions for increased safety. This large mushroom shape can also be found in buttons for use with operators who need to wear gloves for their work and could not actuate a regular flush-mounted push button. As an aid for operators and users in industrial or commercial applications, a pilot light is commonly added to draw the attention of the user and to provide feedback if the button is pushed. Typically this light is included into the center of the pushbutton and a lens replaces the pushbutton hard center disk. </w:t>
      </w:r>
    </w:p>
    <w:p w:rsidR="00040D03" w:rsidRPr="00C71652" w:rsidRDefault="00040D03"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t>The source of the energy to illuminate the light is not directly tied to the contacts on the back of the pushbutton but to the action the pushbutton controls. In this way a start button when pushed will cause the process or machine operation to be started and a secondary contact designed into the operation or process will close to turn on the pilot light and signify the action of pushing the button caused the resultant process or action to start.</w:t>
      </w:r>
    </w:p>
    <w:p w:rsidR="00040D03" w:rsidRPr="00C71652" w:rsidRDefault="00040D03"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t>In popular culture, the phrase "the button" refers to a (usually fictional) button that a military or government leader could press to launch nuclear weapons.</w:t>
      </w:r>
    </w:p>
    <w:p w:rsidR="00040D03" w:rsidRPr="00C71652" w:rsidRDefault="00040D03" w:rsidP="00E365A3">
      <w:pPr>
        <w:pStyle w:val="Heading2"/>
        <w:spacing w:line="360" w:lineRule="auto"/>
        <w:jc w:val="both"/>
        <w:rPr>
          <w:rFonts w:ascii="Times New Roman" w:hAnsi="Times New Roman" w:cs="Times New Roman"/>
          <w:b w:val="0"/>
          <w:color w:val="auto"/>
          <w:sz w:val="24"/>
          <w:szCs w:val="24"/>
        </w:rPr>
      </w:pPr>
      <w:r w:rsidRPr="00C71652">
        <w:rPr>
          <w:rFonts w:ascii="Times New Roman" w:hAnsi="Times New Roman" w:cs="Times New Roman"/>
          <w:color w:val="auto"/>
          <w:sz w:val="24"/>
          <w:szCs w:val="24"/>
        </w:rPr>
        <w:t>Push to ON button:</w:t>
      </w:r>
    </w:p>
    <w:p w:rsidR="00040D03" w:rsidRPr="00C71652" w:rsidRDefault="00040D03" w:rsidP="00E365A3">
      <w:pPr>
        <w:spacing w:line="360" w:lineRule="auto"/>
        <w:ind w:left="720" w:firstLine="720"/>
        <w:jc w:val="center"/>
        <w:rPr>
          <w:rFonts w:ascii="Times New Roman" w:hAnsi="Times New Roman"/>
          <w:sz w:val="24"/>
          <w:szCs w:val="24"/>
        </w:rPr>
      </w:pPr>
      <w:r w:rsidRPr="00C71652">
        <w:rPr>
          <w:rFonts w:ascii="Times New Roman" w:hAnsi="Times New Roman"/>
          <w:noProof/>
          <w:sz w:val="24"/>
          <w:szCs w:val="24"/>
        </w:rPr>
        <w:drawing>
          <wp:inline distT="0" distB="0" distL="0" distR="0">
            <wp:extent cx="2724150" cy="1076325"/>
            <wp:effectExtent l="19050" t="0" r="0" b="0"/>
            <wp:docPr id="12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7" cstate="print"/>
                    <a:srcRect/>
                    <a:stretch>
                      <a:fillRect/>
                    </a:stretch>
                  </pic:blipFill>
                  <pic:spPr bwMode="auto">
                    <a:xfrm>
                      <a:off x="0" y="0"/>
                      <a:ext cx="2724150" cy="1076325"/>
                    </a:xfrm>
                    <a:prstGeom prst="rect">
                      <a:avLst/>
                    </a:prstGeom>
                    <a:noFill/>
                    <a:ln w="9525">
                      <a:noFill/>
                      <a:miter lim="800000"/>
                      <a:headEnd/>
                      <a:tailEnd/>
                    </a:ln>
                  </pic:spPr>
                </pic:pic>
              </a:graphicData>
            </a:graphic>
          </wp:inline>
        </w:drawing>
      </w:r>
    </w:p>
    <w:p w:rsidR="00040D03" w:rsidRPr="00C71652" w:rsidRDefault="006722F9" w:rsidP="00E365A3">
      <w:pPr>
        <w:spacing w:line="360" w:lineRule="auto"/>
        <w:ind w:left="720" w:firstLine="720"/>
        <w:jc w:val="center"/>
        <w:rPr>
          <w:rFonts w:ascii="Times New Roman" w:hAnsi="Times New Roman"/>
          <w:sz w:val="24"/>
          <w:szCs w:val="24"/>
        </w:rPr>
      </w:pPr>
      <w:r w:rsidRPr="00C71652">
        <w:rPr>
          <w:rFonts w:ascii="Times New Roman" w:hAnsi="Times New Roman"/>
          <w:sz w:val="24"/>
          <w:szCs w:val="24"/>
        </w:rPr>
        <w:t>Fig 4.3</w:t>
      </w:r>
      <w:r w:rsidR="00040D03" w:rsidRPr="00C71652">
        <w:rPr>
          <w:rFonts w:ascii="Times New Roman" w:hAnsi="Times New Roman"/>
          <w:sz w:val="24"/>
          <w:szCs w:val="24"/>
        </w:rPr>
        <w:t>(a): push on button</w:t>
      </w:r>
    </w:p>
    <w:p w:rsidR="00300461" w:rsidRPr="00C71652" w:rsidRDefault="00040D03" w:rsidP="00300461">
      <w:pPr>
        <w:spacing w:after="0" w:line="360" w:lineRule="auto"/>
        <w:jc w:val="both"/>
        <w:rPr>
          <w:rFonts w:ascii="Times New Roman" w:hAnsi="Times New Roman"/>
          <w:sz w:val="24"/>
          <w:szCs w:val="24"/>
        </w:rPr>
      </w:pPr>
      <w:r w:rsidRPr="00C71652">
        <w:rPr>
          <w:rFonts w:ascii="Times New Roman" w:hAnsi="Times New Roman"/>
          <w:sz w:val="24"/>
          <w:szCs w:val="24"/>
        </w:rPr>
        <w:t>Initially the two contacts of the button are open. When the button is pressed they become connected. This makes the switching operation using the push button.</w:t>
      </w:r>
    </w:p>
    <w:p w:rsidR="006722F9" w:rsidRPr="00C71652" w:rsidRDefault="00300461" w:rsidP="00300461">
      <w:pPr>
        <w:spacing w:after="0" w:line="360" w:lineRule="auto"/>
        <w:jc w:val="both"/>
        <w:rPr>
          <w:rFonts w:ascii="Times New Roman" w:hAnsi="Times New Roman"/>
          <w:b/>
          <w:sz w:val="24"/>
          <w:szCs w:val="24"/>
          <w:u w:val="single"/>
        </w:rPr>
      </w:pPr>
      <w:r w:rsidRPr="00C71652">
        <w:rPr>
          <w:rFonts w:ascii="Times New Roman" w:hAnsi="Times New Roman"/>
          <w:b/>
          <w:sz w:val="24"/>
          <w:szCs w:val="24"/>
          <w:u w:val="single"/>
        </w:rPr>
        <w:t xml:space="preserve"> </w:t>
      </w:r>
    </w:p>
    <w:p w:rsidR="003F1D66" w:rsidRPr="00C71652" w:rsidRDefault="00E365A3" w:rsidP="00A1620C">
      <w:pPr>
        <w:spacing w:after="0" w:line="360" w:lineRule="auto"/>
        <w:jc w:val="center"/>
        <w:rPr>
          <w:rFonts w:ascii="Times New Roman" w:hAnsi="Times New Roman"/>
          <w:b/>
          <w:bCs/>
          <w:sz w:val="28"/>
          <w:szCs w:val="24"/>
          <w:u w:val="single"/>
        </w:rPr>
      </w:pPr>
      <w:r w:rsidRPr="00C71652">
        <w:rPr>
          <w:rFonts w:ascii="Times New Roman" w:hAnsi="Times New Roman"/>
          <w:b/>
          <w:bCs/>
          <w:sz w:val="28"/>
          <w:szCs w:val="24"/>
          <w:u w:val="single"/>
        </w:rPr>
        <w:t>4.</w:t>
      </w:r>
      <w:r w:rsidR="00F107E3" w:rsidRPr="00C71652">
        <w:rPr>
          <w:rFonts w:ascii="Times New Roman" w:hAnsi="Times New Roman"/>
          <w:b/>
          <w:bCs/>
          <w:sz w:val="28"/>
          <w:szCs w:val="24"/>
          <w:u w:val="single"/>
        </w:rPr>
        <w:t>4</w:t>
      </w:r>
      <w:r w:rsidR="003F1D66" w:rsidRPr="00C71652">
        <w:rPr>
          <w:rFonts w:ascii="Times New Roman" w:hAnsi="Times New Roman"/>
          <w:b/>
          <w:bCs/>
          <w:sz w:val="28"/>
          <w:szCs w:val="24"/>
          <w:u w:val="single"/>
        </w:rPr>
        <w:t xml:space="preserve"> MOTOR </w:t>
      </w:r>
      <w:r w:rsidR="00300461" w:rsidRPr="00C71652">
        <w:rPr>
          <w:rFonts w:ascii="Times New Roman" w:hAnsi="Times New Roman"/>
          <w:b/>
          <w:bCs/>
          <w:sz w:val="28"/>
          <w:szCs w:val="24"/>
          <w:u w:val="single"/>
        </w:rPr>
        <w:t>DRIVER (</w:t>
      </w:r>
      <w:r w:rsidR="003F1D66" w:rsidRPr="00C71652">
        <w:rPr>
          <w:rFonts w:ascii="Times New Roman" w:hAnsi="Times New Roman"/>
          <w:b/>
          <w:bCs/>
          <w:sz w:val="28"/>
          <w:szCs w:val="24"/>
          <w:u w:val="single"/>
        </w:rPr>
        <w:t xml:space="preserve">L293D) </w:t>
      </w:r>
    </w:p>
    <w:p w:rsidR="00300461" w:rsidRPr="00C71652" w:rsidRDefault="00300461" w:rsidP="00300461">
      <w:pPr>
        <w:spacing w:after="0" w:line="360" w:lineRule="auto"/>
        <w:jc w:val="both"/>
        <w:rPr>
          <w:rFonts w:ascii="Times New Roman" w:hAnsi="Times New Roman"/>
          <w:b/>
          <w:sz w:val="24"/>
          <w:szCs w:val="24"/>
        </w:rPr>
      </w:pPr>
    </w:p>
    <w:p w:rsidR="00300461" w:rsidRPr="00C71652" w:rsidRDefault="00300461" w:rsidP="00300461">
      <w:pPr>
        <w:spacing w:after="0" w:line="360" w:lineRule="auto"/>
        <w:jc w:val="both"/>
        <w:rPr>
          <w:rFonts w:ascii="Times New Roman" w:hAnsi="Times New Roman"/>
          <w:b/>
          <w:sz w:val="24"/>
          <w:szCs w:val="24"/>
        </w:rPr>
      </w:pPr>
      <w:r w:rsidRPr="00C71652">
        <w:rPr>
          <w:rFonts w:ascii="Times New Roman" w:hAnsi="Times New Roman"/>
          <w:b/>
          <w:noProof/>
          <w:sz w:val="24"/>
          <w:szCs w:val="24"/>
        </w:rPr>
        <w:drawing>
          <wp:anchor distT="0" distB="0" distL="114300" distR="114300" simplePos="0" relativeHeight="251666432" behindDoc="1" locked="0" layoutInCell="1" allowOverlap="1">
            <wp:simplePos x="0" y="0"/>
            <wp:positionH relativeFrom="column">
              <wp:posOffset>4457700</wp:posOffset>
            </wp:positionH>
            <wp:positionV relativeFrom="paragraph">
              <wp:posOffset>23495</wp:posOffset>
            </wp:positionV>
            <wp:extent cx="1783080" cy="1990725"/>
            <wp:effectExtent l="19050" t="0" r="7620" b="0"/>
            <wp:wrapTight wrapText="bothSides">
              <wp:wrapPolygon edited="0">
                <wp:start x="-231" y="0"/>
                <wp:lineTo x="-231" y="21497"/>
                <wp:lineTo x="21692" y="21497"/>
                <wp:lineTo x="21692" y="0"/>
                <wp:lineTo x="-231"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1783080" cy="1990725"/>
                    </a:xfrm>
                    <a:prstGeom prst="rect">
                      <a:avLst/>
                    </a:prstGeom>
                    <a:noFill/>
                    <a:ln w="9525">
                      <a:noFill/>
                      <a:miter lim="800000"/>
                      <a:headEnd/>
                      <a:tailEnd/>
                    </a:ln>
                  </pic:spPr>
                </pic:pic>
              </a:graphicData>
            </a:graphic>
          </wp:anchor>
        </w:drawing>
      </w:r>
      <w:r w:rsidRPr="00C71652">
        <w:rPr>
          <w:rFonts w:ascii="Times New Roman" w:hAnsi="Times New Roman"/>
          <w:b/>
          <w:sz w:val="24"/>
          <w:szCs w:val="24"/>
        </w:rPr>
        <w:t>Features:</w:t>
      </w:r>
    </w:p>
    <w:p w:rsidR="00300461" w:rsidRPr="00C71652" w:rsidRDefault="00300461" w:rsidP="003E6389">
      <w:pPr>
        <w:widowControl w:val="0"/>
        <w:numPr>
          <w:ilvl w:val="0"/>
          <w:numId w:val="16"/>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Wide supply-voltage range: 4.5V to 36V</w:t>
      </w:r>
    </w:p>
    <w:p w:rsidR="00300461" w:rsidRPr="00C71652" w:rsidRDefault="00300461" w:rsidP="003E6389">
      <w:pPr>
        <w:widowControl w:val="0"/>
        <w:numPr>
          <w:ilvl w:val="0"/>
          <w:numId w:val="16"/>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lastRenderedPageBreak/>
        <w:t>Separate input- logic supply</w:t>
      </w:r>
    </w:p>
    <w:p w:rsidR="00300461" w:rsidRPr="00C71652" w:rsidRDefault="00300461" w:rsidP="003E6389">
      <w:pPr>
        <w:widowControl w:val="0"/>
        <w:numPr>
          <w:ilvl w:val="0"/>
          <w:numId w:val="16"/>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Internal ESD protection</w:t>
      </w:r>
    </w:p>
    <w:p w:rsidR="00300461" w:rsidRPr="00C71652" w:rsidRDefault="00300461" w:rsidP="003E6389">
      <w:pPr>
        <w:widowControl w:val="0"/>
        <w:numPr>
          <w:ilvl w:val="0"/>
          <w:numId w:val="16"/>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Thermal shutdown</w:t>
      </w:r>
    </w:p>
    <w:p w:rsidR="00300461" w:rsidRPr="00C71652" w:rsidRDefault="00300461" w:rsidP="003E6389">
      <w:pPr>
        <w:widowControl w:val="0"/>
        <w:numPr>
          <w:ilvl w:val="0"/>
          <w:numId w:val="16"/>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High-Noise-Immunity input</w:t>
      </w:r>
    </w:p>
    <w:p w:rsidR="00300461" w:rsidRPr="00C71652" w:rsidRDefault="00300461" w:rsidP="003E6389">
      <w:pPr>
        <w:widowControl w:val="0"/>
        <w:numPr>
          <w:ilvl w:val="0"/>
          <w:numId w:val="17"/>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 xml:space="preserve"> Functional Replacements for SGS L293 and SGS L293D</w:t>
      </w:r>
    </w:p>
    <w:p w:rsidR="00300461" w:rsidRPr="00C71652" w:rsidRDefault="00300461" w:rsidP="003E6389">
      <w:pPr>
        <w:widowControl w:val="0"/>
        <w:numPr>
          <w:ilvl w:val="0"/>
          <w:numId w:val="17"/>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Output current 1A per channel (600 mA for L293D)</w:t>
      </w:r>
    </w:p>
    <w:p w:rsidR="00300461" w:rsidRPr="00C71652" w:rsidRDefault="00300461" w:rsidP="003E6389">
      <w:pPr>
        <w:widowControl w:val="0"/>
        <w:numPr>
          <w:ilvl w:val="0"/>
          <w:numId w:val="17"/>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 xml:space="preserve"> Peak output current 2 A per channel (1.2 A for L293D)</w:t>
      </w:r>
    </w:p>
    <w:p w:rsidR="00300461" w:rsidRPr="00C71652" w:rsidRDefault="00300461" w:rsidP="003E6389">
      <w:pPr>
        <w:widowControl w:val="0"/>
        <w:numPr>
          <w:ilvl w:val="0"/>
          <w:numId w:val="17"/>
        </w:numPr>
        <w:tabs>
          <w:tab w:val="left" w:pos="720"/>
        </w:tabs>
        <w:suppressAutoHyphens/>
        <w:spacing w:after="0" w:line="360" w:lineRule="auto"/>
        <w:jc w:val="both"/>
        <w:rPr>
          <w:rFonts w:ascii="Times New Roman" w:hAnsi="Times New Roman"/>
          <w:sz w:val="24"/>
          <w:szCs w:val="24"/>
        </w:rPr>
      </w:pPr>
      <w:r w:rsidRPr="00C71652">
        <w:rPr>
          <w:rFonts w:ascii="Times New Roman" w:hAnsi="Times New Roman"/>
          <w:sz w:val="24"/>
          <w:szCs w:val="24"/>
        </w:rPr>
        <w:t xml:space="preserve">Output clamp diodes for Inductive Transient Suppression(L293D)  </w:t>
      </w:r>
      <w:r w:rsidRPr="00C71652">
        <w:rPr>
          <w:rFonts w:ascii="Times New Roman" w:hAnsi="Times New Roman"/>
          <w:noProof/>
          <w:color w:val="483D8B"/>
          <w:sz w:val="18"/>
          <w:szCs w:val="18"/>
        </w:rPr>
        <w:t xml:space="preserve">            </w:t>
      </w:r>
    </w:p>
    <w:p w:rsidR="00300461" w:rsidRPr="00C71652" w:rsidRDefault="00300461" w:rsidP="00300461">
      <w:pPr>
        <w:autoSpaceDE w:val="0"/>
        <w:autoSpaceDN w:val="0"/>
        <w:adjustRightInd w:val="0"/>
        <w:spacing w:after="0" w:line="360" w:lineRule="auto"/>
        <w:jc w:val="both"/>
        <w:rPr>
          <w:rFonts w:ascii="Times New Roman" w:hAnsi="Times New Roman"/>
          <w:sz w:val="24"/>
          <w:szCs w:val="24"/>
        </w:rPr>
      </w:pPr>
    </w:p>
    <w:p w:rsidR="00300461" w:rsidRPr="00C71652" w:rsidRDefault="00300461" w:rsidP="00300461">
      <w:pPr>
        <w:spacing w:before="100" w:beforeAutospacing="1" w:after="100" w:afterAutospacing="1" w:line="360" w:lineRule="auto"/>
        <w:jc w:val="both"/>
        <w:rPr>
          <w:rFonts w:ascii="Times New Roman" w:eastAsia="Times New Roman" w:hAnsi="Times New Roman"/>
          <w:b/>
          <w:sz w:val="24"/>
          <w:szCs w:val="24"/>
        </w:rPr>
      </w:pPr>
      <w:r w:rsidRPr="00C71652">
        <w:rPr>
          <w:rFonts w:ascii="Times New Roman" w:eastAsia="Times New Roman" w:hAnsi="Times New Roman"/>
          <w:b/>
          <w:sz w:val="24"/>
          <w:szCs w:val="24"/>
        </w:rPr>
        <w:t>DESCRIPTION:</w:t>
      </w:r>
    </w:p>
    <w:p w:rsidR="00300461" w:rsidRPr="00C71652" w:rsidRDefault="00300461" w:rsidP="00300461">
      <w:pPr>
        <w:spacing w:before="100" w:beforeAutospacing="1" w:after="100" w:afterAutospacing="1" w:line="360" w:lineRule="auto"/>
        <w:ind w:firstLine="720"/>
        <w:jc w:val="both"/>
        <w:rPr>
          <w:rFonts w:ascii="Times New Roman" w:eastAsia="Times New Roman" w:hAnsi="Times New Roman"/>
          <w:sz w:val="24"/>
          <w:szCs w:val="24"/>
        </w:rPr>
      </w:pPr>
      <w:r w:rsidRPr="00C71652">
        <w:rPr>
          <w:rFonts w:ascii="Times New Roman" w:eastAsia="Times New Roman" w:hAnsi="Times New Roman"/>
          <w:sz w:val="24"/>
          <w:szCs w:val="24"/>
        </w:rPr>
        <w:t>L293D is a dual H-bridge motor driver integrated circuit (IC). Motor drivers act as current amplifiers since they take a low-current control signal and provide a higher-current signal. This higher current signal is used to drive the motors.</w:t>
      </w:r>
    </w:p>
    <w:p w:rsidR="00300461" w:rsidRPr="00C71652" w:rsidRDefault="00300461" w:rsidP="00300461">
      <w:pPr>
        <w:spacing w:after="0" w:line="360" w:lineRule="auto"/>
        <w:ind w:firstLine="720"/>
        <w:jc w:val="both"/>
        <w:rPr>
          <w:rFonts w:ascii="Times New Roman" w:eastAsia="Times New Roman" w:hAnsi="Times New Roman"/>
          <w:sz w:val="24"/>
          <w:szCs w:val="24"/>
        </w:rPr>
      </w:pPr>
      <w:r w:rsidRPr="00C71652">
        <w:rPr>
          <w:rFonts w:ascii="Times New Roman" w:eastAsia="Times New Roman" w:hAnsi="Times New Roman"/>
          <w:sz w:val="24"/>
          <w:szCs w:val="24"/>
        </w:rPr>
        <w:t xml:space="preserve">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 </w:t>
      </w:r>
    </w:p>
    <w:p w:rsidR="00300461" w:rsidRPr="00C71652" w:rsidRDefault="00300461" w:rsidP="00300461">
      <w:pPr>
        <w:spacing w:after="0" w:line="360" w:lineRule="auto"/>
        <w:jc w:val="both"/>
        <w:rPr>
          <w:rFonts w:ascii="Times New Roman" w:eastAsia="Times New Roman" w:hAnsi="Times New Roman"/>
          <w:sz w:val="24"/>
          <w:szCs w:val="24"/>
        </w:rPr>
      </w:pPr>
    </w:p>
    <w:p w:rsidR="00300461" w:rsidRPr="00C71652" w:rsidRDefault="00300461" w:rsidP="00300461">
      <w:pPr>
        <w:spacing w:after="0" w:line="360" w:lineRule="auto"/>
        <w:ind w:firstLine="720"/>
        <w:jc w:val="both"/>
        <w:rPr>
          <w:rFonts w:ascii="Times New Roman" w:eastAsia="Times New Roman" w:hAnsi="Times New Roman"/>
          <w:sz w:val="24"/>
          <w:szCs w:val="24"/>
        </w:rPr>
      </w:pPr>
      <w:r w:rsidRPr="00C71652">
        <w:rPr>
          <w:rFonts w:ascii="Times New Roman" w:eastAsia="Times New Roman" w:hAnsi="Times New Roman"/>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300461" w:rsidRPr="00C71652" w:rsidRDefault="00300461" w:rsidP="00300461">
      <w:pPr>
        <w:spacing w:after="0" w:line="360" w:lineRule="auto"/>
        <w:jc w:val="both"/>
        <w:rPr>
          <w:rFonts w:ascii="Times New Roman" w:eastAsia="Times New Roman" w:hAnsi="Times New Roman"/>
          <w:sz w:val="24"/>
          <w:szCs w:val="24"/>
        </w:rPr>
      </w:pPr>
      <w:r w:rsidRPr="00C71652">
        <w:rPr>
          <w:rFonts w:ascii="Times New Roman" w:eastAsia="Times New Roman" w:hAnsi="Times New Roman"/>
          <w:sz w:val="24"/>
          <w:szCs w:val="24"/>
        </w:rPr>
        <w:t> </w:t>
      </w:r>
    </w:p>
    <w:p w:rsidR="00300461" w:rsidRPr="00C71652" w:rsidRDefault="00300461" w:rsidP="00300461">
      <w:pPr>
        <w:spacing w:after="0" w:line="360" w:lineRule="auto"/>
        <w:rPr>
          <w:rFonts w:ascii="Times New Roman" w:eastAsia="Times New Roman" w:hAnsi="Times New Roman"/>
          <w:sz w:val="24"/>
          <w:szCs w:val="24"/>
        </w:rPr>
      </w:pPr>
    </w:p>
    <w:p w:rsidR="00300461" w:rsidRPr="00C71652" w:rsidRDefault="00300461" w:rsidP="00300461">
      <w:pPr>
        <w:tabs>
          <w:tab w:val="left" w:pos="8280"/>
        </w:tabs>
        <w:ind w:right="27"/>
        <w:rPr>
          <w:rFonts w:ascii="Times New Roman" w:hAnsi="Times New Roman"/>
          <w:b/>
          <w:sz w:val="24"/>
          <w:szCs w:val="24"/>
        </w:rPr>
      </w:pPr>
      <w:r w:rsidRPr="00C71652">
        <w:rPr>
          <w:rFonts w:ascii="Times New Roman" w:hAnsi="Times New Roman"/>
          <w:b/>
          <w:sz w:val="24"/>
          <w:szCs w:val="24"/>
        </w:rPr>
        <w:t>Block diagram:</w:t>
      </w: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8F3EF1" w:rsidP="00300461">
      <w:pPr>
        <w:tabs>
          <w:tab w:val="left" w:pos="8280"/>
        </w:tabs>
        <w:ind w:right="27"/>
        <w:rPr>
          <w:rFonts w:ascii="Times New Roman" w:hAnsi="Times New Roman"/>
          <w:b/>
          <w:sz w:val="24"/>
          <w:szCs w:val="24"/>
          <w:u w:val="single"/>
        </w:rPr>
      </w:pPr>
      <w:r>
        <w:rPr>
          <w:rFonts w:ascii="Times New Roman" w:hAnsi="Times New Roman"/>
          <w:b/>
          <w:noProof/>
          <w:sz w:val="24"/>
          <w:szCs w:val="24"/>
          <w:u w:val="single"/>
        </w:rPr>
        <w:drawing>
          <wp:anchor distT="0" distB="0" distL="114300" distR="114300" simplePos="0" relativeHeight="251667456" behindDoc="1" locked="0" layoutInCell="1" allowOverlap="1">
            <wp:simplePos x="0" y="0"/>
            <wp:positionH relativeFrom="column">
              <wp:posOffset>1714500</wp:posOffset>
            </wp:positionH>
            <wp:positionV relativeFrom="paragraph">
              <wp:posOffset>-142875</wp:posOffset>
            </wp:positionV>
            <wp:extent cx="2733675" cy="2686050"/>
            <wp:effectExtent l="19050" t="0" r="9525" b="0"/>
            <wp:wrapTight wrapText="bothSides">
              <wp:wrapPolygon edited="0">
                <wp:start x="-151" y="0"/>
                <wp:lineTo x="-151" y="21447"/>
                <wp:lineTo x="21675" y="21447"/>
                <wp:lineTo x="21675" y="0"/>
                <wp:lineTo x="-151"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2733675" cy="2686050"/>
                    </a:xfrm>
                    <a:prstGeom prst="rect">
                      <a:avLst/>
                    </a:prstGeom>
                    <a:noFill/>
                    <a:ln w="9525">
                      <a:noFill/>
                      <a:miter lim="800000"/>
                      <a:headEnd/>
                      <a:tailEnd/>
                    </a:ln>
                  </pic:spPr>
                </pic:pic>
              </a:graphicData>
            </a:graphic>
          </wp:anchor>
        </w:drawing>
      </w: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rPr>
          <w:rFonts w:ascii="Times New Roman" w:hAnsi="Times New Roman"/>
          <w:b/>
          <w:sz w:val="24"/>
          <w:szCs w:val="24"/>
          <w:u w:val="single"/>
        </w:rPr>
      </w:pPr>
    </w:p>
    <w:p w:rsidR="00300461" w:rsidRPr="00C71652" w:rsidRDefault="00300461" w:rsidP="00300461">
      <w:pPr>
        <w:tabs>
          <w:tab w:val="left" w:pos="8280"/>
        </w:tabs>
        <w:ind w:right="27"/>
        <w:jc w:val="center"/>
        <w:rPr>
          <w:rFonts w:ascii="Times New Roman" w:hAnsi="Times New Roman"/>
          <w:sz w:val="24"/>
          <w:szCs w:val="24"/>
        </w:rPr>
      </w:pPr>
    </w:p>
    <w:p w:rsidR="00300461" w:rsidRPr="00C71652" w:rsidRDefault="00300461" w:rsidP="00300461">
      <w:pPr>
        <w:tabs>
          <w:tab w:val="left" w:pos="8280"/>
        </w:tabs>
        <w:ind w:right="27"/>
        <w:jc w:val="center"/>
        <w:rPr>
          <w:rFonts w:ascii="Times New Roman" w:hAnsi="Times New Roman"/>
          <w:sz w:val="24"/>
          <w:szCs w:val="24"/>
        </w:rPr>
      </w:pPr>
    </w:p>
    <w:p w:rsidR="00300461" w:rsidRPr="00C71652" w:rsidRDefault="00300461" w:rsidP="00300461">
      <w:pPr>
        <w:tabs>
          <w:tab w:val="left" w:pos="8280"/>
        </w:tabs>
        <w:ind w:right="27"/>
        <w:jc w:val="center"/>
        <w:rPr>
          <w:rFonts w:ascii="Times New Roman" w:hAnsi="Times New Roman"/>
          <w:sz w:val="24"/>
          <w:szCs w:val="24"/>
        </w:rPr>
      </w:pPr>
    </w:p>
    <w:p w:rsidR="008F3EF1" w:rsidRDefault="008F3EF1" w:rsidP="00300461">
      <w:pPr>
        <w:tabs>
          <w:tab w:val="left" w:pos="8280"/>
        </w:tabs>
        <w:ind w:right="27"/>
        <w:jc w:val="center"/>
        <w:rPr>
          <w:rFonts w:ascii="Times New Roman" w:hAnsi="Times New Roman"/>
          <w:sz w:val="24"/>
          <w:szCs w:val="24"/>
        </w:rPr>
      </w:pPr>
    </w:p>
    <w:p w:rsidR="00300461" w:rsidRPr="00C71652" w:rsidRDefault="00300461" w:rsidP="00300461">
      <w:pPr>
        <w:tabs>
          <w:tab w:val="left" w:pos="8280"/>
        </w:tabs>
        <w:ind w:right="27"/>
        <w:jc w:val="center"/>
        <w:rPr>
          <w:rFonts w:ascii="Times New Roman" w:hAnsi="Times New Roman"/>
          <w:sz w:val="24"/>
          <w:szCs w:val="24"/>
        </w:rPr>
      </w:pPr>
      <w:r w:rsidRPr="00C71652">
        <w:rPr>
          <w:rFonts w:ascii="Times New Roman" w:hAnsi="Times New Roman"/>
          <w:sz w:val="24"/>
          <w:szCs w:val="24"/>
        </w:rPr>
        <w:t>FIG: BLOCK DIAGRAM OF L293D</w:t>
      </w:r>
    </w:p>
    <w:p w:rsidR="00300461" w:rsidRPr="00C71652" w:rsidRDefault="00300461" w:rsidP="00300461">
      <w:pPr>
        <w:spacing w:after="0" w:line="360" w:lineRule="auto"/>
        <w:rPr>
          <w:rFonts w:ascii="Times New Roman" w:eastAsia="Times New Roman" w:hAnsi="Times New Roman"/>
          <w:b/>
          <w:sz w:val="24"/>
          <w:szCs w:val="24"/>
        </w:rPr>
      </w:pPr>
    </w:p>
    <w:p w:rsidR="00300461" w:rsidRPr="00C71652" w:rsidRDefault="00300461" w:rsidP="00300461">
      <w:pPr>
        <w:spacing w:after="0" w:line="360" w:lineRule="auto"/>
        <w:rPr>
          <w:rFonts w:ascii="Times New Roman" w:eastAsia="Times New Roman" w:hAnsi="Times New Roman"/>
          <w:b/>
          <w:sz w:val="24"/>
          <w:szCs w:val="24"/>
        </w:rPr>
      </w:pPr>
      <w:r w:rsidRPr="00C71652">
        <w:rPr>
          <w:rFonts w:ascii="Times New Roman" w:eastAsia="Times New Roman" w:hAnsi="Times New Roman"/>
          <w:b/>
          <w:sz w:val="24"/>
          <w:szCs w:val="24"/>
        </w:rPr>
        <w:t>Pin Diagram: </w:t>
      </w:r>
    </w:p>
    <w:p w:rsidR="00300461" w:rsidRPr="00C71652" w:rsidRDefault="00300461" w:rsidP="00300461">
      <w:pPr>
        <w:pStyle w:val="ListParagraph"/>
        <w:autoSpaceDE w:val="0"/>
        <w:autoSpaceDN w:val="0"/>
        <w:adjustRightInd w:val="0"/>
        <w:spacing w:after="0" w:line="360" w:lineRule="auto"/>
        <w:ind w:left="0"/>
        <w:jc w:val="center"/>
        <w:rPr>
          <w:rFonts w:ascii="Times New Roman" w:hAnsi="Times New Roman"/>
          <w:sz w:val="24"/>
          <w:szCs w:val="24"/>
        </w:rPr>
      </w:pPr>
    </w:p>
    <w:p w:rsidR="00300461" w:rsidRPr="00C71652" w:rsidRDefault="00300461" w:rsidP="00300461">
      <w:pPr>
        <w:pStyle w:val="ListParagraph"/>
        <w:autoSpaceDE w:val="0"/>
        <w:autoSpaceDN w:val="0"/>
        <w:adjustRightInd w:val="0"/>
        <w:spacing w:after="0" w:line="360" w:lineRule="auto"/>
        <w:ind w:left="0"/>
        <w:jc w:val="center"/>
        <w:rPr>
          <w:rFonts w:ascii="Times New Roman" w:hAnsi="Times New Roman"/>
          <w:sz w:val="24"/>
          <w:szCs w:val="24"/>
        </w:rPr>
      </w:pPr>
      <w:r w:rsidRPr="00C71652">
        <w:rPr>
          <w:rFonts w:ascii="Times New Roman" w:hAnsi="Times New Roman"/>
          <w:noProof/>
          <w:sz w:val="24"/>
          <w:szCs w:val="24"/>
        </w:rPr>
        <w:drawing>
          <wp:inline distT="0" distB="0" distL="0" distR="0">
            <wp:extent cx="3295650" cy="28384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295650" cy="2838450"/>
                    </a:xfrm>
                    <a:prstGeom prst="rect">
                      <a:avLst/>
                    </a:prstGeom>
                    <a:noFill/>
                    <a:ln w="9525">
                      <a:noFill/>
                      <a:miter lim="800000"/>
                      <a:headEnd/>
                      <a:tailEnd/>
                    </a:ln>
                  </pic:spPr>
                </pic:pic>
              </a:graphicData>
            </a:graphic>
          </wp:inline>
        </w:drawing>
      </w:r>
    </w:p>
    <w:p w:rsidR="00300461" w:rsidRPr="00C71652" w:rsidRDefault="00300461" w:rsidP="00300461">
      <w:pPr>
        <w:pStyle w:val="ListParagraph"/>
        <w:autoSpaceDE w:val="0"/>
        <w:autoSpaceDN w:val="0"/>
        <w:adjustRightInd w:val="0"/>
        <w:spacing w:after="0" w:line="360" w:lineRule="auto"/>
        <w:ind w:left="0"/>
        <w:rPr>
          <w:rFonts w:ascii="Times New Roman" w:hAnsi="Times New Roman"/>
          <w:sz w:val="24"/>
          <w:szCs w:val="24"/>
        </w:rPr>
      </w:pPr>
    </w:p>
    <w:p w:rsidR="00300461" w:rsidRPr="00C71652" w:rsidRDefault="00300461" w:rsidP="00300461">
      <w:pPr>
        <w:pStyle w:val="ListParagraph"/>
        <w:autoSpaceDE w:val="0"/>
        <w:autoSpaceDN w:val="0"/>
        <w:adjustRightInd w:val="0"/>
        <w:spacing w:after="0" w:line="360" w:lineRule="auto"/>
        <w:ind w:left="0"/>
        <w:rPr>
          <w:rFonts w:ascii="Times New Roman" w:hAnsi="Times New Roman"/>
          <w:sz w:val="24"/>
          <w:szCs w:val="24"/>
        </w:rPr>
      </w:pPr>
    </w:p>
    <w:p w:rsidR="00300461" w:rsidRPr="00C71652" w:rsidRDefault="00300461" w:rsidP="00300461">
      <w:pPr>
        <w:pStyle w:val="ListParagraph"/>
        <w:autoSpaceDE w:val="0"/>
        <w:autoSpaceDN w:val="0"/>
        <w:adjustRightInd w:val="0"/>
        <w:spacing w:after="0" w:line="360" w:lineRule="auto"/>
        <w:ind w:left="0"/>
        <w:rPr>
          <w:rFonts w:ascii="Times New Roman" w:hAnsi="Times New Roman"/>
          <w:b/>
          <w:sz w:val="24"/>
          <w:szCs w:val="24"/>
        </w:rPr>
      </w:pPr>
      <w:r w:rsidRPr="00C71652">
        <w:rPr>
          <w:rFonts w:ascii="Times New Roman" w:hAnsi="Times New Roman"/>
          <w:b/>
          <w:noProof/>
          <w:sz w:val="24"/>
          <w:szCs w:val="24"/>
        </w:rPr>
        <w:drawing>
          <wp:anchor distT="0" distB="0" distL="114300" distR="114300" simplePos="0" relativeHeight="251665408" behindDoc="1" locked="0" layoutInCell="1" allowOverlap="1">
            <wp:simplePos x="0" y="0"/>
            <wp:positionH relativeFrom="column">
              <wp:posOffset>9525</wp:posOffset>
            </wp:positionH>
            <wp:positionV relativeFrom="paragraph">
              <wp:posOffset>313690</wp:posOffset>
            </wp:positionV>
            <wp:extent cx="5924550" cy="4238625"/>
            <wp:effectExtent l="19050" t="0" r="0" b="0"/>
            <wp:wrapTight wrapText="bothSides">
              <wp:wrapPolygon edited="0">
                <wp:start x="-69" y="0"/>
                <wp:lineTo x="-69" y="21551"/>
                <wp:lineTo x="21600" y="21551"/>
                <wp:lineTo x="21600" y="0"/>
                <wp:lineTo x="-69" y="0"/>
              </wp:wrapPolygon>
            </wp:wrapTigh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24550" cy="4238625"/>
                    </a:xfrm>
                    <a:prstGeom prst="rect">
                      <a:avLst/>
                    </a:prstGeom>
                    <a:noFill/>
                    <a:ln w="9525">
                      <a:noFill/>
                      <a:miter lim="800000"/>
                      <a:headEnd/>
                      <a:tailEnd/>
                    </a:ln>
                  </pic:spPr>
                </pic:pic>
              </a:graphicData>
            </a:graphic>
          </wp:anchor>
        </w:drawing>
      </w:r>
      <w:r w:rsidRPr="00C71652">
        <w:rPr>
          <w:rFonts w:ascii="Times New Roman" w:hAnsi="Times New Roman"/>
          <w:b/>
          <w:sz w:val="24"/>
          <w:szCs w:val="24"/>
        </w:rPr>
        <w:t xml:space="preserve">  Pin description:</w:t>
      </w:r>
    </w:p>
    <w:p w:rsidR="00300461" w:rsidRPr="00C71652" w:rsidRDefault="00300461" w:rsidP="00300461">
      <w:pPr>
        <w:jc w:val="center"/>
        <w:rPr>
          <w:rFonts w:ascii="Times New Roman" w:hAnsi="Times New Roman"/>
          <w:b/>
          <w:sz w:val="24"/>
          <w:szCs w:val="24"/>
          <w:u w:val="single"/>
        </w:rPr>
      </w:pPr>
    </w:p>
    <w:p w:rsidR="00BA55E1" w:rsidRPr="00C71652" w:rsidRDefault="00F107E3" w:rsidP="00300461">
      <w:pPr>
        <w:jc w:val="center"/>
        <w:rPr>
          <w:rFonts w:ascii="Times New Roman" w:hAnsi="Times New Roman"/>
          <w:b/>
          <w:bCs/>
          <w:sz w:val="28"/>
          <w:szCs w:val="24"/>
          <w:u w:val="single"/>
        </w:rPr>
      </w:pPr>
      <w:r w:rsidRPr="00C71652">
        <w:rPr>
          <w:rFonts w:ascii="Times New Roman" w:hAnsi="Times New Roman"/>
          <w:b/>
          <w:bCs/>
          <w:sz w:val="28"/>
          <w:szCs w:val="24"/>
          <w:u w:val="single"/>
        </w:rPr>
        <w:t xml:space="preserve">4.5 </w:t>
      </w:r>
      <w:r w:rsidR="003F1D66" w:rsidRPr="00C71652">
        <w:rPr>
          <w:rFonts w:ascii="Times New Roman" w:hAnsi="Times New Roman"/>
          <w:b/>
          <w:bCs/>
          <w:sz w:val="28"/>
          <w:szCs w:val="24"/>
          <w:u w:val="single"/>
        </w:rPr>
        <w:t>DC MOTOR</w:t>
      </w:r>
    </w:p>
    <w:p w:rsidR="00BA55E1" w:rsidRPr="00C71652" w:rsidRDefault="003F1D66" w:rsidP="00A1620C">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A DC motor is an electric motor that runs on direct current (DC) electricity. In any electric motor, operation is based on simple electromagnetism. A </w:t>
      </w:r>
      <w:hyperlink r:id="rId52" w:tgtFrame="_blank" w:history="1">
        <w:r w:rsidRPr="00C71652">
          <w:rPr>
            <w:rStyle w:val="Hyperlink"/>
            <w:rFonts w:ascii="Times New Roman" w:eastAsiaTheme="majorEastAsia" w:hAnsi="Times New Roman"/>
            <w:color w:val="auto"/>
            <w:sz w:val="24"/>
            <w:szCs w:val="24"/>
            <w:u w:val="none"/>
          </w:rPr>
          <w:t>current</w:t>
        </w:r>
      </w:hyperlink>
      <w:r w:rsidRPr="00C71652">
        <w:rPr>
          <w:rFonts w:ascii="Times New Roman" w:hAnsi="Times New Roman"/>
          <w:sz w:val="24"/>
          <w:szCs w:val="24"/>
        </w:rPr>
        <w:t xml:space="preserve">-carrying conductor generates a magnetic field; when this is then placed in an external magnetic field, it will experience a force proportional to the </w:t>
      </w:r>
      <w:hyperlink r:id="rId53" w:tgtFrame="_blank" w:history="1">
        <w:r w:rsidRPr="00C71652">
          <w:rPr>
            <w:rStyle w:val="Hyperlink"/>
            <w:rFonts w:ascii="Times New Roman" w:eastAsiaTheme="majorEastAsia" w:hAnsi="Times New Roman"/>
            <w:color w:val="auto"/>
            <w:sz w:val="24"/>
            <w:szCs w:val="24"/>
            <w:u w:val="none"/>
          </w:rPr>
          <w:t>current</w:t>
        </w:r>
      </w:hyperlink>
      <w:r w:rsidRPr="00C71652">
        <w:rPr>
          <w:rFonts w:ascii="Times New Roman" w:hAnsi="Times New Roman"/>
          <w:sz w:val="24"/>
          <w:szCs w:val="24"/>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hyperlink r:id="rId54" w:tgtFrame="_blank" w:history="1">
        <w:r w:rsidRPr="00C71652">
          <w:rPr>
            <w:rStyle w:val="Hyperlink"/>
            <w:rFonts w:ascii="Times New Roman" w:eastAsiaTheme="majorEastAsia" w:hAnsi="Times New Roman"/>
            <w:color w:val="auto"/>
            <w:sz w:val="24"/>
            <w:szCs w:val="24"/>
            <w:u w:val="none"/>
          </w:rPr>
          <w:t>DC</w:t>
        </w:r>
      </w:hyperlink>
      <w:r w:rsidRPr="00C71652">
        <w:rPr>
          <w:rFonts w:ascii="Times New Roman" w:hAnsi="Times New Roman"/>
          <w:sz w:val="24"/>
          <w:szCs w:val="24"/>
        </w:rPr>
        <w:t xml:space="preserve"> motor is designed to harness the magnetic interaction between a </w:t>
      </w:r>
      <w:hyperlink r:id="rId55" w:tgtFrame="_blank" w:history="1">
        <w:r w:rsidRPr="00C71652">
          <w:rPr>
            <w:rStyle w:val="Hyperlink"/>
            <w:rFonts w:ascii="Times New Roman" w:eastAsiaTheme="majorEastAsia" w:hAnsi="Times New Roman"/>
            <w:color w:val="auto"/>
            <w:sz w:val="24"/>
            <w:szCs w:val="24"/>
            <w:u w:val="none"/>
          </w:rPr>
          <w:t>current</w:t>
        </w:r>
      </w:hyperlink>
      <w:r w:rsidRPr="00C71652">
        <w:rPr>
          <w:rFonts w:ascii="Times New Roman" w:hAnsi="Times New Roman"/>
          <w:sz w:val="24"/>
          <w:szCs w:val="24"/>
        </w:rPr>
        <w:t>-carrying conductor and an external magnetic field to generate rotational motion.</w:t>
      </w:r>
    </w:p>
    <w:p w:rsidR="003F1D66" w:rsidRPr="00C71652" w:rsidRDefault="003F1D66" w:rsidP="00A1620C">
      <w:pPr>
        <w:pStyle w:val="NormalWeb"/>
        <w:spacing w:before="0" w:beforeAutospacing="0" w:after="0" w:afterAutospacing="0" w:line="360" w:lineRule="auto"/>
        <w:ind w:firstLine="720"/>
        <w:jc w:val="both"/>
      </w:pPr>
      <w:r w:rsidRPr="00C71652">
        <w:lastRenderedPageBreak/>
        <w:t xml:space="preserve">Let's start by looking at a simple 2-pole </w:t>
      </w:r>
      <w:hyperlink r:id="rId56" w:tgtFrame="_blank" w:history="1">
        <w:r w:rsidRPr="00C71652">
          <w:rPr>
            <w:rStyle w:val="Hyperlink"/>
            <w:rFonts w:eastAsiaTheme="majorEastAsia"/>
            <w:color w:val="auto"/>
            <w:u w:val="none"/>
          </w:rPr>
          <w:t>DC</w:t>
        </w:r>
      </w:hyperlink>
      <w:r w:rsidRPr="00C71652">
        <w:t xml:space="preserve"> electric motor (here red represents a magnet or winding with a "North" polarization, while green represents a magnet or winding with a "South" polarization).</w:t>
      </w:r>
    </w:p>
    <w:p w:rsidR="003F1D66" w:rsidRPr="00C71652" w:rsidRDefault="003F1D66" w:rsidP="006722F9">
      <w:pPr>
        <w:spacing w:after="0" w:line="360" w:lineRule="auto"/>
        <w:jc w:val="center"/>
        <w:rPr>
          <w:rFonts w:ascii="Times New Roman" w:hAnsi="Times New Roman"/>
          <w:noProof/>
          <w:sz w:val="24"/>
          <w:szCs w:val="24"/>
        </w:rPr>
      </w:pPr>
      <w:r w:rsidRPr="00C71652">
        <w:rPr>
          <w:rFonts w:ascii="Times New Roman" w:hAnsi="Times New Roman"/>
          <w:noProof/>
          <w:sz w:val="24"/>
          <w:szCs w:val="24"/>
        </w:rPr>
        <w:drawing>
          <wp:inline distT="0" distB="0" distL="0" distR="0">
            <wp:extent cx="1943100" cy="1504950"/>
            <wp:effectExtent l="19050" t="0" r="0" b="0"/>
            <wp:docPr id="163"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7" r:link="rId58" cstate="print"/>
                    <a:srcRect/>
                    <a:stretch>
                      <a:fillRect/>
                    </a:stretch>
                  </pic:blipFill>
                  <pic:spPr bwMode="auto">
                    <a:xfrm>
                      <a:off x="0" y="0"/>
                      <a:ext cx="1943100" cy="1504950"/>
                    </a:xfrm>
                    <a:prstGeom prst="rect">
                      <a:avLst/>
                    </a:prstGeom>
                    <a:noFill/>
                    <a:ln w="9525">
                      <a:noFill/>
                      <a:miter lim="800000"/>
                      <a:headEnd/>
                      <a:tailEnd/>
                    </a:ln>
                  </pic:spPr>
                </pic:pic>
              </a:graphicData>
            </a:graphic>
          </wp:inline>
        </w:drawing>
      </w:r>
    </w:p>
    <w:p w:rsidR="003F1D66" w:rsidRPr="00C71652" w:rsidRDefault="00E365A3" w:rsidP="006722F9">
      <w:pPr>
        <w:spacing w:after="0" w:line="360" w:lineRule="auto"/>
        <w:jc w:val="center"/>
        <w:rPr>
          <w:rFonts w:ascii="Times New Roman" w:hAnsi="Times New Roman"/>
          <w:sz w:val="24"/>
          <w:szCs w:val="24"/>
        </w:rPr>
      </w:pPr>
      <w:r w:rsidRPr="00C71652">
        <w:rPr>
          <w:rFonts w:ascii="Times New Roman" w:hAnsi="Times New Roman"/>
          <w:sz w:val="24"/>
          <w:szCs w:val="24"/>
        </w:rPr>
        <w:t>Fig.4.</w:t>
      </w:r>
      <w:r w:rsidR="006722F9" w:rsidRPr="00C71652">
        <w:rPr>
          <w:rFonts w:ascii="Times New Roman" w:hAnsi="Times New Roman"/>
          <w:sz w:val="24"/>
          <w:szCs w:val="24"/>
        </w:rPr>
        <w:t>5</w:t>
      </w:r>
      <w:r w:rsidR="003F1D66" w:rsidRPr="00C71652">
        <w:rPr>
          <w:rFonts w:ascii="Times New Roman" w:hAnsi="Times New Roman"/>
          <w:sz w:val="24"/>
          <w:szCs w:val="24"/>
        </w:rPr>
        <w:t>(c) DC motor</w:t>
      </w:r>
    </w:p>
    <w:p w:rsidR="00BA55E1" w:rsidRPr="00C71652" w:rsidRDefault="003F1D66" w:rsidP="00A1620C">
      <w:pPr>
        <w:pStyle w:val="NormalWeb"/>
        <w:spacing w:before="0" w:beforeAutospacing="0" w:after="0" w:afterAutospacing="0" w:line="360" w:lineRule="auto"/>
        <w:ind w:firstLine="720"/>
        <w:jc w:val="both"/>
      </w:pPr>
      <w:r w:rsidRPr="00C71652">
        <w:t xml:space="preserve">Every </w:t>
      </w:r>
      <w:hyperlink r:id="rId59" w:tgtFrame="_blank" w:history="1">
        <w:r w:rsidRPr="00C71652">
          <w:rPr>
            <w:rStyle w:val="Hyperlink"/>
            <w:rFonts w:eastAsiaTheme="majorEastAsia"/>
            <w:color w:val="auto"/>
            <w:u w:val="none"/>
          </w:rPr>
          <w:t>DC</w:t>
        </w:r>
      </w:hyperlink>
      <w:r w:rsidRPr="00C71652">
        <w:t xml:space="preserve"> motor has six basic parts -- axle, rotor (a.k.a., armature), stator, commutator, field magnet(s), and brushes. In most common DC motors, the external magnetic field is produced by high-strength permanent magnets</w:t>
      </w:r>
      <w:r w:rsidRPr="00C71652">
        <w:rPr>
          <w:vertAlign w:val="superscript"/>
        </w:rPr>
        <w:t>1</w:t>
      </w:r>
      <w:r w:rsidRPr="00C71652">
        <w:t>. The stator is the stationary part of the motor -- this includes the motor casing, as well as two or more permanent magnet pole pieces. The rotor rotates with respect to the stator. The rotor consists of windings (generally on a core), the windings being electrically connected to the commutator. The above diagram shows a common motor layout -- with the rotor inside the stator (field) magnets.</w:t>
      </w:r>
    </w:p>
    <w:p w:rsidR="003F1D66" w:rsidRPr="00C71652" w:rsidRDefault="003F1D66" w:rsidP="003F1D66">
      <w:pPr>
        <w:pStyle w:val="NormalWeb"/>
        <w:spacing w:before="0" w:beforeAutospacing="0" w:after="0" w:afterAutospacing="0" w:line="360" w:lineRule="auto"/>
        <w:ind w:firstLine="720"/>
        <w:jc w:val="both"/>
      </w:pPr>
      <w:r w:rsidRPr="00C71652">
        <w:t xml:space="preserve">The geometry of the brushes, commutator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commutator contacts, and energize the next winding. Given our example two-pole motor, the rotation reverses the direction of </w:t>
      </w:r>
      <w:hyperlink r:id="rId60" w:tgtFrame="_blank" w:history="1">
        <w:r w:rsidRPr="00C71652">
          <w:rPr>
            <w:rStyle w:val="Hyperlink"/>
            <w:rFonts w:eastAsiaTheme="majorEastAsia"/>
            <w:color w:val="auto"/>
            <w:u w:val="none"/>
          </w:rPr>
          <w:t>current</w:t>
        </w:r>
      </w:hyperlink>
      <w:r w:rsidRPr="00C71652">
        <w:t xml:space="preserve"> through the rotor winding, leading to a "flip" of the rotor's magnetic field, driving it to continue rotating.</w:t>
      </w:r>
    </w:p>
    <w:p w:rsidR="003F1D66" w:rsidRPr="00C71652" w:rsidRDefault="003F1D66" w:rsidP="006722F9">
      <w:pPr>
        <w:pStyle w:val="NormalWeb"/>
        <w:spacing w:before="0" w:beforeAutospacing="0" w:after="0" w:afterAutospacing="0" w:line="360" w:lineRule="auto"/>
        <w:jc w:val="center"/>
      </w:pPr>
      <w:r w:rsidRPr="00C71652">
        <w:rPr>
          <w:noProof/>
          <w:lang w:val="en-US" w:eastAsia="en-US"/>
        </w:rPr>
        <w:drawing>
          <wp:inline distT="0" distB="0" distL="0" distR="0">
            <wp:extent cx="1924050" cy="1295400"/>
            <wp:effectExtent l="19050" t="0" r="0" b="0"/>
            <wp:docPr id="164" name="Picture 23"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ole motor in action"/>
                    <pic:cNvPicPr>
                      <a:picLocks noChangeAspect="1" noChangeArrowheads="1"/>
                    </pic:cNvPicPr>
                  </pic:nvPicPr>
                  <pic:blipFill>
                    <a:blip r:embed="rId61" r:link="rId62" cstate="print"/>
                    <a:srcRect/>
                    <a:stretch>
                      <a:fillRect/>
                    </a:stretch>
                  </pic:blipFill>
                  <pic:spPr bwMode="auto">
                    <a:xfrm>
                      <a:off x="0" y="0"/>
                      <a:ext cx="1924050" cy="1295400"/>
                    </a:xfrm>
                    <a:prstGeom prst="rect">
                      <a:avLst/>
                    </a:prstGeom>
                    <a:noFill/>
                    <a:ln w="9525">
                      <a:noFill/>
                      <a:miter lim="800000"/>
                      <a:headEnd/>
                      <a:tailEnd/>
                    </a:ln>
                  </pic:spPr>
                </pic:pic>
              </a:graphicData>
            </a:graphic>
          </wp:inline>
        </w:drawing>
      </w:r>
    </w:p>
    <w:p w:rsidR="003F1D66" w:rsidRPr="00C71652" w:rsidRDefault="003F1D66" w:rsidP="005244C5">
      <w:pPr>
        <w:pStyle w:val="NormalWeb"/>
        <w:spacing w:before="0" w:beforeAutospacing="0" w:after="0" w:afterAutospacing="0" w:line="360" w:lineRule="auto"/>
        <w:ind w:firstLine="720"/>
        <w:jc w:val="both"/>
      </w:pPr>
      <w:r w:rsidRPr="00C71652">
        <w:lastRenderedPageBreak/>
        <w:t xml:space="preserve">In real life, though, </w:t>
      </w:r>
      <w:hyperlink r:id="rId63" w:tgtFrame="_blank" w:history="1">
        <w:r w:rsidRPr="00C71652">
          <w:rPr>
            <w:rStyle w:val="Hyperlink"/>
            <w:rFonts w:eastAsiaTheme="majorEastAsia"/>
            <w:color w:val="auto"/>
            <w:u w:val="none"/>
          </w:rPr>
          <w:t>DC</w:t>
        </w:r>
      </w:hyperlink>
      <w:r w:rsidRPr="00C71652">
        <w:t xml:space="preserve"> motors will always have more than two poles (three is a very common number). In particular, this avoids "dead spots" in the commutator. You can imagine how with our example two-pole motor, if the rotor is exactly at the middle of its rotation (perfectly aligned with the field magnets), it will get "stuck" there. Meanwhile, with a two-pole motor, there is a moment where the commutator shorts out the power supply (i.e., both brushes touch both commutator contacts simultaneously). This would be bad for the power supply, waste energy, and damage motor components as well. Yet another disadvantage of such a simple motor is that it would exhibit a high amount of </w:t>
      </w:r>
      <w:hyperlink r:id="rId64" w:tgtFrame="_blank" w:history="1">
        <w:r w:rsidRPr="00C71652">
          <w:rPr>
            <w:rStyle w:val="Hyperlink"/>
            <w:rFonts w:eastAsiaTheme="majorEastAsia"/>
            <w:color w:val="auto"/>
            <w:u w:val="none"/>
          </w:rPr>
          <w:t>torque</w:t>
        </w:r>
      </w:hyperlink>
      <w:r w:rsidRPr="00C71652">
        <w:t xml:space="preserve"> "ripple".</w:t>
      </w:r>
      <w:r w:rsidR="005244C5" w:rsidRPr="00C71652">
        <w:t xml:space="preserve"> </w:t>
      </w:r>
      <w:r w:rsidRPr="00C71652">
        <w:t xml:space="preserve">So since most small </w:t>
      </w:r>
      <w:hyperlink r:id="rId65" w:tgtFrame="_blank" w:history="1">
        <w:r w:rsidRPr="00C71652">
          <w:rPr>
            <w:rStyle w:val="Hyperlink"/>
            <w:rFonts w:eastAsiaTheme="majorEastAsia"/>
            <w:color w:val="auto"/>
            <w:u w:val="none"/>
          </w:rPr>
          <w:t>DC</w:t>
        </w:r>
      </w:hyperlink>
      <w:r w:rsidRPr="00C71652">
        <w:t xml:space="preserve"> motors are of a three-pole design, let's tinker with the workings of o</w:t>
      </w:r>
      <w:r w:rsidR="00BA55E1" w:rsidRPr="00C71652">
        <w:t>ne via an interactive animation.</w:t>
      </w:r>
    </w:p>
    <w:tbl>
      <w:tblPr>
        <w:tblW w:w="3366"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55"/>
        <w:gridCol w:w="111"/>
      </w:tblGrid>
      <w:tr w:rsidR="003F1D66" w:rsidRPr="00C71652" w:rsidTr="00BA55E1">
        <w:trPr>
          <w:trHeight w:val="2471"/>
          <w:tblCellSpacing w:w="15" w:type="dxa"/>
          <w:jc w:val="center"/>
        </w:trPr>
        <w:tc>
          <w:tcPr>
            <w:tcW w:w="3210" w:type="dxa"/>
            <w:tcBorders>
              <w:top w:val="outset" w:sz="6" w:space="0" w:color="auto"/>
              <w:left w:val="outset" w:sz="6" w:space="0" w:color="auto"/>
              <w:bottom w:val="outset" w:sz="6" w:space="0" w:color="auto"/>
              <w:right w:val="outset" w:sz="6" w:space="0" w:color="auto"/>
            </w:tcBorders>
            <w:vAlign w:val="center"/>
          </w:tcPr>
          <w:p w:rsidR="003F1D66" w:rsidRPr="00C71652" w:rsidRDefault="003F1D66" w:rsidP="006722F9">
            <w:pPr>
              <w:spacing w:after="0" w:line="360" w:lineRule="auto"/>
              <w:jc w:val="center"/>
              <w:rPr>
                <w:rFonts w:ascii="Times New Roman" w:hAnsi="Times New Roman"/>
                <w:sz w:val="24"/>
                <w:szCs w:val="24"/>
              </w:rPr>
            </w:pPr>
            <w:r w:rsidRPr="00C71652">
              <w:rPr>
                <w:rFonts w:ascii="Times New Roman" w:hAnsi="Times New Roman"/>
                <w:noProof/>
                <w:sz w:val="24"/>
                <w:szCs w:val="24"/>
              </w:rPr>
              <w:drawing>
                <wp:inline distT="0" distB="0" distL="0" distR="0">
                  <wp:extent cx="1971675" cy="1314450"/>
                  <wp:effectExtent l="19050" t="0" r="9525" b="0"/>
                  <wp:docPr id="165"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6" r:link="rId67" cstate="print"/>
                          <a:srcRect/>
                          <a:stretch>
                            <a:fillRect/>
                          </a:stretch>
                        </pic:blipFill>
                        <pic:spPr bwMode="auto">
                          <a:xfrm>
                            <a:off x="0" y="0"/>
                            <a:ext cx="1971675" cy="1314450"/>
                          </a:xfrm>
                          <a:prstGeom prst="rect">
                            <a:avLst/>
                          </a:prstGeom>
                          <a:noFill/>
                          <a:ln w="9525">
                            <a:noFill/>
                            <a:miter lim="800000"/>
                            <a:headEnd/>
                            <a:tailEnd/>
                          </a:ln>
                        </pic:spPr>
                      </pic:pic>
                    </a:graphicData>
                  </a:graphic>
                </wp:inline>
              </w:drawing>
            </w:r>
          </w:p>
        </w:tc>
        <w:tc>
          <w:tcPr>
            <w:tcW w:w="66" w:type="dxa"/>
            <w:tcBorders>
              <w:top w:val="outset" w:sz="6" w:space="0" w:color="auto"/>
              <w:left w:val="outset" w:sz="6" w:space="0" w:color="auto"/>
              <w:bottom w:val="outset" w:sz="6" w:space="0" w:color="auto"/>
              <w:right w:val="outset" w:sz="6" w:space="0" w:color="auto"/>
            </w:tcBorders>
            <w:vAlign w:val="center"/>
          </w:tcPr>
          <w:p w:rsidR="003F1D66" w:rsidRPr="00C71652" w:rsidRDefault="003F1D66" w:rsidP="0062655C">
            <w:pPr>
              <w:pStyle w:val="z-BottomofForm"/>
              <w:spacing w:line="360" w:lineRule="auto"/>
              <w:jc w:val="both"/>
              <w:rPr>
                <w:rFonts w:ascii="Times New Roman" w:hAnsi="Times New Roman" w:cs="Times New Roman"/>
                <w:sz w:val="24"/>
                <w:szCs w:val="24"/>
              </w:rPr>
            </w:pPr>
          </w:p>
        </w:tc>
      </w:tr>
    </w:tbl>
    <w:p w:rsidR="003F1D66" w:rsidRPr="00C71652" w:rsidRDefault="003F1D66" w:rsidP="003F1D66">
      <w:pPr>
        <w:pStyle w:val="NormalWeb"/>
        <w:spacing w:before="0" w:beforeAutospacing="0" w:after="0" w:afterAutospacing="0" w:line="360" w:lineRule="auto"/>
        <w:jc w:val="both"/>
      </w:pPr>
    </w:p>
    <w:p w:rsidR="003F1D66" w:rsidRPr="00C71652" w:rsidRDefault="003F1D66" w:rsidP="003F1D66">
      <w:pPr>
        <w:pStyle w:val="NormalWeb"/>
        <w:spacing w:before="0" w:beforeAutospacing="0" w:after="0" w:afterAutospacing="0" w:line="360" w:lineRule="auto"/>
        <w:ind w:firstLine="720"/>
        <w:jc w:val="both"/>
      </w:pPr>
      <w:r w:rsidRPr="00C71652">
        <w:t>You'll notice a few things from this -- namely, one pole is fully energized at a time (but two others are "partially" energized). As each brush transitions from one commutator contact to the next, one coil's field will rapidly collapse, as the next coil's field will rapidly charge up (this occurs within a few microsecond). We'll see more about the effects of this later, but in the meantime you can see that this is a direct result of the coil windings' series wiring.</w:t>
      </w:r>
    </w:p>
    <w:p w:rsidR="00040D03" w:rsidRPr="00C71652" w:rsidRDefault="00040D03" w:rsidP="00040D03">
      <w:pPr>
        <w:tabs>
          <w:tab w:val="left" w:pos="990"/>
        </w:tabs>
        <w:jc w:val="center"/>
        <w:rPr>
          <w:rFonts w:ascii="Times New Roman" w:hAnsi="Times New Roman"/>
          <w:b/>
          <w:sz w:val="24"/>
          <w:szCs w:val="24"/>
          <w:u w:val="single"/>
        </w:rPr>
      </w:pPr>
    </w:p>
    <w:p w:rsidR="00300461" w:rsidRPr="00C71652" w:rsidRDefault="00300461" w:rsidP="00564175">
      <w:pPr>
        <w:spacing w:after="0" w:line="360" w:lineRule="auto"/>
        <w:jc w:val="center"/>
        <w:rPr>
          <w:rFonts w:ascii="Times New Roman" w:hAnsi="Times New Roman"/>
          <w:sz w:val="24"/>
          <w:szCs w:val="24"/>
        </w:rPr>
      </w:pPr>
    </w:p>
    <w:p w:rsidR="00D5261B" w:rsidRDefault="00D5261B">
      <w:pPr>
        <w:rPr>
          <w:rFonts w:ascii="Times New Roman" w:hAnsi="Times New Roman"/>
          <w:b/>
          <w:bCs/>
          <w:sz w:val="28"/>
          <w:szCs w:val="24"/>
          <w:u w:val="single"/>
        </w:rPr>
      </w:pPr>
      <w:r>
        <w:rPr>
          <w:rFonts w:ascii="Times New Roman" w:hAnsi="Times New Roman"/>
          <w:b/>
          <w:bCs/>
          <w:sz w:val="28"/>
          <w:szCs w:val="24"/>
          <w:u w:val="single"/>
        </w:rPr>
        <w:br w:type="page"/>
      </w:r>
    </w:p>
    <w:p w:rsidR="00A722D0" w:rsidRDefault="00206C6E" w:rsidP="00564175">
      <w:pPr>
        <w:spacing w:after="0" w:line="360" w:lineRule="auto"/>
        <w:jc w:val="center"/>
        <w:rPr>
          <w:rFonts w:ascii="Times New Roman" w:hAnsi="Times New Roman"/>
          <w:b/>
          <w:bCs/>
          <w:sz w:val="28"/>
          <w:szCs w:val="24"/>
          <w:u w:val="single"/>
        </w:rPr>
      </w:pPr>
      <w:r w:rsidRPr="00C71652">
        <w:rPr>
          <w:rFonts w:ascii="Times New Roman" w:hAnsi="Times New Roman"/>
          <w:b/>
          <w:bCs/>
          <w:sz w:val="28"/>
          <w:szCs w:val="24"/>
          <w:u w:val="single"/>
        </w:rPr>
        <w:lastRenderedPageBreak/>
        <w:t>4.</w:t>
      </w:r>
      <w:r w:rsidR="00C71652">
        <w:rPr>
          <w:rFonts w:ascii="Times New Roman" w:hAnsi="Times New Roman"/>
          <w:b/>
          <w:bCs/>
          <w:sz w:val="28"/>
          <w:szCs w:val="24"/>
          <w:u w:val="single"/>
        </w:rPr>
        <w:t>6</w:t>
      </w:r>
      <w:r w:rsidR="00A722D0">
        <w:rPr>
          <w:rFonts w:ascii="Times New Roman" w:hAnsi="Times New Roman"/>
          <w:b/>
          <w:bCs/>
          <w:sz w:val="28"/>
          <w:szCs w:val="24"/>
          <w:u w:val="single"/>
        </w:rPr>
        <w:t xml:space="preserve"> ULTRASONIC SENSOR PAIR</w:t>
      </w:r>
    </w:p>
    <w:p w:rsidR="00A722D0" w:rsidRDefault="00D5261B" w:rsidP="00564175">
      <w:pPr>
        <w:spacing w:after="0" w:line="360" w:lineRule="auto"/>
        <w:jc w:val="center"/>
        <w:rPr>
          <w:rFonts w:ascii="Times New Roman" w:hAnsi="Times New Roman"/>
          <w:b/>
          <w:bCs/>
          <w:sz w:val="28"/>
          <w:szCs w:val="24"/>
          <w:u w:val="single"/>
        </w:rPr>
      </w:pPr>
      <w:r w:rsidRPr="005B1D8C">
        <w:rPr>
          <w:rFonts w:ascii="Times New Roman" w:hAnsi="Times New Roman"/>
          <w:b/>
          <w:bCs/>
          <w:noProof/>
          <w:sz w:val="28"/>
          <w:szCs w:val="24"/>
        </w:rPr>
        <w:drawing>
          <wp:inline distT="0" distB="0" distL="0" distR="0">
            <wp:extent cx="3993633" cy="2838450"/>
            <wp:effectExtent l="19050" t="0" r="6867" b="0"/>
            <wp:docPr id="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l="11623" t="20635" r="15631" b="14098"/>
                    <a:stretch>
                      <a:fillRect/>
                    </a:stretch>
                  </pic:blipFill>
                  <pic:spPr bwMode="auto">
                    <a:xfrm>
                      <a:off x="0" y="0"/>
                      <a:ext cx="3993633" cy="2838450"/>
                    </a:xfrm>
                    <a:prstGeom prst="rect">
                      <a:avLst/>
                    </a:prstGeom>
                    <a:noFill/>
                    <a:ln w="9525">
                      <a:noFill/>
                      <a:miter lim="800000"/>
                      <a:headEnd/>
                      <a:tailEnd/>
                    </a:ln>
                  </pic:spPr>
                </pic:pic>
              </a:graphicData>
            </a:graphic>
          </wp:inline>
        </w:drawing>
      </w:r>
    </w:p>
    <w:p w:rsidR="00A722D0" w:rsidRDefault="00A722D0" w:rsidP="00564175">
      <w:pPr>
        <w:spacing w:after="0" w:line="360" w:lineRule="auto"/>
        <w:jc w:val="center"/>
        <w:rPr>
          <w:rFonts w:ascii="Times New Roman" w:hAnsi="Times New Roman"/>
          <w:b/>
          <w:bCs/>
          <w:sz w:val="28"/>
          <w:szCs w:val="24"/>
          <w:u w:val="single"/>
        </w:rPr>
      </w:pPr>
    </w:p>
    <w:p w:rsidR="00D5261B" w:rsidRDefault="00D5261B" w:rsidP="00564175">
      <w:pPr>
        <w:spacing w:after="0" w:line="360" w:lineRule="auto"/>
        <w:jc w:val="center"/>
        <w:rPr>
          <w:rFonts w:ascii="Times New Roman" w:hAnsi="Times New Roman"/>
          <w:b/>
          <w:bCs/>
          <w:sz w:val="28"/>
          <w:szCs w:val="24"/>
          <w:u w:val="single"/>
        </w:rPr>
      </w:pPr>
    </w:p>
    <w:p w:rsidR="00D5261B" w:rsidRPr="00D5261B" w:rsidRDefault="00D5261B" w:rsidP="003E6389">
      <w:pPr>
        <w:spacing w:after="0" w:line="360" w:lineRule="auto"/>
        <w:ind w:firstLine="720"/>
        <w:jc w:val="both"/>
        <w:rPr>
          <w:rFonts w:ascii="Times New Roman" w:hAnsi="Times New Roman"/>
          <w:bCs/>
          <w:sz w:val="24"/>
          <w:szCs w:val="24"/>
        </w:rPr>
      </w:pPr>
      <w:r w:rsidRPr="00D5261B">
        <w:rPr>
          <w:rFonts w:ascii="Times New Roman" w:hAnsi="Times New Roman"/>
          <w:bCs/>
          <w:sz w:val="24"/>
          <w:szCs w:val="24"/>
        </w:rPr>
        <w:t xml:space="preserve">Here is a more easy use serial ultrasonic module. It will auto output the distance information via serial port after power on, you don't need to do any trigger and calculated, just need to read the serial pin and get the distance information. </w:t>
      </w:r>
    </w:p>
    <w:p w:rsidR="003E6389" w:rsidRPr="003E6389" w:rsidRDefault="003E6389" w:rsidP="003E6389">
      <w:pPr>
        <w:spacing w:before="100" w:beforeAutospacing="1" w:after="100" w:afterAutospacing="1" w:line="360" w:lineRule="auto"/>
        <w:ind w:firstLine="720"/>
        <w:jc w:val="both"/>
        <w:rPr>
          <w:rFonts w:ascii="Times New Roman" w:eastAsia="Times New Roman" w:hAnsi="Times New Roman"/>
          <w:color w:val="000033"/>
          <w:sz w:val="24"/>
          <w:szCs w:val="24"/>
          <w:shd w:val="clear" w:color="auto" w:fill="FFFFFF"/>
        </w:rPr>
      </w:pPr>
      <w:r>
        <w:rPr>
          <w:rFonts w:ascii="Times New Roman" w:eastAsia="Times New Roman" w:hAnsi="Times New Roman"/>
          <w:color w:val="000033"/>
          <w:sz w:val="24"/>
          <w:szCs w:val="24"/>
          <w:shd w:val="clear" w:color="auto" w:fill="FFFFFF"/>
        </w:rPr>
        <w:t>U</w:t>
      </w:r>
      <w:r w:rsidRPr="003E6389">
        <w:rPr>
          <w:rFonts w:ascii="Times New Roman" w:eastAsia="Times New Roman" w:hAnsi="Times New Roman"/>
          <w:color w:val="000033"/>
          <w:sz w:val="24"/>
          <w:szCs w:val="24"/>
          <w:shd w:val="clear" w:color="auto" w:fill="FFFFFF"/>
        </w:rPr>
        <w:t>ltrasonic sensor provides a very low-cost and easy method of distance measurement. This sensor is perfect for any number of applications that require you to perform measurements between moving or stationary objects. Naturally, robotics applications are very popular but you'll also find this product to be useful in security systems or as an infrared replacement if so desired. You will definitely appreciate the activity status LED and the economic use of just one I/O pin.</w:t>
      </w:r>
    </w:p>
    <w:p w:rsidR="003E6389" w:rsidRPr="003E6389" w:rsidRDefault="003E6389" w:rsidP="003E6389">
      <w:pPr>
        <w:spacing w:before="100" w:beforeAutospacing="1" w:after="100" w:afterAutospacing="1" w:line="360" w:lineRule="auto"/>
        <w:ind w:firstLine="720"/>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 xml:space="preserve">The </w:t>
      </w:r>
      <w:r>
        <w:rPr>
          <w:rFonts w:ascii="Times New Roman" w:eastAsia="Times New Roman" w:hAnsi="Times New Roman"/>
          <w:color w:val="000033"/>
          <w:sz w:val="24"/>
          <w:szCs w:val="24"/>
          <w:shd w:val="clear" w:color="auto" w:fill="FFFFFF"/>
        </w:rPr>
        <w:t>ultrasonic</w:t>
      </w:r>
      <w:r w:rsidRPr="003E6389">
        <w:rPr>
          <w:rFonts w:ascii="Times New Roman" w:eastAsia="Times New Roman" w:hAnsi="Times New Roman"/>
          <w:color w:val="000033"/>
          <w:sz w:val="24"/>
          <w:szCs w:val="24"/>
          <w:shd w:val="clear" w:color="auto" w:fill="FFFFFF"/>
        </w:rPr>
        <w:t xml:space="preserve"> sensor measures distance using sonar; an ultrasonic (well above human hearing) pulse is transmitted from the unit and distance-to-target is determined by measuring the time required for the echo return. Output from the </w:t>
      </w:r>
      <w:r>
        <w:rPr>
          <w:rFonts w:ascii="Times New Roman" w:eastAsia="Times New Roman" w:hAnsi="Times New Roman"/>
          <w:color w:val="000033"/>
          <w:sz w:val="24"/>
          <w:szCs w:val="24"/>
          <w:shd w:val="clear" w:color="auto" w:fill="FFFFFF"/>
        </w:rPr>
        <w:t>ultrasonic</w:t>
      </w:r>
      <w:r w:rsidRPr="003E6389">
        <w:rPr>
          <w:rFonts w:ascii="Times New Roman" w:eastAsia="Times New Roman" w:hAnsi="Times New Roman"/>
          <w:color w:val="000033"/>
          <w:sz w:val="24"/>
          <w:szCs w:val="24"/>
          <w:shd w:val="clear" w:color="auto" w:fill="FFFFFF"/>
        </w:rPr>
        <w:t xml:space="preserve"> sensor is a variable-width pulse that corresponds to the distance to the target.</w:t>
      </w:r>
    </w:p>
    <w:p w:rsidR="003E6389" w:rsidRDefault="003E6389" w:rsidP="003E6389">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p>
    <w:p w:rsidR="003E6389" w:rsidRPr="003E6389" w:rsidRDefault="003E6389" w:rsidP="003E6389">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b/>
          <w:bCs/>
          <w:color w:val="000033"/>
          <w:sz w:val="24"/>
          <w:szCs w:val="24"/>
        </w:rPr>
        <w:lastRenderedPageBreak/>
        <w:t>Features:</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Provides precise, non-contact distance measurements within a 2 cm to 3 m range</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Simple pulse in/pulse out communication</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Burst indicator LED shows measurement in progress</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20 mA power consumption</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Narrow acceptance angle</w:t>
      </w:r>
    </w:p>
    <w:p w:rsidR="003E6389" w:rsidRPr="003E6389" w:rsidRDefault="003E6389" w:rsidP="003E6389">
      <w:pPr>
        <w:numPr>
          <w:ilvl w:val="0"/>
          <w:numId w:val="21"/>
        </w:num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color w:val="000033"/>
          <w:sz w:val="24"/>
          <w:szCs w:val="24"/>
          <w:shd w:val="clear" w:color="auto" w:fill="FFFFFF"/>
        </w:rPr>
        <w:t>3-pin header makes it easy to connect using a servo extension cable, no soldering required</w:t>
      </w:r>
    </w:p>
    <w:p w:rsidR="00D5261B" w:rsidRPr="003E6389" w:rsidRDefault="003E6389" w:rsidP="003E6389">
      <w:pPr>
        <w:spacing w:before="100" w:beforeAutospacing="1" w:after="100" w:afterAutospacing="1" w:line="360" w:lineRule="auto"/>
        <w:jc w:val="both"/>
        <w:rPr>
          <w:rFonts w:ascii="Times New Roman" w:eastAsia="Times New Roman" w:hAnsi="Times New Roman"/>
          <w:color w:val="000033"/>
          <w:sz w:val="24"/>
          <w:szCs w:val="24"/>
          <w:shd w:val="clear" w:color="auto" w:fill="FFFFFF"/>
        </w:rPr>
      </w:pPr>
      <w:r w:rsidRPr="003E6389">
        <w:rPr>
          <w:rFonts w:ascii="Times New Roman" w:eastAsia="Times New Roman" w:hAnsi="Times New Roman"/>
          <w:b/>
          <w:bCs/>
          <w:color w:val="000033"/>
          <w:sz w:val="24"/>
          <w:szCs w:val="24"/>
        </w:rPr>
        <w:t>Key Specifications:</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power supply :5V DC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quiescent current : &lt;15mA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effectual angle: &lt;15°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ranging distance : 2cm – 350 cm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resolution : 0.3 cm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Output cycle : 50ms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Baud Rate : 9600 </w:t>
      </w:r>
    </w:p>
    <w:p w:rsidR="00D5261B" w:rsidRPr="00D5261B" w:rsidRDefault="00D5261B" w:rsidP="00D5261B">
      <w:pPr>
        <w:spacing w:after="0" w:line="360" w:lineRule="auto"/>
        <w:jc w:val="both"/>
        <w:rPr>
          <w:rFonts w:ascii="Times New Roman" w:hAnsi="Times New Roman"/>
          <w:bCs/>
          <w:sz w:val="24"/>
          <w:szCs w:val="24"/>
        </w:rPr>
      </w:pPr>
    </w:p>
    <w:p w:rsidR="00D5261B" w:rsidRPr="003E6389" w:rsidRDefault="00D5261B" w:rsidP="003E6389">
      <w:pPr>
        <w:rPr>
          <w:rFonts w:ascii="Times New Roman" w:hAnsi="Times New Roman"/>
          <w:b/>
          <w:bCs/>
          <w:sz w:val="24"/>
          <w:szCs w:val="24"/>
        </w:rPr>
      </w:pPr>
      <w:r w:rsidRPr="00D5261B">
        <w:rPr>
          <w:rFonts w:ascii="Times New Roman" w:hAnsi="Times New Roman"/>
          <w:b/>
          <w:bCs/>
          <w:sz w:val="24"/>
          <w:szCs w:val="24"/>
        </w:rPr>
        <w:t xml:space="preserve">Output frame format </w:t>
      </w:r>
      <w:r w:rsidRPr="00D5261B">
        <w:rPr>
          <w:rFonts w:ascii="MS Mincho" w:eastAsia="MS Mincho" w:hAnsi="MS Mincho" w:cs="MS Mincho" w:hint="eastAsia"/>
          <w:bCs/>
          <w:sz w:val="24"/>
          <w:szCs w:val="24"/>
        </w:rPr>
        <w:t>（</w:t>
      </w:r>
      <w:r w:rsidRPr="00D5261B">
        <w:rPr>
          <w:rFonts w:ascii="Times New Roman" w:hAnsi="Times New Roman"/>
          <w:b/>
          <w:bCs/>
          <w:sz w:val="24"/>
          <w:szCs w:val="24"/>
        </w:rPr>
        <w:t>4Bytes</w:t>
      </w:r>
      <w:r w:rsidRPr="00D5261B">
        <w:rPr>
          <w:rFonts w:ascii="MS Mincho" w:eastAsia="MS Mincho" w:hAnsi="MS Mincho" w:cs="MS Mincho" w:hint="eastAsia"/>
          <w:bCs/>
          <w:sz w:val="24"/>
          <w:szCs w:val="24"/>
        </w:rPr>
        <w:t>）</w:t>
      </w:r>
      <w:r w:rsidRPr="00D5261B">
        <w:rPr>
          <w:rFonts w:ascii="Times New Roman" w:hAnsi="Times New Roman"/>
          <w:bCs/>
          <w:sz w:val="24"/>
          <w:szCs w:val="24"/>
        </w:rPr>
        <w:t xml:space="preserve"> </w:t>
      </w:r>
    </w:p>
    <w:p w:rsidR="00D5261B" w:rsidRPr="00D5261B" w:rsidRDefault="00D5261B" w:rsidP="00D5261B">
      <w:pPr>
        <w:spacing w:after="0" w:line="360" w:lineRule="auto"/>
        <w:jc w:val="both"/>
        <w:rPr>
          <w:rFonts w:ascii="Times New Roman" w:hAnsi="Times New Roman"/>
          <w:bCs/>
          <w:sz w:val="24"/>
          <w:szCs w:val="24"/>
        </w:rPr>
      </w:pP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1st Byte : 0xFF (Start bit, Fixed value)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2nd Byte: </w:t>
      </w:r>
      <w:proofErr w:type="spellStart"/>
      <w:r w:rsidRPr="00D5261B">
        <w:rPr>
          <w:rFonts w:ascii="Times New Roman" w:hAnsi="Times New Roman"/>
          <w:bCs/>
          <w:sz w:val="24"/>
          <w:szCs w:val="24"/>
        </w:rPr>
        <w:t>H_Data</w:t>
      </w:r>
      <w:proofErr w:type="spellEnd"/>
      <w:r w:rsidRPr="00D5261B">
        <w:rPr>
          <w:rFonts w:ascii="Times New Roman" w:hAnsi="Times New Roman"/>
          <w:bCs/>
          <w:sz w:val="24"/>
          <w:szCs w:val="24"/>
        </w:rPr>
        <w:t xml:space="preserve"> (High 8 bit of the distance)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3rd Byte: </w:t>
      </w:r>
      <w:proofErr w:type="spellStart"/>
      <w:r w:rsidRPr="00D5261B">
        <w:rPr>
          <w:rFonts w:ascii="Times New Roman" w:hAnsi="Times New Roman"/>
          <w:bCs/>
          <w:sz w:val="24"/>
          <w:szCs w:val="24"/>
        </w:rPr>
        <w:t>L_Date</w:t>
      </w:r>
      <w:proofErr w:type="spellEnd"/>
      <w:r w:rsidRPr="00D5261B">
        <w:rPr>
          <w:rFonts w:ascii="Times New Roman" w:hAnsi="Times New Roman"/>
          <w:bCs/>
          <w:sz w:val="24"/>
          <w:szCs w:val="24"/>
        </w:rPr>
        <w:t xml:space="preserve"> (Low 8 bit of the distance) </w:t>
      </w:r>
    </w:p>
    <w:p w:rsidR="00D5261B" w:rsidRPr="00D5261B" w:rsidRDefault="00D5261B" w:rsidP="003E6389">
      <w:pPr>
        <w:pStyle w:val="ListParagraph"/>
        <w:numPr>
          <w:ilvl w:val="0"/>
          <w:numId w:val="10"/>
        </w:numPr>
        <w:spacing w:after="0" w:line="360" w:lineRule="auto"/>
        <w:jc w:val="both"/>
        <w:rPr>
          <w:rFonts w:ascii="Times New Roman" w:hAnsi="Times New Roman"/>
          <w:bCs/>
          <w:sz w:val="24"/>
          <w:szCs w:val="24"/>
        </w:rPr>
      </w:pPr>
      <w:r w:rsidRPr="00D5261B">
        <w:rPr>
          <w:rFonts w:ascii="Times New Roman" w:hAnsi="Times New Roman"/>
          <w:bCs/>
          <w:sz w:val="24"/>
          <w:szCs w:val="24"/>
        </w:rPr>
        <w:t xml:space="preserve">4th Byte: Check Sum (0XFF+H_DATA+L_DATA=SUM, Check SUM is the low 8 bit of the SUM) </w:t>
      </w:r>
    </w:p>
    <w:p w:rsidR="00D5261B" w:rsidRPr="00D5261B" w:rsidRDefault="00D5261B" w:rsidP="00D5261B">
      <w:pPr>
        <w:spacing w:after="0" w:line="360" w:lineRule="auto"/>
        <w:rPr>
          <w:rFonts w:ascii="Times New Roman" w:hAnsi="Times New Roman"/>
          <w:bCs/>
          <w:sz w:val="28"/>
          <w:szCs w:val="24"/>
        </w:rPr>
      </w:pPr>
    </w:p>
    <w:p w:rsidR="007D68E2" w:rsidRDefault="007D68E2">
      <w:pPr>
        <w:rPr>
          <w:rFonts w:ascii="Times New Roman" w:hAnsi="Times New Roman"/>
          <w:b/>
          <w:sz w:val="28"/>
          <w:szCs w:val="28"/>
        </w:rPr>
      </w:pPr>
      <w:r>
        <w:rPr>
          <w:rFonts w:ascii="Times New Roman" w:hAnsi="Times New Roman"/>
          <w:b/>
          <w:sz w:val="28"/>
          <w:szCs w:val="28"/>
        </w:rPr>
        <w:br w:type="page"/>
      </w:r>
    </w:p>
    <w:p w:rsidR="007D68E2" w:rsidRDefault="007D68E2" w:rsidP="007D68E2">
      <w:pPr>
        <w:spacing w:after="0" w:line="360" w:lineRule="auto"/>
        <w:ind w:right="29"/>
        <w:jc w:val="both"/>
        <w:rPr>
          <w:rFonts w:ascii="Times New Roman" w:hAnsi="Times New Roman"/>
          <w:b/>
          <w:sz w:val="28"/>
          <w:szCs w:val="28"/>
        </w:rPr>
      </w:pPr>
      <w:r>
        <w:rPr>
          <w:rFonts w:ascii="Times New Roman" w:hAnsi="Times New Roman"/>
          <w:b/>
          <w:sz w:val="28"/>
          <w:szCs w:val="28"/>
        </w:rPr>
        <w:lastRenderedPageBreak/>
        <w:t>Uses:</w:t>
      </w:r>
    </w:p>
    <w:p w:rsidR="007D68E2" w:rsidRDefault="007D68E2" w:rsidP="007D68E2">
      <w:pPr>
        <w:pStyle w:val="NormalWeb"/>
        <w:spacing w:line="360" w:lineRule="auto"/>
        <w:ind w:firstLine="720"/>
        <w:jc w:val="both"/>
      </w:pPr>
      <w:r>
        <w:t xml:space="preserve">Ultrasonic sensors are used to detect the presence of targets and to measure the distance to targets in many automated factories and process plants. Sensors with an on or off digital output are available for detecting the presence of objects, and sensors with an </w:t>
      </w:r>
      <w:proofErr w:type="spellStart"/>
      <w:r>
        <w:t>analog</w:t>
      </w:r>
      <w:proofErr w:type="spellEnd"/>
      <w:r>
        <w:t xml:space="preserve"> output which varies proportionally to the sensor to target separation distance are commercially available.</w:t>
      </w:r>
    </w:p>
    <w:p w:rsidR="007D68E2" w:rsidRDefault="007D68E2" w:rsidP="007D68E2">
      <w:pPr>
        <w:pStyle w:val="NormalWeb"/>
        <w:spacing w:line="360" w:lineRule="auto"/>
        <w:ind w:firstLine="720"/>
        <w:jc w:val="both"/>
      </w:pPr>
      <w:r>
        <w:t>Because ultrasonic sensors use sound rather than light for detection, they work in applications where photoelectric sensors may not. Ultrasonic are a great solution for clear object detection and for liquid level measurement, applications that photo electrics struggle with because of target translucence. Target colour and/or reflectivity don't affect ultrasonic sensors which can operate reliably in high-glare environments.</w:t>
      </w:r>
    </w:p>
    <w:p w:rsidR="007D68E2" w:rsidRDefault="007D68E2" w:rsidP="007D68E2">
      <w:pPr>
        <w:pStyle w:val="NormalWeb"/>
        <w:spacing w:line="360" w:lineRule="auto"/>
        <w:ind w:firstLine="720"/>
        <w:jc w:val="both"/>
      </w:pPr>
      <w:r>
        <w:t>Other types of transducers are used in commercially available ultrasonic cleaning devices. An ultrasonic transducer is affixed to a stainless steel pan which is filled with a solvent (frequently water or isopropanol) and a square wave is applied to it, imparting vibrational energy on the liquid.</w:t>
      </w:r>
    </w:p>
    <w:p w:rsidR="003E6389" w:rsidRDefault="003E6389">
      <w:pPr>
        <w:rPr>
          <w:rFonts w:ascii="Times New Roman" w:hAnsi="Times New Roman"/>
          <w:b/>
          <w:bCs/>
          <w:sz w:val="28"/>
          <w:szCs w:val="24"/>
          <w:u w:val="single"/>
        </w:rPr>
      </w:pPr>
      <w:r>
        <w:rPr>
          <w:rFonts w:ascii="Times New Roman" w:hAnsi="Times New Roman"/>
          <w:b/>
          <w:bCs/>
          <w:sz w:val="28"/>
          <w:szCs w:val="24"/>
          <w:u w:val="single"/>
        </w:rPr>
        <w:br w:type="page"/>
      </w:r>
    </w:p>
    <w:p w:rsidR="00206C6E" w:rsidRPr="00C71652" w:rsidRDefault="00A722D0" w:rsidP="00564175">
      <w:pPr>
        <w:spacing w:after="0" w:line="360" w:lineRule="auto"/>
        <w:jc w:val="center"/>
        <w:rPr>
          <w:rFonts w:ascii="Times New Roman" w:hAnsi="Times New Roman"/>
          <w:b/>
          <w:bCs/>
          <w:sz w:val="28"/>
          <w:szCs w:val="24"/>
          <w:u w:val="single"/>
        </w:rPr>
      </w:pPr>
      <w:r>
        <w:rPr>
          <w:rFonts w:ascii="Times New Roman" w:hAnsi="Times New Roman"/>
          <w:b/>
          <w:bCs/>
          <w:sz w:val="28"/>
          <w:szCs w:val="24"/>
          <w:u w:val="single"/>
        </w:rPr>
        <w:lastRenderedPageBreak/>
        <w:t>4.7</w:t>
      </w:r>
      <w:r w:rsidR="00206C6E" w:rsidRPr="00C71652">
        <w:rPr>
          <w:rFonts w:ascii="Times New Roman" w:hAnsi="Times New Roman"/>
          <w:b/>
          <w:bCs/>
          <w:sz w:val="28"/>
          <w:szCs w:val="24"/>
          <w:u w:val="single"/>
        </w:rPr>
        <w:t xml:space="preserve"> LED</w:t>
      </w:r>
    </w:p>
    <w:p w:rsidR="00206C6E" w:rsidRPr="00C71652" w:rsidRDefault="00206C6E" w:rsidP="00564175">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A </w:t>
      </w:r>
      <w:r w:rsidRPr="00C71652">
        <w:rPr>
          <w:rFonts w:ascii="Times New Roman" w:hAnsi="Times New Roman"/>
          <w:bCs/>
          <w:sz w:val="24"/>
          <w:szCs w:val="24"/>
        </w:rPr>
        <w:t>light-emitting diode</w:t>
      </w:r>
      <w:r w:rsidRPr="00C71652">
        <w:rPr>
          <w:rFonts w:ascii="Times New Roman" w:hAnsi="Times New Roman"/>
          <w:sz w:val="24"/>
          <w:szCs w:val="24"/>
        </w:rPr>
        <w:t xml:space="preserve"> (</w:t>
      </w:r>
      <w:r w:rsidRPr="00C71652">
        <w:rPr>
          <w:rFonts w:ascii="Times New Roman" w:hAnsi="Times New Roman"/>
          <w:bCs/>
          <w:sz w:val="24"/>
          <w:szCs w:val="24"/>
        </w:rPr>
        <w:t>LED</w:t>
      </w:r>
      <w:r w:rsidRPr="00C71652">
        <w:rPr>
          <w:rFonts w:ascii="Times New Roman" w:hAnsi="Times New Roman"/>
          <w:sz w:val="24"/>
          <w:szCs w:val="24"/>
        </w:rPr>
        <w:t xml:space="preserve">) is a </w:t>
      </w:r>
      <w:hyperlink r:id="rId69" w:tooltip="Semiconductor" w:history="1">
        <w:r w:rsidRPr="00C71652">
          <w:rPr>
            <w:rStyle w:val="Hyperlink"/>
            <w:rFonts w:ascii="Times New Roman" w:hAnsi="Times New Roman"/>
            <w:color w:val="auto"/>
            <w:sz w:val="24"/>
            <w:szCs w:val="24"/>
            <w:u w:val="none"/>
          </w:rPr>
          <w:t>semiconductor</w:t>
        </w:r>
      </w:hyperlink>
      <w:r w:rsidRPr="00C71652">
        <w:rPr>
          <w:rFonts w:ascii="Times New Roman" w:hAnsi="Times New Roman"/>
          <w:sz w:val="24"/>
          <w:szCs w:val="24"/>
        </w:rPr>
        <w:t xml:space="preserve"> light source. LEDs are used as indicator lamps in many devices, and are increasingly used for </w:t>
      </w:r>
      <w:hyperlink r:id="rId70" w:tooltip="Lighting" w:history="1">
        <w:r w:rsidRPr="00C71652">
          <w:rPr>
            <w:rStyle w:val="Hyperlink"/>
            <w:rFonts w:ascii="Times New Roman" w:hAnsi="Times New Roman"/>
            <w:color w:val="auto"/>
            <w:sz w:val="24"/>
            <w:szCs w:val="24"/>
            <w:u w:val="none"/>
          </w:rPr>
          <w:t>lighting</w:t>
        </w:r>
      </w:hyperlink>
      <w:r w:rsidRPr="00C71652">
        <w:rPr>
          <w:rFonts w:ascii="Times New Roman" w:hAnsi="Times New Roman"/>
          <w:sz w:val="24"/>
          <w:szCs w:val="24"/>
        </w:rPr>
        <w:t xml:space="preserve">. When a light-emitting </w:t>
      </w:r>
      <w:hyperlink r:id="rId71" w:tooltip="Semiconductor diode" w:history="1">
        <w:r w:rsidRPr="00C71652">
          <w:rPr>
            <w:rStyle w:val="Hyperlink"/>
            <w:rFonts w:ascii="Times New Roman" w:hAnsi="Times New Roman"/>
            <w:color w:val="auto"/>
            <w:sz w:val="24"/>
            <w:szCs w:val="24"/>
            <w:u w:val="none"/>
          </w:rPr>
          <w:t>diode</w:t>
        </w:r>
      </w:hyperlink>
      <w:r w:rsidRPr="00C71652">
        <w:rPr>
          <w:rFonts w:ascii="Times New Roman" w:hAnsi="Times New Roman"/>
          <w:sz w:val="24"/>
          <w:szCs w:val="24"/>
        </w:rPr>
        <w:t xml:space="preserve"> is forward biased (switched on), </w:t>
      </w:r>
      <w:hyperlink r:id="rId72" w:tooltip="Electrons" w:history="1">
        <w:r w:rsidRPr="00C71652">
          <w:rPr>
            <w:rStyle w:val="Hyperlink"/>
            <w:rFonts w:ascii="Times New Roman" w:hAnsi="Times New Roman"/>
            <w:color w:val="auto"/>
            <w:sz w:val="24"/>
            <w:szCs w:val="24"/>
            <w:u w:val="none"/>
          </w:rPr>
          <w:t>electrons</w:t>
        </w:r>
      </w:hyperlink>
      <w:r w:rsidRPr="00C71652">
        <w:rPr>
          <w:rFonts w:ascii="Times New Roman" w:hAnsi="Times New Roman"/>
          <w:sz w:val="24"/>
          <w:szCs w:val="24"/>
        </w:rPr>
        <w:t xml:space="preserve"> are able to </w:t>
      </w:r>
      <w:hyperlink r:id="rId73" w:tooltip="Carrier generation and recombination" w:history="1">
        <w:r w:rsidRPr="00C71652">
          <w:rPr>
            <w:rStyle w:val="Hyperlink"/>
            <w:rFonts w:ascii="Times New Roman" w:hAnsi="Times New Roman"/>
            <w:color w:val="auto"/>
            <w:sz w:val="24"/>
            <w:szCs w:val="24"/>
            <w:u w:val="none"/>
          </w:rPr>
          <w:t>recombine</w:t>
        </w:r>
      </w:hyperlink>
      <w:r w:rsidRPr="00C71652">
        <w:rPr>
          <w:rFonts w:ascii="Times New Roman" w:hAnsi="Times New Roman"/>
          <w:sz w:val="24"/>
          <w:szCs w:val="24"/>
        </w:rPr>
        <w:t xml:space="preserve"> with </w:t>
      </w:r>
      <w:hyperlink r:id="rId74" w:tooltip="Electron hole" w:history="1">
        <w:r w:rsidRPr="00C71652">
          <w:rPr>
            <w:rStyle w:val="Hyperlink"/>
            <w:rFonts w:ascii="Times New Roman" w:hAnsi="Times New Roman"/>
            <w:color w:val="auto"/>
            <w:sz w:val="24"/>
            <w:szCs w:val="24"/>
            <w:u w:val="none"/>
          </w:rPr>
          <w:t>holes</w:t>
        </w:r>
      </w:hyperlink>
      <w:r w:rsidRPr="00C71652">
        <w:rPr>
          <w:rFonts w:ascii="Times New Roman" w:hAnsi="Times New Roman"/>
          <w:sz w:val="24"/>
          <w:szCs w:val="24"/>
        </w:rPr>
        <w:t xml:space="preserve"> within the device, releasing energy in the form of </w:t>
      </w:r>
      <w:hyperlink r:id="rId75" w:tooltip="Photon" w:history="1">
        <w:r w:rsidRPr="00C71652">
          <w:rPr>
            <w:rStyle w:val="Hyperlink"/>
            <w:rFonts w:ascii="Times New Roman" w:hAnsi="Times New Roman"/>
            <w:color w:val="auto"/>
            <w:sz w:val="24"/>
            <w:szCs w:val="24"/>
            <w:u w:val="none"/>
          </w:rPr>
          <w:t>photons</w:t>
        </w:r>
      </w:hyperlink>
      <w:r w:rsidRPr="00C71652">
        <w:rPr>
          <w:rFonts w:ascii="Times New Roman" w:hAnsi="Times New Roman"/>
          <w:sz w:val="24"/>
          <w:szCs w:val="24"/>
        </w:rPr>
        <w:t xml:space="preserve">. </w:t>
      </w:r>
    </w:p>
    <w:p w:rsidR="00206C6E" w:rsidRPr="00C71652" w:rsidRDefault="00206C6E" w:rsidP="00564175">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This effect is called </w:t>
      </w:r>
      <w:hyperlink r:id="rId76" w:tooltip="Electroluminescence" w:history="1">
        <w:r w:rsidRPr="00C71652">
          <w:rPr>
            <w:rStyle w:val="Hyperlink"/>
            <w:rFonts w:ascii="Times New Roman" w:hAnsi="Times New Roman"/>
            <w:color w:val="auto"/>
            <w:sz w:val="24"/>
            <w:szCs w:val="24"/>
            <w:u w:val="none"/>
          </w:rPr>
          <w:t>electroluminescence</w:t>
        </w:r>
      </w:hyperlink>
      <w:r w:rsidRPr="00C71652">
        <w:rPr>
          <w:rFonts w:ascii="Times New Roman" w:hAnsi="Times New Roman"/>
          <w:sz w:val="24"/>
          <w:szCs w:val="24"/>
        </w:rPr>
        <w:t xml:space="preserve"> and the </w:t>
      </w:r>
      <w:hyperlink r:id="rId77" w:tooltip="Color" w:history="1">
        <w:r w:rsidRPr="00C71652">
          <w:rPr>
            <w:rStyle w:val="Hyperlink"/>
            <w:rFonts w:ascii="Times New Roman" w:hAnsi="Times New Roman"/>
            <w:color w:val="auto"/>
            <w:sz w:val="24"/>
            <w:szCs w:val="24"/>
            <w:u w:val="none"/>
          </w:rPr>
          <w:t>color</w:t>
        </w:r>
      </w:hyperlink>
      <w:r w:rsidRPr="00C71652">
        <w:rPr>
          <w:rFonts w:ascii="Times New Roman" w:hAnsi="Times New Roman"/>
          <w:sz w:val="24"/>
          <w:szCs w:val="24"/>
        </w:rPr>
        <w:t xml:space="preserve"> of the light (corresponding to the energy of the photon) is determined by the </w:t>
      </w:r>
      <w:hyperlink r:id="rId78" w:tooltip="Energy gap" w:history="1">
        <w:r w:rsidRPr="00C71652">
          <w:rPr>
            <w:rStyle w:val="Hyperlink"/>
            <w:rFonts w:ascii="Times New Roman" w:hAnsi="Times New Roman"/>
            <w:color w:val="auto"/>
            <w:sz w:val="24"/>
            <w:szCs w:val="24"/>
            <w:u w:val="none"/>
          </w:rPr>
          <w:t>energy gap</w:t>
        </w:r>
      </w:hyperlink>
      <w:r w:rsidRPr="00C71652">
        <w:rPr>
          <w:rFonts w:ascii="Times New Roman" w:hAnsi="Times New Roman"/>
          <w:sz w:val="24"/>
          <w:szCs w:val="24"/>
        </w:rPr>
        <w:t xml:space="preserve"> of the semiconductor. An LED is often small in area (less than 1 mm</w:t>
      </w:r>
      <w:r w:rsidRPr="00C71652">
        <w:rPr>
          <w:rFonts w:ascii="Times New Roman" w:hAnsi="Times New Roman"/>
          <w:sz w:val="24"/>
          <w:szCs w:val="24"/>
          <w:vertAlign w:val="superscript"/>
        </w:rPr>
        <w:t>2</w:t>
      </w:r>
      <w:r w:rsidRPr="00C71652">
        <w:rPr>
          <w:rFonts w:ascii="Times New Roman" w:hAnsi="Times New Roman"/>
          <w:sz w:val="24"/>
          <w:szCs w:val="24"/>
        </w:rPr>
        <w:t xml:space="preserve">), and integrated optical components may be used to shape its radiation pattern. LEDs present many </w:t>
      </w:r>
      <w:hyperlink r:id="rId79" w:anchor="Advantages" w:tooltip="Led" w:history="1">
        <w:r w:rsidRPr="00C71652">
          <w:rPr>
            <w:rStyle w:val="Hyperlink"/>
            <w:rFonts w:ascii="Times New Roman" w:hAnsi="Times New Roman"/>
            <w:color w:val="auto"/>
            <w:sz w:val="24"/>
            <w:szCs w:val="24"/>
            <w:u w:val="none"/>
          </w:rPr>
          <w:t>advantages</w:t>
        </w:r>
      </w:hyperlink>
      <w:r w:rsidRPr="00C71652">
        <w:rPr>
          <w:rFonts w:ascii="Times New Roman" w:hAnsi="Times New Roman"/>
          <w:sz w:val="24"/>
          <w:szCs w:val="24"/>
        </w:rPr>
        <w:t xml:space="preserve"> over incandescent light sources including </w:t>
      </w:r>
      <w:hyperlink r:id="rId80" w:tooltip="Energy conservation" w:history="1">
        <w:r w:rsidRPr="00C71652">
          <w:rPr>
            <w:rStyle w:val="Hyperlink"/>
            <w:rFonts w:ascii="Times New Roman" w:hAnsi="Times New Roman"/>
            <w:color w:val="auto"/>
            <w:sz w:val="24"/>
            <w:szCs w:val="24"/>
            <w:u w:val="none"/>
          </w:rPr>
          <w:t>lower energy consumption</w:t>
        </w:r>
      </w:hyperlink>
      <w:r w:rsidRPr="00C71652">
        <w:rPr>
          <w:rFonts w:ascii="Times New Roman" w:hAnsi="Times New Roman"/>
          <w:sz w:val="24"/>
          <w:szCs w:val="24"/>
        </w:rPr>
        <w:t xml:space="preserve">, longer </w:t>
      </w:r>
      <w:hyperlink r:id="rId81" w:tooltip="Service life" w:history="1">
        <w:r w:rsidRPr="00C71652">
          <w:rPr>
            <w:rStyle w:val="Hyperlink"/>
            <w:rFonts w:ascii="Times New Roman" w:hAnsi="Times New Roman"/>
            <w:color w:val="auto"/>
            <w:sz w:val="24"/>
            <w:szCs w:val="24"/>
            <w:u w:val="none"/>
          </w:rPr>
          <w:t>lifetime</w:t>
        </w:r>
      </w:hyperlink>
      <w:r w:rsidRPr="00C71652">
        <w:rPr>
          <w:rFonts w:ascii="Times New Roman" w:hAnsi="Times New Roman"/>
          <w:sz w:val="24"/>
          <w:szCs w:val="24"/>
        </w:rPr>
        <w:t>, improved robustness, smaller size, faster switching, and greater durability and reliability.</w:t>
      </w:r>
    </w:p>
    <w:p w:rsidR="00206C6E" w:rsidRPr="00C71652" w:rsidRDefault="00206C6E" w:rsidP="00564175">
      <w:pPr>
        <w:spacing w:after="0" w:line="360" w:lineRule="auto"/>
        <w:jc w:val="both"/>
        <w:rPr>
          <w:rFonts w:ascii="Times New Roman" w:hAnsi="Times New Roman"/>
          <w:sz w:val="24"/>
          <w:szCs w:val="24"/>
        </w:rPr>
      </w:pPr>
      <w:r w:rsidRPr="00C71652">
        <w:rPr>
          <w:rFonts w:ascii="Times New Roman" w:hAnsi="Times New Roman"/>
          <w:sz w:val="24"/>
          <w:szCs w:val="24"/>
        </w:rPr>
        <w:t xml:space="preserve"> </w:t>
      </w:r>
    </w:p>
    <w:p w:rsidR="00206C6E" w:rsidRPr="00C71652" w:rsidRDefault="00206C6E" w:rsidP="008F3EF1">
      <w:pPr>
        <w:spacing w:after="0" w:line="360" w:lineRule="auto"/>
        <w:rPr>
          <w:rFonts w:ascii="Times New Roman" w:hAnsi="Times New Roman"/>
          <w:b/>
          <w:sz w:val="24"/>
          <w:szCs w:val="24"/>
        </w:rPr>
      </w:pPr>
      <w:r w:rsidRPr="00C71652">
        <w:rPr>
          <w:rFonts w:ascii="Times New Roman" w:hAnsi="Times New Roman"/>
          <w:b/>
          <w:sz w:val="24"/>
          <w:szCs w:val="24"/>
        </w:rPr>
        <w:t>Types of LED’S</w:t>
      </w:r>
      <w:r w:rsidRPr="00C71652">
        <w:rPr>
          <w:rFonts w:ascii="Times New Roman" w:hAnsi="Times New Roman"/>
          <w:sz w:val="24"/>
          <w:szCs w:val="24"/>
        </w:rPr>
        <w:t xml:space="preserve">                                                 </w:t>
      </w:r>
      <w:r w:rsidRPr="00C71652">
        <w:rPr>
          <w:rFonts w:ascii="Times New Roman" w:hAnsi="Times New Roman"/>
          <w:noProof/>
          <w:color w:val="0000FF"/>
          <w:sz w:val="24"/>
          <w:szCs w:val="24"/>
        </w:rPr>
        <w:drawing>
          <wp:inline distT="0" distB="0" distL="0" distR="0">
            <wp:extent cx="5943600" cy="1714500"/>
            <wp:effectExtent l="19050" t="0" r="0" b="0"/>
            <wp:docPr id="33" name="Picture 31" descr="http://upload.wikimedia.org/wikipedia/commons/thumb/9/9e/Verschiedene_LEDs.jpg/750px-Verschiedene_LEDs.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9/9e/Verschiedene_LEDs.jpg/750px-Verschiedene_LEDs.jpg">
                      <a:hlinkClick r:id="rId82"/>
                    </pic:cNvPr>
                    <pic:cNvPicPr>
                      <a:picLocks noChangeAspect="1" noChangeArrowheads="1"/>
                    </pic:cNvPicPr>
                  </pic:nvPicPr>
                  <pic:blipFill>
                    <a:blip r:embed="rId83" cstate="print"/>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206C6E" w:rsidRPr="00C71652" w:rsidRDefault="00206C6E" w:rsidP="00564175">
      <w:pPr>
        <w:spacing w:after="0" w:line="360" w:lineRule="auto"/>
        <w:jc w:val="center"/>
        <w:rPr>
          <w:rFonts w:ascii="Times New Roman" w:hAnsi="Times New Roman"/>
          <w:sz w:val="24"/>
          <w:szCs w:val="24"/>
        </w:rPr>
      </w:pPr>
      <w:r w:rsidRPr="00C71652">
        <w:rPr>
          <w:rFonts w:ascii="Times New Roman" w:hAnsi="Times New Roman"/>
          <w:sz w:val="24"/>
          <w:szCs w:val="24"/>
        </w:rPr>
        <w:t>Fig 4.11(a): Types of LED</w:t>
      </w:r>
    </w:p>
    <w:p w:rsidR="00206C6E" w:rsidRPr="00C71652" w:rsidRDefault="00206C6E" w:rsidP="00564175">
      <w:pPr>
        <w:spacing w:after="0" w:line="360" w:lineRule="auto"/>
        <w:rPr>
          <w:rFonts w:ascii="Times New Roman" w:hAnsi="Times New Roman"/>
          <w:sz w:val="24"/>
          <w:szCs w:val="24"/>
        </w:rPr>
      </w:pPr>
    </w:p>
    <w:p w:rsidR="00206C6E" w:rsidRPr="00C71652" w:rsidRDefault="00206C6E" w:rsidP="00564175">
      <w:pPr>
        <w:spacing w:after="0" w:line="360" w:lineRule="auto"/>
        <w:jc w:val="both"/>
        <w:rPr>
          <w:rFonts w:ascii="Times New Roman" w:hAnsi="Times New Roman"/>
          <w:sz w:val="24"/>
          <w:szCs w:val="24"/>
        </w:rPr>
      </w:pPr>
      <w:r w:rsidRPr="00C71652">
        <w:rPr>
          <w:rFonts w:ascii="Times New Roman" w:hAnsi="Times New Roman"/>
          <w:sz w:val="24"/>
          <w:szCs w:val="24"/>
        </w:rPr>
        <w:t xml:space="preserve">Light-emitting diodes are used in applications as diverse as replacements for </w:t>
      </w:r>
      <w:hyperlink r:id="rId84" w:anchor="Aviation_navigation_lights" w:tooltip="Navigation light" w:history="1">
        <w:r w:rsidRPr="00C71652">
          <w:rPr>
            <w:rStyle w:val="Hyperlink"/>
            <w:rFonts w:ascii="Times New Roman" w:hAnsi="Times New Roman"/>
            <w:color w:val="auto"/>
            <w:sz w:val="24"/>
            <w:szCs w:val="24"/>
            <w:u w:val="none"/>
          </w:rPr>
          <w:t>aviation lighting</w:t>
        </w:r>
      </w:hyperlink>
      <w:r w:rsidRPr="00C71652">
        <w:rPr>
          <w:rFonts w:ascii="Times New Roman" w:hAnsi="Times New Roman"/>
          <w:sz w:val="24"/>
          <w:szCs w:val="24"/>
        </w:rPr>
        <w:t xml:space="preserve">, </w:t>
      </w:r>
      <w:hyperlink r:id="rId85" w:anchor="Light_emitting_diodes_.28LED.29" w:tooltip="Automotive lighting" w:history="1">
        <w:r w:rsidRPr="00C71652">
          <w:rPr>
            <w:rStyle w:val="Hyperlink"/>
            <w:rFonts w:ascii="Times New Roman" w:hAnsi="Times New Roman"/>
            <w:color w:val="auto"/>
            <w:sz w:val="24"/>
            <w:szCs w:val="24"/>
            <w:u w:val="none"/>
          </w:rPr>
          <w:t>automotive lighting</w:t>
        </w:r>
      </w:hyperlink>
      <w:r w:rsidRPr="00C71652">
        <w:rPr>
          <w:rFonts w:ascii="Times New Roman" w:hAnsi="Times New Roman"/>
          <w:sz w:val="24"/>
          <w:szCs w:val="24"/>
        </w:rPr>
        <w:t xml:space="preserve"> as well as in </w:t>
      </w:r>
      <w:hyperlink r:id="rId86" w:tooltip="Traffic signal" w:history="1">
        <w:r w:rsidRPr="00C71652">
          <w:rPr>
            <w:rStyle w:val="Hyperlink"/>
            <w:rFonts w:ascii="Times New Roman" w:hAnsi="Times New Roman"/>
            <w:color w:val="auto"/>
            <w:sz w:val="24"/>
            <w:szCs w:val="24"/>
            <w:u w:val="none"/>
          </w:rPr>
          <w:t>traffic signals</w:t>
        </w:r>
      </w:hyperlink>
      <w:r w:rsidRPr="00C71652">
        <w:rPr>
          <w:rFonts w:ascii="Times New Roman" w:hAnsi="Times New Roman"/>
          <w:sz w:val="24"/>
          <w:szCs w:val="24"/>
        </w:rPr>
        <w:t>. The compact size, the possibility of narrow bandwidth, switching speed, and extreme reliability of LEDs has allowed new text and video displays and sensors to be developed, while their high switching rates are also useful in advanced communications technology.</w:t>
      </w:r>
    </w:p>
    <w:p w:rsidR="00206C6E" w:rsidRPr="00C71652" w:rsidRDefault="00206C6E" w:rsidP="00564175">
      <w:pPr>
        <w:spacing w:after="0" w:line="360" w:lineRule="auto"/>
        <w:jc w:val="both"/>
        <w:rPr>
          <w:rFonts w:ascii="Times New Roman" w:hAnsi="Times New Roman"/>
          <w:b/>
          <w:bCs/>
          <w:sz w:val="24"/>
          <w:szCs w:val="24"/>
        </w:rPr>
      </w:pPr>
      <w:r w:rsidRPr="00C71652">
        <w:rPr>
          <w:rFonts w:ascii="Times New Roman" w:hAnsi="Times New Roman"/>
          <w:b/>
          <w:bCs/>
          <w:sz w:val="24"/>
          <w:szCs w:val="24"/>
        </w:rPr>
        <w:t>Electronic Symbol:</w:t>
      </w:r>
    </w:p>
    <w:p w:rsidR="00206C6E" w:rsidRPr="00C71652" w:rsidRDefault="00206C6E" w:rsidP="00564175">
      <w:pPr>
        <w:spacing w:after="0" w:line="360" w:lineRule="auto"/>
        <w:jc w:val="center"/>
        <w:rPr>
          <w:rFonts w:ascii="Times New Roman" w:hAnsi="Times New Roman"/>
          <w:b/>
          <w:bCs/>
          <w:sz w:val="24"/>
          <w:szCs w:val="24"/>
        </w:rPr>
      </w:pPr>
      <w:r w:rsidRPr="00C71652">
        <w:rPr>
          <w:rFonts w:ascii="Times New Roman" w:hAnsi="Times New Roman"/>
          <w:noProof/>
          <w:sz w:val="24"/>
          <w:szCs w:val="24"/>
        </w:rPr>
        <w:drawing>
          <wp:inline distT="0" distB="0" distL="0" distR="0">
            <wp:extent cx="1123950" cy="352425"/>
            <wp:effectExtent l="19050" t="0" r="0" b="0"/>
            <wp:docPr id="34" name="Picture 36" descr="LED symbol.sv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D symbol.svg">
                      <a:hlinkClick r:id="rId87"/>
                    </pic:cNvPr>
                    <pic:cNvPicPr>
                      <a:picLocks noChangeAspect="1" noChangeArrowheads="1"/>
                    </pic:cNvPicPr>
                  </pic:nvPicPr>
                  <pic:blipFill>
                    <a:blip r:embed="rId88" cstate="print"/>
                    <a:srcRect/>
                    <a:stretch>
                      <a:fillRect/>
                    </a:stretch>
                  </pic:blipFill>
                  <pic:spPr bwMode="auto">
                    <a:xfrm>
                      <a:off x="0" y="0"/>
                      <a:ext cx="1123950" cy="352425"/>
                    </a:xfrm>
                    <a:prstGeom prst="rect">
                      <a:avLst/>
                    </a:prstGeom>
                    <a:noFill/>
                    <a:ln w="9525">
                      <a:noFill/>
                      <a:miter lim="800000"/>
                      <a:headEnd/>
                      <a:tailEnd/>
                    </a:ln>
                  </pic:spPr>
                </pic:pic>
              </a:graphicData>
            </a:graphic>
          </wp:inline>
        </w:drawing>
      </w:r>
    </w:p>
    <w:p w:rsidR="00206C6E" w:rsidRPr="00C71652" w:rsidRDefault="00206C6E" w:rsidP="00564175">
      <w:pPr>
        <w:spacing w:after="0" w:line="360" w:lineRule="auto"/>
        <w:jc w:val="center"/>
        <w:rPr>
          <w:rFonts w:ascii="Times New Roman" w:hAnsi="Times New Roman"/>
          <w:bCs/>
          <w:sz w:val="24"/>
          <w:szCs w:val="24"/>
        </w:rPr>
      </w:pPr>
      <w:r w:rsidRPr="00C71652">
        <w:rPr>
          <w:rFonts w:ascii="Times New Roman" w:hAnsi="Times New Roman"/>
          <w:bCs/>
          <w:sz w:val="24"/>
          <w:szCs w:val="24"/>
        </w:rPr>
        <w:t>Fig 4.11(b): symbol of LED</w:t>
      </w:r>
    </w:p>
    <w:p w:rsidR="00D5261B" w:rsidRDefault="00D5261B">
      <w:pPr>
        <w:rPr>
          <w:rFonts w:ascii="Times New Roman" w:hAnsi="Times New Roman"/>
          <w:b/>
          <w:sz w:val="32"/>
          <w:szCs w:val="28"/>
          <w:u w:val="single"/>
        </w:rPr>
      </w:pPr>
    </w:p>
    <w:p w:rsidR="00206C6E" w:rsidRPr="00C71652" w:rsidRDefault="00206C6E" w:rsidP="00206C6E">
      <w:pPr>
        <w:spacing w:before="100" w:beforeAutospacing="1" w:after="100" w:afterAutospacing="1"/>
        <w:jc w:val="center"/>
        <w:rPr>
          <w:rFonts w:ascii="Times New Roman" w:hAnsi="Times New Roman"/>
          <w:b/>
          <w:sz w:val="32"/>
          <w:szCs w:val="28"/>
          <w:u w:val="single"/>
        </w:rPr>
      </w:pPr>
      <w:r w:rsidRPr="00C71652">
        <w:rPr>
          <w:rFonts w:ascii="Times New Roman" w:hAnsi="Times New Roman"/>
          <w:b/>
          <w:sz w:val="32"/>
          <w:szCs w:val="28"/>
          <w:u w:val="single"/>
        </w:rPr>
        <w:t>4.</w:t>
      </w:r>
      <w:r w:rsidR="00A722D0">
        <w:rPr>
          <w:rFonts w:ascii="Times New Roman" w:hAnsi="Times New Roman"/>
          <w:b/>
          <w:sz w:val="32"/>
          <w:szCs w:val="28"/>
          <w:u w:val="single"/>
        </w:rPr>
        <w:t>8</w:t>
      </w:r>
      <w:r w:rsidRPr="00C71652">
        <w:rPr>
          <w:rFonts w:ascii="Times New Roman" w:hAnsi="Times New Roman"/>
          <w:b/>
          <w:sz w:val="32"/>
          <w:szCs w:val="28"/>
          <w:u w:val="single"/>
        </w:rPr>
        <w:t xml:space="preserve"> 1N4007</w:t>
      </w:r>
    </w:p>
    <w:p w:rsidR="00300461" w:rsidRPr="00C71652" w:rsidRDefault="00300461" w:rsidP="00D5261B">
      <w:pPr>
        <w:spacing w:after="0"/>
        <w:jc w:val="both"/>
        <w:rPr>
          <w:rFonts w:ascii="Times New Roman" w:hAnsi="Times New Roman"/>
          <w:b/>
          <w:color w:val="000000" w:themeColor="text1"/>
          <w:sz w:val="28"/>
          <w:szCs w:val="28"/>
        </w:rPr>
      </w:pPr>
    </w:p>
    <w:p w:rsidR="00300461" w:rsidRPr="00C71652" w:rsidRDefault="00300461" w:rsidP="00300461">
      <w:pPr>
        <w:pStyle w:val="NormalWeb"/>
        <w:spacing w:before="0" w:beforeAutospacing="0" w:after="0" w:afterAutospacing="0" w:line="360" w:lineRule="auto"/>
        <w:ind w:firstLine="540"/>
        <w:jc w:val="both"/>
        <w:rPr>
          <w:color w:val="000000" w:themeColor="text1"/>
        </w:rPr>
      </w:pPr>
      <w:r w:rsidRPr="00C71652">
        <w:rPr>
          <w:color w:val="000000" w:themeColor="text1"/>
        </w:rPr>
        <w:t xml:space="preserve">Diodes are used to convert AC into DC these are used as half wave rectifier or full wave rectifier. Three points must he kept in mind while using any type of diode. </w:t>
      </w:r>
    </w:p>
    <w:p w:rsidR="00300461" w:rsidRPr="00C71652" w:rsidRDefault="00300461" w:rsidP="003E6389">
      <w:pPr>
        <w:numPr>
          <w:ilvl w:val="0"/>
          <w:numId w:val="18"/>
        </w:numPr>
        <w:spacing w:after="0" w:line="360" w:lineRule="auto"/>
        <w:ind w:left="0" w:firstLine="540"/>
        <w:jc w:val="both"/>
        <w:rPr>
          <w:rFonts w:ascii="Times New Roman" w:hAnsi="Times New Roman"/>
          <w:color w:val="000000" w:themeColor="text1"/>
          <w:sz w:val="24"/>
          <w:szCs w:val="24"/>
        </w:rPr>
      </w:pPr>
      <w:r w:rsidRPr="00C71652">
        <w:rPr>
          <w:rFonts w:ascii="Times New Roman" w:hAnsi="Times New Roman"/>
          <w:color w:val="000000" w:themeColor="text1"/>
          <w:sz w:val="24"/>
          <w:szCs w:val="24"/>
        </w:rPr>
        <w:t xml:space="preserve">Maximum forward current capacity </w:t>
      </w:r>
    </w:p>
    <w:p w:rsidR="00300461" w:rsidRPr="00C71652" w:rsidRDefault="00300461" w:rsidP="003E6389">
      <w:pPr>
        <w:numPr>
          <w:ilvl w:val="0"/>
          <w:numId w:val="18"/>
        </w:numPr>
        <w:spacing w:after="0" w:line="360" w:lineRule="auto"/>
        <w:ind w:left="0" w:firstLine="540"/>
        <w:jc w:val="both"/>
        <w:rPr>
          <w:rFonts w:ascii="Times New Roman" w:hAnsi="Times New Roman"/>
          <w:color w:val="000000" w:themeColor="text1"/>
          <w:sz w:val="24"/>
          <w:szCs w:val="24"/>
        </w:rPr>
      </w:pPr>
      <w:r w:rsidRPr="00C71652">
        <w:rPr>
          <w:rFonts w:ascii="Times New Roman" w:hAnsi="Times New Roman"/>
          <w:color w:val="000000" w:themeColor="text1"/>
          <w:sz w:val="24"/>
          <w:szCs w:val="24"/>
        </w:rPr>
        <w:t xml:space="preserve">Maximum reverse voltage capacity </w:t>
      </w:r>
    </w:p>
    <w:p w:rsidR="00300461" w:rsidRPr="00C71652" w:rsidRDefault="00300461" w:rsidP="003E6389">
      <w:pPr>
        <w:numPr>
          <w:ilvl w:val="0"/>
          <w:numId w:val="18"/>
        </w:numPr>
        <w:spacing w:after="0" w:line="360" w:lineRule="auto"/>
        <w:ind w:left="0" w:firstLine="540"/>
        <w:jc w:val="both"/>
        <w:rPr>
          <w:rFonts w:ascii="Times New Roman" w:hAnsi="Times New Roman"/>
          <w:color w:val="000000" w:themeColor="text1"/>
          <w:sz w:val="24"/>
          <w:szCs w:val="24"/>
        </w:rPr>
      </w:pPr>
      <w:r w:rsidRPr="00C71652">
        <w:rPr>
          <w:rFonts w:ascii="Times New Roman" w:hAnsi="Times New Roman"/>
          <w:color w:val="000000" w:themeColor="text1"/>
          <w:sz w:val="24"/>
          <w:szCs w:val="24"/>
        </w:rPr>
        <w:t xml:space="preserve">Maximum forward voltage capacity </w:t>
      </w:r>
    </w:p>
    <w:p w:rsidR="00300461" w:rsidRPr="00C71652" w:rsidRDefault="00300461" w:rsidP="00300461">
      <w:pPr>
        <w:spacing w:after="0" w:line="360" w:lineRule="auto"/>
        <w:ind w:firstLine="540"/>
        <w:jc w:val="center"/>
        <w:rPr>
          <w:rFonts w:ascii="Times New Roman" w:hAnsi="Times New Roman"/>
          <w:color w:val="000000" w:themeColor="text1"/>
          <w:sz w:val="28"/>
          <w:szCs w:val="28"/>
        </w:rPr>
      </w:pPr>
    </w:p>
    <w:p w:rsidR="00300461" w:rsidRPr="00C71652" w:rsidRDefault="00300461" w:rsidP="00300461">
      <w:pPr>
        <w:spacing w:after="0" w:line="360" w:lineRule="auto"/>
        <w:ind w:firstLine="540"/>
        <w:jc w:val="center"/>
        <w:rPr>
          <w:rFonts w:ascii="Times New Roman" w:hAnsi="Times New Roman"/>
          <w:color w:val="000000" w:themeColor="text1"/>
          <w:sz w:val="24"/>
          <w:szCs w:val="24"/>
        </w:rPr>
      </w:pPr>
      <w:r w:rsidRPr="00C71652">
        <w:rPr>
          <w:rFonts w:ascii="Times New Roman" w:hAnsi="Times New Roman"/>
          <w:noProof/>
          <w:color w:val="000000" w:themeColor="text1"/>
          <w:sz w:val="24"/>
          <w:szCs w:val="24"/>
        </w:rPr>
        <w:drawing>
          <wp:inline distT="0" distB="0" distL="0" distR="0">
            <wp:extent cx="1605469" cy="1488332"/>
            <wp:effectExtent l="19050" t="0" r="0" b="0"/>
            <wp:docPr id="55" name="il_fi"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89" cstate="print"/>
                    <a:srcRect/>
                    <a:stretch>
                      <a:fillRect/>
                    </a:stretch>
                  </pic:blipFill>
                  <pic:spPr bwMode="auto">
                    <a:xfrm>
                      <a:off x="0" y="0"/>
                      <a:ext cx="1607751" cy="1490448"/>
                    </a:xfrm>
                    <a:prstGeom prst="rect">
                      <a:avLst/>
                    </a:prstGeom>
                    <a:noFill/>
                    <a:ln w="9525">
                      <a:noFill/>
                      <a:miter lim="800000"/>
                      <a:headEnd/>
                      <a:tailEnd/>
                    </a:ln>
                  </pic:spPr>
                </pic:pic>
              </a:graphicData>
            </a:graphic>
          </wp:inline>
        </w:drawing>
      </w:r>
    </w:p>
    <w:p w:rsidR="00300461" w:rsidRPr="00C71652" w:rsidRDefault="00300461" w:rsidP="00300461">
      <w:pPr>
        <w:pStyle w:val="NormalWeb"/>
        <w:spacing w:before="0" w:beforeAutospacing="0" w:after="0" w:afterAutospacing="0" w:line="360" w:lineRule="auto"/>
        <w:ind w:firstLine="540"/>
        <w:jc w:val="center"/>
        <w:rPr>
          <w:color w:val="000000" w:themeColor="text1"/>
          <w:sz w:val="28"/>
          <w:szCs w:val="28"/>
        </w:rPr>
      </w:pPr>
      <w:r w:rsidRPr="00C71652">
        <w:rPr>
          <w:color w:val="000000" w:themeColor="text1"/>
          <w:sz w:val="28"/>
          <w:szCs w:val="28"/>
        </w:rPr>
        <w:t>Fig: 1N4007 diodes</w:t>
      </w:r>
    </w:p>
    <w:p w:rsidR="00300461" w:rsidRPr="00C71652" w:rsidRDefault="00300461" w:rsidP="00300461">
      <w:pPr>
        <w:pStyle w:val="NormalWeb"/>
        <w:spacing w:before="0" w:beforeAutospacing="0" w:after="0" w:afterAutospacing="0" w:line="360" w:lineRule="auto"/>
        <w:ind w:firstLine="540"/>
        <w:jc w:val="both"/>
        <w:rPr>
          <w:color w:val="000000" w:themeColor="text1"/>
        </w:rPr>
      </w:pPr>
      <w:r w:rsidRPr="00C71652">
        <w:rPr>
          <w:color w:val="000000" w:themeColor="text1"/>
        </w:rPr>
        <w:t xml:space="preserve">The number and voltage capacity of some of the important diodes available in the market are as follows: </w:t>
      </w:r>
    </w:p>
    <w:p w:rsidR="00300461" w:rsidRPr="00C71652" w:rsidRDefault="00300461" w:rsidP="003E6389">
      <w:pPr>
        <w:numPr>
          <w:ilvl w:val="0"/>
          <w:numId w:val="19"/>
        </w:numPr>
        <w:spacing w:after="0" w:line="360" w:lineRule="auto"/>
        <w:ind w:left="0" w:firstLine="540"/>
        <w:jc w:val="both"/>
        <w:rPr>
          <w:rFonts w:ascii="Times New Roman" w:hAnsi="Times New Roman"/>
          <w:color w:val="000000" w:themeColor="text1"/>
          <w:sz w:val="24"/>
          <w:szCs w:val="24"/>
        </w:rPr>
      </w:pPr>
      <w:r w:rsidRPr="00C71652">
        <w:rPr>
          <w:rFonts w:ascii="Times New Roman" w:hAnsi="Times New Roman"/>
          <w:color w:val="000000" w:themeColor="text1"/>
          <w:sz w:val="24"/>
          <w:szCs w:val="24"/>
        </w:rPr>
        <w:t xml:space="preserve">Diodes of number IN4001, IN4002, IN4003, IN4004, IN4005, IN4006 and IN4007 have maximum reverse bias voltage capacity of 50V and maximum forward current capacity of 1 Amp. </w:t>
      </w:r>
    </w:p>
    <w:p w:rsidR="00300461" w:rsidRPr="00C71652" w:rsidRDefault="00300461" w:rsidP="003E6389">
      <w:pPr>
        <w:numPr>
          <w:ilvl w:val="0"/>
          <w:numId w:val="19"/>
        </w:numPr>
        <w:spacing w:after="0" w:line="360" w:lineRule="auto"/>
        <w:ind w:left="0" w:firstLine="540"/>
        <w:jc w:val="both"/>
        <w:rPr>
          <w:rFonts w:ascii="Times New Roman" w:hAnsi="Times New Roman"/>
          <w:color w:val="000000" w:themeColor="text1"/>
          <w:sz w:val="24"/>
          <w:szCs w:val="24"/>
        </w:rPr>
      </w:pPr>
      <w:r w:rsidRPr="00C71652">
        <w:rPr>
          <w:rFonts w:ascii="Times New Roman" w:hAnsi="Times New Roman"/>
          <w:color w:val="000000" w:themeColor="text1"/>
          <w:sz w:val="24"/>
          <w:szCs w:val="24"/>
        </w:rPr>
        <w:t>Diode of same capacities can be used in place of one another. Besides this diode of more capacity can be used in place of diode of low capacity but diode of low capacity cannot be used in place of diode of high capacity. For example, in place of IN4002; IN4001 or IN4007 can be used but IN4001 or IN4002 cannot be used in place of IN4007.The diode BY125made by company BEL is equivalent of diode from IN4001 to IN4003. BY 126 is equivalent to diodes IN4004 to 4006 and BY 127 is equivalent to diode IN4007.</w:t>
      </w:r>
    </w:p>
    <w:p w:rsidR="00300461" w:rsidRPr="00C71652" w:rsidRDefault="00300461" w:rsidP="00300461">
      <w:pPr>
        <w:ind w:firstLine="540"/>
        <w:rPr>
          <w:rFonts w:ascii="Times New Roman" w:hAnsi="Times New Roman"/>
          <w:noProof/>
          <w:color w:val="000000" w:themeColor="text1"/>
          <w:sz w:val="20"/>
          <w:szCs w:val="20"/>
        </w:rPr>
      </w:pPr>
      <w:r w:rsidRPr="00C71652">
        <w:rPr>
          <w:rFonts w:ascii="Times New Roman" w:hAnsi="Times New Roman"/>
          <w:noProof/>
          <w:color w:val="000000" w:themeColor="text1"/>
          <w:sz w:val="20"/>
          <w:szCs w:val="20"/>
        </w:rPr>
        <w:lastRenderedPageBreak/>
        <w:drawing>
          <wp:inline distT="0" distB="0" distL="0" distR="0">
            <wp:extent cx="5305425" cy="2590800"/>
            <wp:effectExtent l="19050" t="0" r="9525" b="0"/>
            <wp:docPr id="56" name="il_fi" descr="http://electricly.com/wp-content/uploads/2010/05/Forward-biased-PN-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icly.com/wp-content/uploads/2010/05/Forward-biased-PN-junction.png"/>
                    <pic:cNvPicPr>
                      <a:picLocks noChangeAspect="1" noChangeArrowheads="1"/>
                    </pic:cNvPicPr>
                  </pic:nvPicPr>
                  <pic:blipFill>
                    <a:blip r:embed="rId90" cstate="print"/>
                    <a:srcRect/>
                    <a:stretch>
                      <a:fillRect/>
                    </a:stretch>
                  </pic:blipFill>
                  <pic:spPr bwMode="auto">
                    <a:xfrm>
                      <a:off x="0" y="0"/>
                      <a:ext cx="5305425" cy="2590800"/>
                    </a:xfrm>
                    <a:prstGeom prst="rect">
                      <a:avLst/>
                    </a:prstGeom>
                    <a:noFill/>
                    <a:ln w="9525">
                      <a:noFill/>
                      <a:miter lim="800000"/>
                      <a:headEnd/>
                      <a:tailEnd/>
                    </a:ln>
                  </pic:spPr>
                </pic:pic>
              </a:graphicData>
            </a:graphic>
          </wp:inline>
        </w:drawing>
      </w:r>
    </w:p>
    <w:p w:rsidR="00300461" w:rsidRPr="00C71652" w:rsidRDefault="00300461" w:rsidP="00300461">
      <w:pPr>
        <w:ind w:firstLine="540"/>
        <w:rPr>
          <w:rFonts w:ascii="Times New Roman" w:hAnsi="Times New Roman"/>
          <w:noProof/>
          <w:color w:val="000000" w:themeColor="text1"/>
          <w:sz w:val="24"/>
          <w:szCs w:val="24"/>
        </w:rPr>
      </w:pPr>
      <w:r w:rsidRPr="00C71652">
        <w:rPr>
          <w:rFonts w:ascii="Times New Roman" w:hAnsi="Times New Roman"/>
          <w:noProof/>
          <w:color w:val="000000" w:themeColor="text1"/>
          <w:sz w:val="20"/>
          <w:szCs w:val="20"/>
        </w:rPr>
        <w:t xml:space="preserve">                                                        </w:t>
      </w:r>
      <w:r w:rsidRPr="00C71652">
        <w:rPr>
          <w:rFonts w:ascii="Times New Roman" w:hAnsi="Times New Roman"/>
          <w:noProof/>
          <w:color w:val="000000" w:themeColor="text1"/>
          <w:sz w:val="24"/>
          <w:szCs w:val="24"/>
        </w:rPr>
        <w:t>Fig:PN Junction diode</w:t>
      </w:r>
    </w:p>
    <w:p w:rsidR="00300461" w:rsidRPr="00C71652" w:rsidRDefault="00300461" w:rsidP="00300461">
      <w:pPr>
        <w:spacing w:before="100" w:beforeAutospacing="1" w:after="100" w:afterAutospacing="1"/>
        <w:ind w:firstLine="540"/>
        <w:jc w:val="center"/>
        <w:rPr>
          <w:rFonts w:ascii="Times New Roman" w:hAnsi="Times New Roman"/>
          <w:b/>
          <w:bCs/>
          <w:color w:val="000000" w:themeColor="text1"/>
          <w:sz w:val="28"/>
          <w:u w:val="single"/>
        </w:rPr>
      </w:pPr>
    </w:p>
    <w:p w:rsidR="00300461" w:rsidRPr="00C71652" w:rsidRDefault="00300461" w:rsidP="00300461">
      <w:pPr>
        <w:tabs>
          <w:tab w:val="left" w:pos="180"/>
          <w:tab w:val="left" w:pos="450"/>
        </w:tabs>
        <w:spacing w:before="100" w:beforeAutospacing="1" w:after="100" w:afterAutospacing="1" w:line="360" w:lineRule="auto"/>
        <w:ind w:firstLine="540"/>
        <w:jc w:val="center"/>
        <w:rPr>
          <w:rFonts w:ascii="Times New Roman" w:hAnsi="Times New Roman"/>
          <w:sz w:val="24"/>
          <w:szCs w:val="24"/>
          <w:u w:val="single"/>
        </w:rPr>
      </w:pPr>
    </w:p>
    <w:p w:rsidR="00300461" w:rsidRPr="00C71652" w:rsidRDefault="00300461" w:rsidP="00300461">
      <w:pPr>
        <w:tabs>
          <w:tab w:val="left" w:pos="540"/>
        </w:tabs>
        <w:spacing w:before="100" w:beforeAutospacing="1" w:after="100" w:afterAutospacing="1" w:line="360" w:lineRule="auto"/>
        <w:rPr>
          <w:rStyle w:val="ft21"/>
          <w:rFonts w:ascii="Times New Roman" w:hAnsi="Times New Roman"/>
          <w:color w:val="000000"/>
          <w:sz w:val="24"/>
          <w:szCs w:val="24"/>
          <w:u w:val="single"/>
        </w:rPr>
      </w:pPr>
      <w:r w:rsidRPr="00C71652">
        <w:rPr>
          <w:rStyle w:val="ft21"/>
          <w:rFonts w:ascii="Times New Roman" w:hAnsi="Times New Roman"/>
          <w:color w:val="000000"/>
          <w:sz w:val="24"/>
          <w:szCs w:val="24"/>
          <w:u w:val="single"/>
        </w:rPr>
        <w:t>PN JUNCTION OPERATION</w:t>
      </w:r>
    </w:p>
    <w:p w:rsidR="00300461" w:rsidRPr="00C71652" w:rsidRDefault="00300461" w:rsidP="00300461">
      <w:pPr>
        <w:tabs>
          <w:tab w:val="left" w:pos="450"/>
        </w:tabs>
        <w:spacing w:before="100" w:beforeAutospacing="1" w:after="100" w:afterAutospacing="1" w:line="360" w:lineRule="auto"/>
        <w:ind w:firstLine="540"/>
        <w:jc w:val="both"/>
        <w:rPr>
          <w:rStyle w:val="ps81"/>
          <w:rFonts w:ascii="Times New Roman" w:hAnsi="Times New Roman"/>
          <w:color w:val="000000"/>
          <w:sz w:val="24"/>
          <w:szCs w:val="24"/>
        </w:rPr>
      </w:pPr>
      <w:r w:rsidRPr="00C71652">
        <w:rPr>
          <w:rStyle w:val="ps41"/>
          <w:rFonts w:ascii="Times New Roman" w:hAnsi="Times New Roman"/>
          <w:color w:val="000000"/>
          <w:sz w:val="24"/>
          <w:szCs w:val="24"/>
        </w:rPr>
        <w:t>Now that you are familiar with P- and N-type materials, how these materials are joined together to</w:t>
      </w:r>
      <w:r w:rsidRPr="00C71652">
        <w:rPr>
          <w:rFonts w:ascii="Times New Roman" w:hAnsi="Times New Roman"/>
          <w:color w:val="000000"/>
          <w:sz w:val="24"/>
          <w:szCs w:val="24"/>
        </w:rPr>
        <w:t xml:space="preserve"> </w:t>
      </w:r>
      <w:r w:rsidRPr="00C71652">
        <w:rPr>
          <w:rStyle w:val="ps51"/>
          <w:rFonts w:ascii="Times New Roman" w:hAnsi="Times New Roman"/>
          <w:color w:val="000000"/>
          <w:sz w:val="24"/>
          <w:szCs w:val="24"/>
        </w:rPr>
        <w:t>form a diode, and the function of the diode, let us continue our discussion with the operation of the PN</w:t>
      </w:r>
      <w:r w:rsidRPr="00C71652">
        <w:rPr>
          <w:rFonts w:ascii="Times New Roman" w:hAnsi="Times New Roman"/>
          <w:color w:val="000000"/>
          <w:sz w:val="24"/>
          <w:szCs w:val="24"/>
        </w:rPr>
        <w:t xml:space="preserve"> </w:t>
      </w:r>
      <w:r w:rsidRPr="00C71652">
        <w:rPr>
          <w:rStyle w:val="ps61"/>
          <w:rFonts w:ascii="Times New Roman" w:hAnsi="Times New Roman"/>
          <w:color w:val="000000"/>
          <w:sz w:val="24"/>
          <w:szCs w:val="24"/>
        </w:rPr>
        <w:t>junction. But before we can understand how the PN junction works, we must first consider current flow in</w:t>
      </w:r>
      <w:r w:rsidRPr="00C71652">
        <w:rPr>
          <w:rFonts w:ascii="Times New Roman" w:hAnsi="Times New Roman"/>
          <w:color w:val="000000"/>
          <w:sz w:val="24"/>
          <w:szCs w:val="24"/>
        </w:rPr>
        <w:t xml:space="preserve"> </w:t>
      </w:r>
      <w:r w:rsidRPr="00C71652">
        <w:rPr>
          <w:rStyle w:val="ps71"/>
          <w:rFonts w:ascii="Times New Roman" w:hAnsi="Times New Roman"/>
          <w:color w:val="000000"/>
          <w:sz w:val="24"/>
          <w:szCs w:val="24"/>
        </w:rPr>
        <w:t>the materials that make up the junction and what happens initially within the junction when these two</w:t>
      </w:r>
      <w:r w:rsidRPr="00C71652">
        <w:rPr>
          <w:rFonts w:ascii="Times New Roman" w:hAnsi="Times New Roman"/>
          <w:color w:val="000000"/>
          <w:sz w:val="24"/>
          <w:szCs w:val="24"/>
        </w:rPr>
        <w:t xml:space="preserve"> </w:t>
      </w:r>
      <w:r w:rsidRPr="00C71652">
        <w:rPr>
          <w:rStyle w:val="ps81"/>
          <w:rFonts w:ascii="Times New Roman" w:hAnsi="Times New Roman"/>
          <w:color w:val="000000"/>
          <w:sz w:val="24"/>
          <w:szCs w:val="24"/>
        </w:rPr>
        <w:t>materials are joined together.</w:t>
      </w:r>
    </w:p>
    <w:p w:rsidR="00300461" w:rsidRPr="00C71652" w:rsidRDefault="00300461" w:rsidP="00300461">
      <w:pPr>
        <w:tabs>
          <w:tab w:val="left" w:pos="450"/>
        </w:tabs>
        <w:spacing w:before="100" w:beforeAutospacing="1" w:after="100" w:afterAutospacing="1" w:line="360" w:lineRule="auto"/>
        <w:rPr>
          <w:rFonts w:ascii="Times New Roman" w:hAnsi="Times New Roman"/>
          <w:color w:val="000000"/>
          <w:sz w:val="28"/>
          <w:szCs w:val="28"/>
          <w:u w:val="single"/>
        </w:rPr>
      </w:pPr>
      <w:r w:rsidRPr="00C71652">
        <w:rPr>
          <w:rStyle w:val="ft21"/>
          <w:rFonts w:ascii="Times New Roman" w:hAnsi="Times New Roman"/>
          <w:color w:val="000000"/>
          <w:sz w:val="28"/>
          <w:szCs w:val="28"/>
          <w:u w:val="single"/>
        </w:rPr>
        <w:t>Current Flow in the N-Type Material</w:t>
      </w:r>
      <w:r w:rsidRPr="00C71652">
        <w:rPr>
          <w:rFonts w:ascii="Times New Roman" w:hAnsi="Times New Roman"/>
          <w:color w:val="000000"/>
          <w:sz w:val="28"/>
          <w:szCs w:val="28"/>
          <w:u w:val="single"/>
        </w:rPr>
        <w:t xml:space="preserve"> </w:t>
      </w:r>
    </w:p>
    <w:p w:rsidR="00300461" w:rsidRPr="00C71652" w:rsidRDefault="00300461" w:rsidP="00300461">
      <w:pPr>
        <w:tabs>
          <w:tab w:val="left" w:pos="450"/>
        </w:tabs>
        <w:spacing w:before="100" w:beforeAutospacing="1" w:after="100" w:afterAutospacing="1" w:line="360" w:lineRule="auto"/>
        <w:ind w:firstLine="540"/>
        <w:jc w:val="both"/>
        <w:rPr>
          <w:rFonts w:ascii="Times New Roman" w:hAnsi="Times New Roman"/>
          <w:color w:val="000000"/>
          <w:sz w:val="24"/>
          <w:szCs w:val="24"/>
        </w:rPr>
      </w:pPr>
      <w:r w:rsidRPr="00C71652">
        <w:rPr>
          <w:rStyle w:val="ps101"/>
          <w:rFonts w:ascii="Times New Roman" w:hAnsi="Times New Roman"/>
          <w:color w:val="000000"/>
          <w:sz w:val="24"/>
          <w:szCs w:val="24"/>
        </w:rPr>
        <w:t>Conduction in the N-type semiconductor, or crystal, is similar to conduction in a copper wire. That</w:t>
      </w:r>
      <w:r w:rsidRPr="00C71652">
        <w:rPr>
          <w:rFonts w:ascii="Times New Roman" w:hAnsi="Times New Roman"/>
          <w:color w:val="000000"/>
          <w:sz w:val="24"/>
          <w:szCs w:val="24"/>
        </w:rPr>
        <w:t xml:space="preserve"> </w:t>
      </w:r>
      <w:r w:rsidRPr="00C71652">
        <w:rPr>
          <w:rStyle w:val="ps111"/>
          <w:rFonts w:ascii="Times New Roman" w:hAnsi="Times New Roman"/>
          <w:color w:val="000000"/>
          <w:sz w:val="24"/>
          <w:szCs w:val="24"/>
        </w:rPr>
        <w:t>is, with voltage applied across the material, electrons will move through the crystal just as current would</w:t>
      </w:r>
      <w:r w:rsidRPr="00C71652">
        <w:rPr>
          <w:rFonts w:ascii="Times New Roman" w:hAnsi="Times New Roman"/>
          <w:color w:val="000000"/>
          <w:sz w:val="24"/>
          <w:szCs w:val="24"/>
        </w:rPr>
        <w:t xml:space="preserve"> </w:t>
      </w:r>
      <w:r w:rsidRPr="00C71652">
        <w:rPr>
          <w:rStyle w:val="ps121"/>
          <w:rFonts w:ascii="Times New Roman" w:hAnsi="Times New Roman"/>
          <w:color w:val="000000"/>
          <w:sz w:val="24"/>
          <w:szCs w:val="24"/>
        </w:rPr>
        <w:t>flow in a copper wire. This is shown in figure 1-15. The positive potential of the battery will attract the</w:t>
      </w:r>
      <w:r w:rsidRPr="00C71652">
        <w:rPr>
          <w:rFonts w:ascii="Times New Roman" w:hAnsi="Times New Roman"/>
          <w:color w:val="000000"/>
          <w:sz w:val="24"/>
          <w:szCs w:val="24"/>
        </w:rPr>
        <w:t xml:space="preserve"> </w:t>
      </w:r>
      <w:r w:rsidRPr="00C71652">
        <w:rPr>
          <w:rStyle w:val="ps131"/>
          <w:rFonts w:ascii="Times New Roman" w:hAnsi="Times New Roman"/>
          <w:color w:val="000000"/>
          <w:sz w:val="24"/>
          <w:szCs w:val="24"/>
        </w:rPr>
        <w:t>free electrons in the crystal. These electrons will leave the crystal and flow into the positive terminal of</w:t>
      </w:r>
      <w:r w:rsidRPr="00C71652">
        <w:rPr>
          <w:rFonts w:ascii="Times New Roman" w:hAnsi="Times New Roman"/>
          <w:color w:val="000000"/>
          <w:sz w:val="24"/>
          <w:szCs w:val="24"/>
        </w:rPr>
        <w:t xml:space="preserve"> </w:t>
      </w:r>
      <w:r w:rsidRPr="00C71652">
        <w:rPr>
          <w:rStyle w:val="ps141"/>
          <w:rFonts w:ascii="Times New Roman" w:hAnsi="Times New Roman"/>
          <w:color w:val="000000"/>
        </w:rPr>
        <w:t>the battery. As an electron leaves the crystal, an electron from the negative terminal of the battery will</w:t>
      </w:r>
      <w:r w:rsidRPr="00C71652">
        <w:rPr>
          <w:rFonts w:ascii="Times New Roman" w:hAnsi="Times New Roman"/>
          <w:color w:val="000000"/>
          <w:sz w:val="24"/>
          <w:szCs w:val="24"/>
        </w:rPr>
        <w:t xml:space="preserve"> </w:t>
      </w:r>
      <w:r w:rsidRPr="00C71652">
        <w:rPr>
          <w:rStyle w:val="ps151"/>
          <w:rFonts w:ascii="Times New Roman" w:hAnsi="Times New Roman"/>
          <w:color w:val="000000"/>
          <w:sz w:val="24"/>
          <w:szCs w:val="24"/>
        </w:rPr>
        <w:t xml:space="preserve">enter the crystal, thus completing the current path. </w:t>
      </w:r>
      <w:r w:rsidRPr="00C71652">
        <w:rPr>
          <w:rStyle w:val="ps151"/>
          <w:rFonts w:ascii="Times New Roman" w:hAnsi="Times New Roman"/>
          <w:color w:val="000000"/>
          <w:sz w:val="24"/>
          <w:szCs w:val="24"/>
        </w:rPr>
        <w:lastRenderedPageBreak/>
        <w:t>Therefore, the majority current carriers in the N-type</w:t>
      </w:r>
      <w:r w:rsidRPr="00C71652">
        <w:rPr>
          <w:rFonts w:ascii="Times New Roman" w:hAnsi="Times New Roman"/>
          <w:color w:val="000000"/>
          <w:sz w:val="24"/>
          <w:szCs w:val="24"/>
        </w:rPr>
        <w:t xml:space="preserve"> </w:t>
      </w:r>
      <w:r w:rsidRPr="00C71652">
        <w:rPr>
          <w:rStyle w:val="ps161"/>
          <w:rFonts w:ascii="Times New Roman" w:hAnsi="Times New Roman"/>
          <w:color w:val="000000"/>
          <w:sz w:val="24"/>
          <w:szCs w:val="24"/>
        </w:rPr>
        <w:t>material (electrons) are repelled by the negative side of the battery and move through the crystal toward</w:t>
      </w:r>
      <w:r w:rsidRPr="00C71652">
        <w:rPr>
          <w:rFonts w:ascii="Times New Roman" w:hAnsi="Times New Roman"/>
          <w:color w:val="000000"/>
          <w:sz w:val="24"/>
          <w:szCs w:val="24"/>
        </w:rPr>
        <w:t xml:space="preserve"> </w:t>
      </w:r>
      <w:r w:rsidRPr="00C71652">
        <w:rPr>
          <w:rStyle w:val="ps171"/>
          <w:rFonts w:ascii="Times New Roman" w:hAnsi="Times New Roman"/>
          <w:color w:val="000000"/>
          <w:sz w:val="24"/>
          <w:szCs w:val="24"/>
        </w:rPr>
        <w:t>the positive side of the battery.</w:t>
      </w:r>
      <w:r w:rsidRPr="00C71652">
        <w:rPr>
          <w:rFonts w:ascii="Times New Roman" w:hAnsi="Times New Roman"/>
          <w:color w:val="000000"/>
          <w:sz w:val="24"/>
          <w:szCs w:val="24"/>
        </w:rPr>
        <w:t xml:space="preserve"> </w:t>
      </w:r>
    </w:p>
    <w:p w:rsidR="00300461" w:rsidRPr="00C71652" w:rsidRDefault="00300461" w:rsidP="00300461">
      <w:pPr>
        <w:tabs>
          <w:tab w:val="left" w:pos="450"/>
        </w:tabs>
        <w:spacing w:before="100" w:beforeAutospacing="1" w:after="100" w:afterAutospacing="1" w:line="360" w:lineRule="auto"/>
        <w:ind w:firstLine="540"/>
        <w:jc w:val="both"/>
        <w:rPr>
          <w:rStyle w:val="ft31"/>
          <w:rFonts w:ascii="Times New Roman" w:hAnsi="Times New Roman"/>
          <w:color w:val="000000"/>
          <w:sz w:val="24"/>
          <w:szCs w:val="24"/>
        </w:rPr>
      </w:pPr>
    </w:p>
    <w:p w:rsidR="00300461" w:rsidRPr="00C71652" w:rsidRDefault="00300461" w:rsidP="00300461">
      <w:pPr>
        <w:tabs>
          <w:tab w:val="left" w:pos="450"/>
        </w:tabs>
        <w:spacing w:before="100" w:beforeAutospacing="1" w:after="100" w:afterAutospacing="1" w:line="360" w:lineRule="auto"/>
        <w:rPr>
          <w:rStyle w:val="ps201"/>
          <w:rFonts w:ascii="Times New Roman" w:hAnsi="Times New Roman"/>
          <w:color w:val="000000"/>
          <w:sz w:val="24"/>
          <w:szCs w:val="24"/>
        </w:rPr>
      </w:pPr>
      <w:r w:rsidRPr="00C71652">
        <w:rPr>
          <w:rFonts w:ascii="Times New Roman" w:hAnsi="Times New Roman"/>
          <w:color w:val="000000"/>
          <w:sz w:val="24"/>
          <w:szCs w:val="24"/>
        </w:rPr>
        <w:t xml:space="preserve"> </w:t>
      </w:r>
      <w:r w:rsidRPr="00C71652">
        <w:rPr>
          <w:rStyle w:val="ft21"/>
          <w:rFonts w:ascii="Times New Roman" w:hAnsi="Times New Roman"/>
          <w:color w:val="000000"/>
          <w:sz w:val="28"/>
          <w:szCs w:val="28"/>
          <w:u w:val="single"/>
        </w:rPr>
        <w:t>Current Flow in the P-Type Material</w:t>
      </w:r>
      <w:r w:rsidRPr="00C71652">
        <w:rPr>
          <w:rFonts w:ascii="Times New Roman" w:hAnsi="Times New Roman"/>
          <w:color w:val="000000"/>
          <w:sz w:val="24"/>
          <w:szCs w:val="24"/>
        </w:rPr>
        <w:t xml:space="preserve"> </w:t>
      </w:r>
    </w:p>
    <w:p w:rsidR="00300461" w:rsidRPr="00C71652" w:rsidRDefault="00300461" w:rsidP="00300461">
      <w:pPr>
        <w:spacing w:line="360" w:lineRule="auto"/>
        <w:ind w:firstLine="540"/>
        <w:jc w:val="both"/>
        <w:rPr>
          <w:rFonts w:ascii="Times New Roman" w:hAnsi="Times New Roman"/>
        </w:rPr>
      </w:pPr>
      <w:r w:rsidRPr="00C71652">
        <w:rPr>
          <w:rStyle w:val="ps201"/>
          <w:rFonts w:ascii="Times New Roman" w:hAnsi="Times New Roman"/>
          <w:color w:val="000000"/>
          <w:sz w:val="24"/>
          <w:szCs w:val="24"/>
        </w:rPr>
        <w:t>Current flow through the P-type material is illustrated. Conduction in the P material is</w:t>
      </w:r>
      <w:r w:rsidRPr="00C71652">
        <w:rPr>
          <w:rFonts w:ascii="Times New Roman" w:hAnsi="Times New Roman"/>
          <w:color w:val="000000"/>
          <w:sz w:val="24"/>
          <w:szCs w:val="24"/>
        </w:rPr>
        <w:t xml:space="preserve"> </w:t>
      </w:r>
      <w:r w:rsidRPr="00C71652">
        <w:rPr>
          <w:rStyle w:val="ps211"/>
          <w:rFonts w:ascii="Times New Roman" w:hAnsi="Times New Roman"/>
          <w:color w:val="000000"/>
          <w:sz w:val="24"/>
          <w:szCs w:val="24"/>
        </w:rPr>
        <w:t>by positive holes, instead of negative electrons. A hole moves from the positive terminal of the P material</w:t>
      </w:r>
      <w:r w:rsidRPr="00C71652">
        <w:rPr>
          <w:rFonts w:ascii="Times New Roman" w:hAnsi="Times New Roman"/>
          <w:color w:val="000000"/>
          <w:sz w:val="24"/>
          <w:szCs w:val="24"/>
        </w:rPr>
        <w:t xml:space="preserve"> </w:t>
      </w:r>
      <w:r w:rsidRPr="00C71652">
        <w:rPr>
          <w:rStyle w:val="ps221"/>
          <w:rFonts w:ascii="Times New Roman" w:hAnsi="Times New Roman"/>
          <w:color w:val="000000"/>
          <w:sz w:val="24"/>
          <w:szCs w:val="24"/>
        </w:rPr>
        <w:t>to the negative terminal. Electrons from the external circuit enter the negative terminal of the material and</w:t>
      </w:r>
      <w:r w:rsidRPr="00C71652">
        <w:rPr>
          <w:rFonts w:ascii="Times New Roman" w:hAnsi="Times New Roman"/>
          <w:color w:val="000000"/>
          <w:sz w:val="24"/>
          <w:szCs w:val="24"/>
        </w:rPr>
        <w:t xml:space="preserve"> </w:t>
      </w:r>
      <w:r w:rsidRPr="00C71652">
        <w:rPr>
          <w:rStyle w:val="ps231"/>
          <w:rFonts w:ascii="Times New Roman" w:hAnsi="Times New Roman"/>
          <w:color w:val="000000"/>
          <w:sz w:val="24"/>
          <w:szCs w:val="24"/>
        </w:rPr>
        <w:t>fill holes in the vicinity of this terminal. At the positive terminal, electrons are removed from the covalent</w:t>
      </w:r>
      <w:r w:rsidRPr="00C71652">
        <w:rPr>
          <w:rFonts w:ascii="Times New Roman" w:hAnsi="Times New Roman"/>
          <w:color w:val="000000"/>
          <w:sz w:val="24"/>
          <w:szCs w:val="24"/>
        </w:rPr>
        <w:t xml:space="preserve"> </w:t>
      </w:r>
      <w:r w:rsidRPr="00C71652">
        <w:rPr>
          <w:rStyle w:val="ps241"/>
          <w:rFonts w:ascii="Times New Roman" w:hAnsi="Times New Roman"/>
          <w:color w:val="000000"/>
          <w:sz w:val="24"/>
          <w:szCs w:val="24"/>
        </w:rPr>
        <w:t>bonds, thus creating new holes. This process continues as the steady stream of holes (</w:t>
      </w:r>
      <w:proofErr w:type="gramStart"/>
      <w:r w:rsidRPr="00C71652">
        <w:rPr>
          <w:rStyle w:val="ps241"/>
          <w:rFonts w:ascii="Times New Roman" w:hAnsi="Times New Roman"/>
          <w:color w:val="000000"/>
          <w:sz w:val="24"/>
          <w:szCs w:val="24"/>
        </w:rPr>
        <w:t>hole</w:t>
      </w:r>
      <w:proofErr w:type="gramEnd"/>
      <w:r w:rsidRPr="00C71652">
        <w:rPr>
          <w:rStyle w:val="ps241"/>
          <w:rFonts w:ascii="Times New Roman" w:hAnsi="Times New Roman"/>
          <w:color w:val="000000"/>
          <w:sz w:val="24"/>
          <w:szCs w:val="24"/>
        </w:rPr>
        <w:t xml:space="preserve"> current) moves</w:t>
      </w:r>
      <w:r w:rsidRPr="00C71652">
        <w:rPr>
          <w:rFonts w:ascii="Times New Roman" w:hAnsi="Times New Roman"/>
          <w:color w:val="000000"/>
          <w:sz w:val="24"/>
          <w:szCs w:val="24"/>
        </w:rPr>
        <w:t xml:space="preserve"> </w:t>
      </w:r>
      <w:r w:rsidRPr="00C71652">
        <w:rPr>
          <w:rStyle w:val="ps251"/>
          <w:rFonts w:ascii="Times New Roman" w:hAnsi="Times New Roman"/>
          <w:color w:val="000000"/>
          <w:sz w:val="24"/>
          <w:szCs w:val="24"/>
        </w:rPr>
        <w:t>toward the negative terminal</w:t>
      </w:r>
    </w:p>
    <w:p w:rsidR="00300461" w:rsidRPr="00C71652" w:rsidRDefault="00300461" w:rsidP="00300461">
      <w:pPr>
        <w:ind w:firstLine="540"/>
        <w:rPr>
          <w:rFonts w:ascii="Times New Roman" w:hAnsi="Times New Roman"/>
        </w:rPr>
      </w:pPr>
    </w:p>
    <w:p w:rsidR="00300461" w:rsidRPr="00C71652" w:rsidRDefault="00300461" w:rsidP="00206C6E">
      <w:pPr>
        <w:spacing w:before="100" w:beforeAutospacing="1" w:after="100" w:afterAutospacing="1"/>
        <w:rPr>
          <w:rFonts w:ascii="Times New Roman" w:hAnsi="Times New Roman"/>
          <w:sz w:val="24"/>
          <w:szCs w:val="24"/>
        </w:rPr>
      </w:pPr>
    </w:p>
    <w:p w:rsidR="00206C6E" w:rsidRPr="00C71652" w:rsidRDefault="00206C6E" w:rsidP="00206C6E">
      <w:pPr>
        <w:spacing w:before="100" w:beforeAutospacing="1" w:after="100" w:afterAutospacing="1"/>
        <w:rPr>
          <w:rFonts w:ascii="Times New Roman" w:hAnsi="Times New Roman"/>
          <w:b/>
          <w:sz w:val="28"/>
          <w:szCs w:val="28"/>
          <w:u w:val="single"/>
        </w:rPr>
      </w:pPr>
      <w:r w:rsidRPr="00C71652">
        <w:rPr>
          <w:rFonts w:ascii="Times New Roman" w:hAnsi="Times New Roman"/>
          <w:sz w:val="24"/>
          <w:szCs w:val="24"/>
        </w:rPr>
        <w:tab/>
      </w:r>
      <w:r w:rsidRPr="00C71652">
        <w:rPr>
          <w:rFonts w:ascii="Times New Roman" w:hAnsi="Times New Roman"/>
          <w:sz w:val="24"/>
          <w:szCs w:val="24"/>
        </w:rPr>
        <w:tab/>
      </w:r>
      <w:r w:rsidRPr="00C71652">
        <w:rPr>
          <w:rFonts w:ascii="Times New Roman" w:hAnsi="Times New Roman"/>
          <w:sz w:val="24"/>
          <w:szCs w:val="24"/>
        </w:rPr>
        <w:tab/>
      </w:r>
      <w:r w:rsidRPr="00C71652">
        <w:rPr>
          <w:rFonts w:ascii="Times New Roman" w:hAnsi="Times New Roman"/>
          <w:sz w:val="24"/>
          <w:szCs w:val="24"/>
        </w:rPr>
        <w:tab/>
      </w:r>
      <w:r w:rsidRPr="00C71652">
        <w:rPr>
          <w:rFonts w:ascii="Times New Roman" w:hAnsi="Times New Roman"/>
          <w:sz w:val="24"/>
          <w:szCs w:val="24"/>
        </w:rPr>
        <w:tab/>
      </w:r>
      <w:r w:rsidRPr="00C71652">
        <w:rPr>
          <w:rFonts w:ascii="Times New Roman" w:hAnsi="Times New Roman"/>
          <w:b/>
          <w:sz w:val="28"/>
          <w:szCs w:val="28"/>
          <w:u w:val="single"/>
        </w:rPr>
        <w:t>4.</w:t>
      </w:r>
      <w:r w:rsidR="00A722D0">
        <w:rPr>
          <w:rFonts w:ascii="Times New Roman" w:hAnsi="Times New Roman"/>
          <w:b/>
          <w:sz w:val="28"/>
          <w:szCs w:val="28"/>
          <w:u w:val="single"/>
        </w:rPr>
        <w:t>9</w:t>
      </w:r>
      <w:r w:rsidRPr="00C71652">
        <w:rPr>
          <w:rFonts w:ascii="Times New Roman" w:hAnsi="Times New Roman"/>
          <w:b/>
          <w:sz w:val="28"/>
          <w:szCs w:val="28"/>
          <w:u w:val="single"/>
        </w:rPr>
        <w:t xml:space="preserve"> RESISTORS</w:t>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 xml:space="preserve">A </w:t>
      </w:r>
      <w:r w:rsidRPr="00C71652">
        <w:rPr>
          <w:rFonts w:ascii="Times New Roman" w:hAnsi="Times New Roman"/>
          <w:bCs/>
          <w:sz w:val="24"/>
          <w:szCs w:val="24"/>
        </w:rPr>
        <w:t>resistor</w:t>
      </w:r>
      <w:r w:rsidRPr="00C71652">
        <w:rPr>
          <w:rFonts w:ascii="Times New Roman" w:hAnsi="Times New Roman"/>
          <w:sz w:val="24"/>
          <w:szCs w:val="24"/>
        </w:rPr>
        <w:t xml:space="preserve"> is a two-terminal electronic component designed to oppose an electric current by producing a voltage drop between its terminals in proportion to the current, that is, in accordance with Ohm's law:</w:t>
      </w:r>
    </w:p>
    <w:p w:rsidR="00206C6E" w:rsidRPr="00C71652" w:rsidRDefault="00206C6E" w:rsidP="00D5261B">
      <w:pPr>
        <w:tabs>
          <w:tab w:val="left" w:pos="990"/>
        </w:tabs>
        <w:spacing w:after="0" w:line="360" w:lineRule="auto"/>
        <w:jc w:val="center"/>
        <w:rPr>
          <w:rFonts w:ascii="Times New Roman" w:hAnsi="Times New Roman"/>
          <w:sz w:val="24"/>
          <w:szCs w:val="24"/>
        </w:rPr>
      </w:pPr>
      <w:r w:rsidRPr="00C71652">
        <w:rPr>
          <w:rStyle w:val="texhtml"/>
          <w:rFonts w:ascii="Times New Roman" w:hAnsi="Times New Roman"/>
          <w:i/>
          <w:iCs/>
          <w:sz w:val="24"/>
          <w:szCs w:val="24"/>
        </w:rPr>
        <w:t>V</w:t>
      </w:r>
      <w:r w:rsidRPr="00C71652">
        <w:rPr>
          <w:rStyle w:val="texhtml"/>
          <w:rFonts w:ascii="Times New Roman" w:hAnsi="Times New Roman"/>
          <w:sz w:val="24"/>
          <w:szCs w:val="24"/>
        </w:rPr>
        <w:t xml:space="preserve"> = </w:t>
      </w:r>
      <w:r w:rsidRPr="00C71652">
        <w:rPr>
          <w:rStyle w:val="texhtml"/>
          <w:rFonts w:ascii="Times New Roman" w:hAnsi="Times New Roman"/>
          <w:i/>
          <w:iCs/>
          <w:sz w:val="24"/>
          <w:szCs w:val="24"/>
        </w:rPr>
        <w:t>IR</w:t>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206C6E" w:rsidRPr="00C71652" w:rsidRDefault="00564175" w:rsidP="00564175">
      <w:pPr>
        <w:tabs>
          <w:tab w:val="left" w:pos="990"/>
        </w:tabs>
        <w:spacing w:after="0" w:line="360" w:lineRule="auto"/>
        <w:jc w:val="center"/>
        <w:rPr>
          <w:rFonts w:ascii="Times New Roman" w:hAnsi="Times New Roman"/>
          <w:sz w:val="24"/>
          <w:szCs w:val="24"/>
        </w:rPr>
      </w:pPr>
      <w:r w:rsidRPr="00C71652">
        <w:rPr>
          <w:rFonts w:ascii="Times New Roman" w:hAnsi="Times New Roman"/>
          <w:noProof/>
          <w:sz w:val="24"/>
          <w:szCs w:val="24"/>
        </w:rPr>
        <w:lastRenderedPageBreak/>
        <w:drawing>
          <wp:inline distT="0" distB="0" distL="0" distR="0">
            <wp:extent cx="4076700" cy="2809875"/>
            <wp:effectExtent l="19050" t="0" r="0" b="0"/>
            <wp:docPr id="7"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91" cstate="print"/>
                    <a:srcRect/>
                    <a:stretch>
                      <a:fillRect/>
                    </a:stretch>
                  </pic:blipFill>
                  <pic:spPr bwMode="auto">
                    <a:xfrm>
                      <a:off x="0" y="0"/>
                      <a:ext cx="4076700" cy="2809875"/>
                    </a:xfrm>
                    <a:prstGeom prst="rect">
                      <a:avLst/>
                    </a:prstGeom>
                    <a:noFill/>
                    <a:ln w="9525">
                      <a:noFill/>
                      <a:miter lim="800000"/>
                      <a:headEnd/>
                      <a:tailEnd/>
                    </a:ln>
                  </pic:spPr>
                </pic:pic>
              </a:graphicData>
            </a:graphic>
          </wp:inline>
        </w:drawing>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ab/>
        <w:t>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upon the materials constituting the resistor as well as its physical dimensions; it's determined by design.</w:t>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ab/>
        <w:t>Resistors can be integrated into hybrid and printed circuits, as well as integrated circuits. Size, and position of leads (or terminals) are relevant to equipment designers; resistors must be physically large enough not to overheat when dissipating their power.</w:t>
      </w:r>
    </w:p>
    <w:p w:rsidR="000D36B1" w:rsidRPr="00C71652" w:rsidRDefault="000D36B1" w:rsidP="000D36B1">
      <w:pPr>
        <w:pStyle w:val="NormalWeb"/>
        <w:spacing w:before="0" w:beforeAutospacing="0" w:after="0" w:afterAutospacing="0" w:line="360" w:lineRule="auto"/>
        <w:ind w:firstLine="720"/>
        <w:jc w:val="both"/>
      </w:pPr>
      <w:r w:rsidRPr="00C71652">
        <w:t xml:space="preserve">A </w:t>
      </w:r>
      <w:r w:rsidRPr="00C71652">
        <w:rPr>
          <w:bCs/>
        </w:rPr>
        <w:t>resistor</w:t>
      </w:r>
      <w:r w:rsidRPr="00C71652">
        <w:t xml:space="preserve"> is a two-</w:t>
      </w:r>
      <w:hyperlink r:id="rId92" w:tooltip="Terminal (electronics)" w:history="1">
        <w:r w:rsidRPr="00C71652">
          <w:rPr>
            <w:rStyle w:val="Hyperlink"/>
            <w:color w:val="auto"/>
            <w:u w:val="none"/>
          </w:rPr>
          <w:t>terminal</w:t>
        </w:r>
      </w:hyperlink>
      <w:r w:rsidRPr="00C71652">
        <w:t xml:space="preserve"> </w:t>
      </w:r>
      <w:hyperlink r:id="rId93" w:tooltip="Passivity (engineering)" w:history="1">
        <w:r w:rsidRPr="00C71652">
          <w:rPr>
            <w:rStyle w:val="Hyperlink"/>
            <w:color w:val="auto"/>
            <w:u w:val="none"/>
          </w:rPr>
          <w:t>passive</w:t>
        </w:r>
      </w:hyperlink>
      <w:r w:rsidRPr="00C71652">
        <w:t xml:space="preserve"> </w:t>
      </w:r>
      <w:hyperlink r:id="rId94" w:history="1">
        <w:r w:rsidRPr="00C71652">
          <w:rPr>
            <w:rStyle w:val="Hyperlink"/>
            <w:color w:val="auto"/>
            <w:u w:val="none"/>
          </w:rPr>
          <w:t>electronic component</w:t>
        </w:r>
      </w:hyperlink>
      <w:r w:rsidRPr="00C71652">
        <w:t xml:space="preserve"> which implements </w:t>
      </w:r>
      <w:hyperlink r:id="rId95" w:tooltip="Electrical resistance" w:history="1">
        <w:r w:rsidRPr="00C71652">
          <w:rPr>
            <w:rStyle w:val="Hyperlink"/>
            <w:color w:val="auto"/>
            <w:u w:val="none"/>
          </w:rPr>
          <w:t>electrical resistance</w:t>
        </w:r>
      </w:hyperlink>
      <w:r w:rsidRPr="00C71652">
        <w:t xml:space="preserve"> as a circuit element. When a voltage V is applied across the terminals of a resistor, a current I will flow through the resistor in </w:t>
      </w:r>
      <w:hyperlink r:id="rId96" w:tooltip="Direct proportion" w:history="1">
        <w:r w:rsidRPr="00C71652">
          <w:rPr>
            <w:rStyle w:val="Hyperlink"/>
            <w:color w:val="auto"/>
            <w:u w:val="none"/>
          </w:rPr>
          <w:t>direct proportion</w:t>
        </w:r>
      </w:hyperlink>
      <w:r w:rsidRPr="00C71652">
        <w:t xml:space="preserve"> to that voltage. The reciprocal of the constant of proportionality is known as the </w:t>
      </w:r>
      <w:hyperlink r:id="rId97" w:history="1">
        <w:r w:rsidRPr="00C71652">
          <w:rPr>
            <w:rStyle w:val="Hyperlink"/>
            <w:color w:val="auto"/>
            <w:u w:val="none"/>
          </w:rPr>
          <w:t>resistance</w:t>
        </w:r>
      </w:hyperlink>
      <w:r w:rsidRPr="00C71652">
        <w:t xml:space="preserve"> R, since, with a given voltage V, a larger value of R further "resists" the flow of current I as given by </w:t>
      </w:r>
      <w:hyperlink r:id="rId98" w:history="1">
        <w:r w:rsidRPr="00C71652">
          <w:rPr>
            <w:rStyle w:val="Hyperlink"/>
            <w:color w:val="auto"/>
            <w:u w:val="none"/>
          </w:rPr>
          <w:t>Ohm's law</w:t>
        </w:r>
      </w:hyperlink>
      <w:r w:rsidRPr="00C71652">
        <w:t>:</w:t>
      </w:r>
    </w:p>
    <w:p w:rsidR="000D36B1" w:rsidRPr="00C71652" w:rsidRDefault="000D36B1" w:rsidP="000D36B1">
      <w:pPr>
        <w:spacing w:after="0" w:line="360" w:lineRule="auto"/>
        <w:ind w:left="720"/>
        <w:jc w:val="center"/>
        <w:rPr>
          <w:rFonts w:ascii="Times New Roman" w:hAnsi="Times New Roman"/>
        </w:rPr>
      </w:pPr>
      <w:r w:rsidRPr="00C71652">
        <w:rPr>
          <w:rFonts w:ascii="Times New Roman" w:hAnsi="Times New Roman"/>
          <w:noProof/>
        </w:rPr>
        <w:drawing>
          <wp:inline distT="0" distB="0" distL="0" distR="0">
            <wp:extent cx="523875" cy="390525"/>
            <wp:effectExtent l="19050" t="0" r="9525" b="0"/>
            <wp:docPr id="451"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99"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0D36B1" w:rsidRPr="00C71652" w:rsidRDefault="000D36B1" w:rsidP="000D36B1">
      <w:pPr>
        <w:pStyle w:val="NormalWeb"/>
        <w:spacing w:before="0" w:beforeAutospacing="0" w:after="0" w:afterAutospacing="0" w:line="360" w:lineRule="auto"/>
        <w:ind w:firstLine="720"/>
        <w:jc w:val="both"/>
      </w:pPr>
      <w:r w:rsidRPr="00C71652">
        <w:t xml:space="preserve">Resistors are common elements of </w:t>
      </w:r>
      <w:hyperlink r:id="rId100" w:tooltip="Electrical networks" w:history="1">
        <w:r w:rsidRPr="00C71652">
          <w:rPr>
            <w:rStyle w:val="Hyperlink"/>
            <w:color w:val="auto"/>
            <w:u w:val="none"/>
          </w:rPr>
          <w:t>electrical networks</w:t>
        </w:r>
      </w:hyperlink>
      <w:r w:rsidRPr="00C71652">
        <w:t xml:space="preserve"> and electronic circuits and are ubiquitous in most electronic equipment. Practical resistors can be made of various compounds and films, as well as </w:t>
      </w:r>
      <w:hyperlink r:id="rId101" w:history="1">
        <w:r w:rsidRPr="00C71652">
          <w:rPr>
            <w:rStyle w:val="Hyperlink"/>
            <w:color w:val="auto"/>
            <w:u w:val="none"/>
          </w:rPr>
          <w:t>resistance wire</w:t>
        </w:r>
      </w:hyperlink>
      <w:r w:rsidRPr="00C71652">
        <w:t xml:space="preserve"> (wire made of a high-resistivity alloy, such as nickel-</w:t>
      </w:r>
      <w:r w:rsidRPr="00C71652">
        <w:lastRenderedPageBreak/>
        <w:t xml:space="preserve">chrome). Resistors are also implemented within </w:t>
      </w:r>
      <w:hyperlink r:id="rId102" w:tooltip="Integrated circuits" w:history="1">
        <w:r w:rsidRPr="00C71652">
          <w:rPr>
            <w:rStyle w:val="Hyperlink"/>
            <w:color w:val="auto"/>
            <w:u w:val="none"/>
          </w:rPr>
          <w:t>integrated circuits</w:t>
        </w:r>
      </w:hyperlink>
      <w:r w:rsidRPr="00C71652">
        <w:t xml:space="preserve">, particularly </w:t>
      </w:r>
      <w:proofErr w:type="spellStart"/>
      <w:r w:rsidRPr="00C71652">
        <w:t>analog</w:t>
      </w:r>
      <w:proofErr w:type="spellEnd"/>
      <w:r w:rsidRPr="00C71652">
        <w:t xml:space="preserve"> devices, and can also be integrated into </w:t>
      </w:r>
      <w:hyperlink r:id="rId103" w:tooltip="Hybrid circuit" w:history="1">
        <w:r w:rsidRPr="00C71652">
          <w:rPr>
            <w:rStyle w:val="Hyperlink"/>
            <w:color w:val="auto"/>
            <w:u w:val="none"/>
          </w:rPr>
          <w:t>hybrid</w:t>
        </w:r>
      </w:hyperlink>
      <w:r w:rsidRPr="00C71652">
        <w:t xml:space="preserve"> and </w:t>
      </w:r>
      <w:hyperlink r:id="rId104" w:tooltip="Printed circuit board" w:history="1">
        <w:r w:rsidRPr="00C71652">
          <w:rPr>
            <w:rStyle w:val="Hyperlink"/>
            <w:color w:val="auto"/>
            <w:u w:val="none"/>
          </w:rPr>
          <w:t>printed circuits</w:t>
        </w:r>
      </w:hyperlink>
      <w:r w:rsidRPr="00C71652">
        <w:t>.</w:t>
      </w:r>
    </w:p>
    <w:p w:rsidR="000D36B1" w:rsidRPr="00C71652" w:rsidRDefault="000D36B1" w:rsidP="000D36B1">
      <w:pPr>
        <w:pStyle w:val="NormalWeb"/>
        <w:spacing w:before="0" w:beforeAutospacing="0" w:after="0" w:afterAutospacing="0" w:line="360" w:lineRule="auto"/>
        <w:ind w:firstLine="720"/>
        <w:jc w:val="both"/>
      </w:pPr>
      <w:r w:rsidRPr="00C71652">
        <w:t xml:space="preserve">The electrical functionality of a resistor is specified by its resistance: common commercial resistors are manufactured over a range of more than 9 </w:t>
      </w:r>
      <w:hyperlink r:id="rId105" w:tooltip="Orders of magnitude" w:history="1">
        <w:r w:rsidRPr="00C71652">
          <w:rPr>
            <w:rStyle w:val="Hyperlink"/>
            <w:color w:val="auto"/>
            <w:u w:val="none"/>
          </w:rPr>
          <w:t>orders of magnitude</w:t>
        </w:r>
      </w:hyperlink>
      <w:r w:rsidRPr="00C71652">
        <w:t xml:space="preserve">. When specifying that resistance in an electronic design, the required precision of the resistance may require attention to the </w:t>
      </w:r>
      <w:hyperlink r:id="rId106" w:anchor="Electrical_component_tolerance" w:tooltip="Engineering tolerance" w:history="1">
        <w:r w:rsidRPr="00C71652">
          <w:rPr>
            <w:rStyle w:val="Hyperlink"/>
            <w:color w:val="auto"/>
            <w:u w:val="none"/>
          </w:rPr>
          <w:t>manufacturing tolerance</w:t>
        </w:r>
      </w:hyperlink>
      <w:r w:rsidRPr="00C71652">
        <w:t xml:space="preserve"> of the chosen resistor, according to its specific application. The </w:t>
      </w:r>
      <w:hyperlink r:id="rId107" w:history="1">
        <w:r w:rsidRPr="00C71652">
          <w:rPr>
            <w:rStyle w:val="Hyperlink"/>
            <w:color w:val="auto"/>
            <w:u w:val="none"/>
          </w:rPr>
          <w:t>temperature coefficient</w:t>
        </w:r>
      </w:hyperlink>
      <w:r w:rsidRPr="00C71652">
        <w:t xml:space="preserve"> of the resistance may also be of concern in some precision applications. Practical resistors are also specified as having a maximum </w:t>
      </w:r>
      <w:hyperlink r:id="rId108" w:tooltip="Power (physics)" w:history="1">
        <w:r w:rsidRPr="00C71652">
          <w:rPr>
            <w:rStyle w:val="Hyperlink"/>
            <w:color w:val="auto"/>
            <w:u w:val="none"/>
          </w:rPr>
          <w:t>power</w:t>
        </w:r>
      </w:hyperlink>
      <w:r w:rsidRPr="00C71652">
        <w:t xml:space="preserve"> rating which must exceed the anticipated power dissipation of that resistor in a particular circuit: this is mainly of concern in power electronics applications. Resistors with higher power ratings are physically larger and may require </w:t>
      </w:r>
      <w:hyperlink r:id="rId109" w:tooltip="Heat sink" w:history="1">
        <w:r w:rsidRPr="00C71652">
          <w:rPr>
            <w:rStyle w:val="Hyperlink"/>
            <w:color w:val="auto"/>
            <w:u w:val="none"/>
          </w:rPr>
          <w:t>heat sinking</w:t>
        </w:r>
      </w:hyperlink>
      <w:r w:rsidRPr="00C71652">
        <w:t>. In a high voltage circuit, attention must sometimes be paid to the rated maximum working voltage of the resistor.</w:t>
      </w:r>
    </w:p>
    <w:p w:rsidR="000D36B1" w:rsidRPr="00C71652" w:rsidRDefault="000D36B1" w:rsidP="000D36B1">
      <w:pPr>
        <w:pStyle w:val="NormalWeb"/>
        <w:spacing w:before="0" w:beforeAutospacing="0" w:after="0" w:afterAutospacing="0" w:line="360" w:lineRule="auto"/>
        <w:ind w:firstLine="720"/>
        <w:jc w:val="both"/>
      </w:pPr>
      <w:r w:rsidRPr="00C71652">
        <w:t xml:space="preserve">The series </w:t>
      </w:r>
      <w:hyperlink r:id="rId110" w:history="1">
        <w:r w:rsidRPr="00C71652">
          <w:rPr>
            <w:rStyle w:val="Hyperlink"/>
            <w:color w:val="auto"/>
            <w:u w:val="none"/>
          </w:rPr>
          <w:t>inductance</w:t>
        </w:r>
      </w:hyperlink>
      <w:r w:rsidRPr="00C71652">
        <w:t xml:space="preserve"> of a practical resistor causes its </w:t>
      </w:r>
      <w:r w:rsidR="008F3EF1" w:rsidRPr="00C71652">
        <w:t>behaviour</w:t>
      </w:r>
      <w:r w:rsidRPr="00C71652">
        <w:t xml:space="preserve"> to depart from ohms law; this specification can be important in some high-frequency applications for smaller values of resistance. In a </w:t>
      </w:r>
      <w:hyperlink r:id="rId111" w:history="1">
        <w:r w:rsidRPr="00C71652">
          <w:rPr>
            <w:rStyle w:val="Hyperlink"/>
            <w:color w:val="auto"/>
            <w:u w:val="none"/>
          </w:rPr>
          <w:t>low-noise amplifier</w:t>
        </w:r>
      </w:hyperlink>
      <w:r w:rsidRPr="00C71652">
        <w:t xml:space="preserve"> or </w:t>
      </w:r>
      <w:hyperlink r:id="rId112" w:tooltip="Pre-amp" w:history="1">
        <w:r w:rsidRPr="00C71652">
          <w:rPr>
            <w:rStyle w:val="Hyperlink"/>
            <w:color w:val="auto"/>
            <w:u w:val="none"/>
          </w:rPr>
          <w:t>pre-amp</w:t>
        </w:r>
      </w:hyperlink>
      <w:r w:rsidRPr="00C71652">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w:t>
      </w:r>
      <w:hyperlink r:id="rId113" w:anchor="cite_note-0" w:history="1">
        <w:r w:rsidRPr="00C71652">
          <w:rPr>
            <w:rStyle w:val="Hyperlink"/>
            <w:color w:val="auto"/>
            <w:u w:val="none"/>
            <w:vertAlign w:val="superscript"/>
          </w:rPr>
          <w:t>[1]</w:t>
        </w:r>
      </w:hyperlink>
      <w:r w:rsidRPr="00C71652">
        <w:t xml:space="preserve"> A family of discrete resistors is also characterized according to its form factor, that is, the size of the device and position of its leads (or terminals) which is relevant in the practical manufacturing of circuits using them.</w:t>
      </w:r>
    </w:p>
    <w:p w:rsidR="000D36B1" w:rsidRPr="00C71652" w:rsidRDefault="000D36B1" w:rsidP="000D36B1">
      <w:pPr>
        <w:pStyle w:val="NormalWeb"/>
        <w:spacing w:before="0" w:beforeAutospacing="0" w:after="0" w:afterAutospacing="0" w:line="360" w:lineRule="auto"/>
        <w:ind w:firstLine="720"/>
        <w:jc w:val="both"/>
      </w:pPr>
    </w:p>
    <w:p w:rsidR="000D36B1" w:rsidRPr="00C71652" w:rsidRDefault="000D36B1" w:rsidP="000D36B1">
      <w:pPr>
        <w:pStyle w:val="Heading2"/>
        <w:spacing w:before="0" w:line="360" w:lineRule="auto"/>
        <w:jc w:val="both"/>
        <w:rPr>
          <w:rFonts w:ascii="Times New Roman" w:hAnsi="Times New Roman" w:cs="Times New Roman"/>
          <w:color w:val="auto"/>
          <w:sz w:val="24"/>
          <w:szCs w:val="24"/>
        </w:rPr>
      </w:pPr>
      <w:r w:rsidRPr="00C71652">
        <w:rPr>
          <w:rStyle w:val="mw-headline"/>
          <w:rFonts w:ascii="Times New Roman" w:hAnsi="Times New Roman" w:cs="Times New Roman"/>
          <w:color w:val="auto"/>
          <w:sz w:val="24"/>
          <w:szCs w:val="24"/>
        </w:rPr>
        <w:t>Units</w:t>
      </w:r>
    </w:p>
    <w:p w:rsidR="000D36B1" w:rsidRPr="00C71652" w:rsidRDefault="000D36B1" w:rsidP="000D36B1">
      <w:pPr>
        <w:pStyle w:val="NormalWeb"/>
        <w:spacing w:before="0" w:beforeAutospacing="0" w:after="0" w:afterAutospacing="0" w:line="360" w:lineRule="auto"/>
        <w:ind w:firstLine="720"/>
        <w:jc w:val="both"/>
      </w:pPr>
      <w:r w:rsidRPr="00C71652">
        <w:t xml:space="preserve">The </w:t>
      </w:r>
      <w:hyperlink r:id="rId114" w:tooltip="Ohm (unit)" w:history="1">
        <w:r w:rsidRPr="00C71652">
          <w:rPr>
            <w:rStyle w:val="Hyperlink"/>
            <w:color w:val="auto"/>
            <w:u w:val="none"/>
          </w:rPr>
          <w:t>ohm</w:t>
        </w:r>
      </w:hyperlink>
      <w:r w:rsidRPr="00C71652">
        <w:t xml:space="preserve"> (symbol: </w:t>
      </w:r>
      <w:hyperlink r:id="rId115" w:tooltip="Ω" w:history="1">
        <w:r w:rsidRPr="00C71652">
          <w:rPr>
            <w:rStyle w:val="Hyperlink"/>
            <w:color w:val="auto"/>
            <w:u w:val="none"/>
          </w:rPr>
          <w:t>Ω</w:t>
        </w:r>
      </w:hyperlink>
      <w:r w:rsidRPr="00C71652">
        <w:t xml:space="preserve">) is the </w:t>
      </w:r>
      <w:hyperlink r:id="rId116" w:tooltip="SI" w:history="1">
        <w:r w:rsidRPr="00C71652">
          <w:rPr>
            <w:rStyle w:val="Hyperlink"/>
            <w:color w:val="auto"/>
            <w:u w:val="none"/>
          </w:rPr>
          <w:t>SI</w:t>
        </w:r>
      </w:hyperlink>
      <w:r w:rsidRPr="00C71652">
        <w:t xml:space="preserve"> unit of </w:t>
      </w:r>
      <w:hyperlink r:id="rId117" w:tooltip="Electrical resistance" w:history="1">
        <w:r w:rsidRPr="00C71652">
          <w:rPr>
            <w:rStyle w:val="Hyperlink"/>
            <w:color w:val="auto"/>
            <w:u w:val="none"/>
          </w:rPr>
          <w:t>electrical resistance</w:t>
        </w:r>
      </w:hyperlink>
      <w:r w:rsidRPr="00C71652">
        <w:t xml:space="preserve">, named after </w:t>
      </w:r>
      <w:hyperlink r:id="rId118" w:tooltip="Georg Simon Ohm" w:history="1">
        <w:r w:rsidRPr="00C71652">
          <w:rPr>
            <w:rStyle w:val="Hyperlink"/>
            <w:color w:val="auto"/>
            <w:u w:val="none"/>
          </w:rPr>
          <w:t>Georg Simon Ohm</w:t>
        </w:r>
      </w:hyperlink>
      <w:r w:rsidRPr="00C71652">
        <w:t xml:space="preserve">. An ohm is equivalent to a </w:t>
      </w:r>
      <w:hyperlink r:id="rId119" w:history="1">
        <w:r w:rsidRPr="00C71652">
          <w:rPr>
            <w:rStyle w:val="Hyperlink"/>
            <w:color w:val="auto"/>
            <w:u w:val="none"/>
          </w:rPr>
          <w:t>volt</w:t>
        </w:r>
      </w:hyperlink>
      <w:r w:rsidRPr="00C71652">
        <w:t xml:space="preserve"> per </w:t>
      </w:r>
      <w:hyperlink r:id="rId120" w:history="1">
        <w:r w:rsidRPr="00C71652">
          <w:rPr>
            <w:rStyle w:val="Hyperlink"/>
            <w:color w:val="auto"/>
            <w:u w:val="none"/>
          </w:rPr>
          <w:t>ampere</w:t>
        </w:r>
      </w:hyperlink>
      <w:r w:rsidRPr="00C71652">
        <w:t xml:space="preserve">. Since resistors are specified and manufactured over a very large range of values, the derived units of milliohm (1 </w:t>
      </w:r>
      <w:proofErr w:type="spellStart"/>
      <w:r w:rsidRPr="00C71652">
        <w:t>mΩ</w:t>
      </w:r>
      <w:proofErr w:type="spellEnd"/>
      <w:r w:rsidRPr="00C71652">
        <w:t xml:space="preserve"> = 10</w:t>
      </w:r>
      <w:r w:rsidRPr="00C71652">
        <w:rPr>
          <w:vertAlign w:val="superscript"/>
        </w:rPr>
        <w:t>−3</w:t>
      </w:r>
      <w:r w:rsidRPr="00C71652">
        <w:t xml:space="preserve"> Ω), </w:t>
      </w:r>
      <w:proofErr w:type="spellStart"/>
      <w:r w:rsidRPr="00C71652">
        <w:t>kilohm</w:t>
      </w:r>
      <w:proofErr w:type="spellEnd"/>
      <w:r w:rsidRPr="00C71652">
        <w:t xml:space="preserve"> (1 </w:t>
      </w:r>
      <w:proofErr w:type="spellStart"/>
      <w:r w:rsidRPr="00C71652">
        <w:t>kΩ</w:t>
      </w:r>
      <w:proofErr w:type="spellEnd"/>
      <w:r w:rsidRPr="00C71652">
        <w:t xml:space="preserve"> = 10</w:t>
      </w:r>
      <w:r w:rsidRPr="00C71652">
        <w:rPr>
          <w:vertAlign w:val="superscript"/>
        </w:rPr>
        <w:t>3</w:t>
      </w:r>
      <w:r w:rsidRPr="00C71652">
        <w:t xml:space="preserve"> Ω), and </w:t>
      </w:r>
      <w:proofErr w:type="spellStart"/>
      <w:r w:rsidRPr="00C71652">
        <w:t>megohm</w:t>
      </w:r>
      <w:proofErr w:type="spellEnd"/>
      <w:r w:rsidRPr="00C71652">
        <w:t xml:space="preserve"> (1 MΩ = 10</w:t>
      </w:r>
      <w:r w:rsidRPr="00C71652">
        <w:rPr>
          <w:vertAlign w:val="superscript"/>
        </w:rPr>
        <w:t>6</w:t>
      </w:r>
      <w:r w:rsidRPr="00C71652">
        <w:t xml:space="preserve"> Ω) are also in common usage.</w:t>
      </w:r>
    </w:p>
    <w:p w:rsidR="000D36B1" w:rsidRPr="00C71652" w:rsidRDefault="000D36B1" w:rsidP="000D36B1">
      <w:pPr>
        <w:pStyle w:val="NormalWeb"/>
        <w:spacing w:before="0" w:beforeAutospacing="0" w:after="0" w:afterAutospacing="0" w:line="360" w:lineRule="auto"/>
        <w:ind w:firstLine="720"/>
        <w:jc w:val="both"/>
      </w:pPr>
      <w:r w:rsidRPr="00C71652">
        <w:t xml:space="preserve">The reciprocal of resistance R is called </w:t>
      </w:r>
      <w:hyperlink r:id="rId121" w:history="1">
        <w:r w:rsidRPr="00C71652">
          <w:rPr>
            <w:rStyle w:val="Hyperlink"/>
            <w:color w:val="auto"/>
            <w:u w:val="none"/>
          </w:rPr>
          <w:t>conductance</w:t>
        </w:r>
      </w:hyperlink>
      <w:r w:rsidRPr="00C71652">
        <w:t xml:space="preserve"> G = 1/R and is measured in </w:t>
      </w:r>
      <w:hyperlink r:id="rId122" w:tooltip="Siemens (unit)" w:history="1">
        <w:r w:rsidRPr="00C71652">
          <w:rPr>
            <w:rStyle w:val="Hyperlink"/>
            <w:color w:val="auto"/>
            <w:u w:val="none"/>
          </w:rPr>
          <w:t>Siemens</w:t>
        </w:r>
      </w:hyperlink>
      <w:r w:rsidRPr="00C71652">
        <w:t xml:space="preserve"> (</w:t>
      </w:r>
      <w:hyperlink r:id="rId123" w:tooltip="SI" w:history="1">
        <w:r w:rsidRPr="00C71652">
          <w:rPr>
            <w:rStyle w:val="Hyperlink"/>
            <w:color w:val="auto"/>
            <w:u w:val="none"/>
          </w:rPr>
          <w:t>SI</w:t>
        </w:r>
      </w:hyperlink>
      <w:r w:rsidRPr="00C71652">
        <w:t xml:space="preserve"> unit), sometimes referred to as a </w:t>
      </w:r>
      <w:hyperlink r:id="rId124" w:tooltip="Mho" w:history="1">
        <w:r w:rsidRPr="00C71652">
          <w:rPr>
            <w:rStyle w:val="Hyperlink"/>
            <w:color w:val="auto"/>
            <w:u w:val="none"/>
          </w:rPr>
          <w:t>mho</w:t>
        </w:r>
      </w:hyperlink>
      <w:r w:rsidRPr="00C71652">
        <w:t xml:space="preserve">. Thus a Siemens is the reciprocal of an ohm: </w:t>
      </w:r>
      <w:r w:rsidRPr="00C71652">
        <w:rPr>
          <w:rStyle w:val="texhtml"/>
          <w:i/>
          <w:iCs/>
        </w:rPr>
        <w:t>S</w:t>
      </w:r>
      <w:r w:rsidRPr="00C71652">
        <w:rPr>
          <w:rStyle w:val="texhtml"/>
        </w:rPr>
        <w:t xml:space="preserve"> = Ω </w:t>
      </w:r>
      <w:r w:rsidRPr="00C71652">
        <w:rPr>
          <w:rStyle w:val="texhtml"/>
          <w:vertAlign w:val="superscript"/>
        </w:rPr>
        <w:t>− 1</w:t>
      </w:r>
      <w:r w:rsidRPr="00C71652">
        <w:t xml:space="preserve">. </w:t>
      </w:r>
      <w:r w:rsidRPr="00C71652">
        <w:lastRenderedPageBreak/>
        <w:t>Although the concept of conductance is often used in circuit analysis, practical resistors are always specified in terms of their resistance (ohms) rather than conductance.</w:t>
      </w:r>
    </w:p>
    <w:p w:rsidR="000D36B1" w:rsidRPr="00C71652" w:rsidRDefault="000D36B1" w:rsidP="000D36B1">
      <w:pPr>
        <w:pStyle w:val="Heading2"/>
        <w:spacing w:before="0" w:line="360" w:lineRule="auto"/>
        <w:jc w:val="both"/>
        <w:rPr>
          <w:rStyle w:val="mw-headline"/>
          <w:rFonts w:ascii="Times New Roman" w:hAnsi="Times New Roman" w:cs="Times New Roman"/>
          <w:color w:val="auto"/>
          <w:sz w:val="24"/>
          <w:szCs w:val="24"/>
        </w:rPr>
      </w:pPr>
    </w:p>
    <w:p w:rsidR="00206C6E" w:rsidRPr="00C71652" w:rsidRDefault="00206C6E" w:rsidP="006722F9">
      <w:pPr>
        <w:pStyle w:val="NormalWeb"/>
        <w:spacing w:before="0" w:beforeAutospacing="0" w:after="0" w:afterAutospacing="0" w:line="360" w:lineRule="auto"/>
        <w:jc w:val="center"/>
        <w:rPr>
          <w:b/>
          <w:sz w:val="28"/>
          <w:szCs w:val="28"/>
          <w:u w:val="single"/>
        </w:rPr>
      </w:pPr>
    </w:p>
    <w:p w:rsidR="00206C6E" w:rsidRPr="00C71652" w:rsidRDefault="00206C6E" w:rsidP="00564175">
      <w:pPr>
        <w:pStyle w:val="NormalWeb"/>
        <w:spacing w:before="0" w:beforeAutospacing="0" w:after="0" w:afterAutospacing="0" w:line="360" w:lineRule="auto"/>
        <w:jc w:val="center"/>
        <w:rPr>
          <w:b/>
          <w:sz w:val="28"/>
          <w:szCs w:val="28"/>
          <w:u w:val="single"/>
        </w:rPr>
      </w:pPr>
      <w:r w:rsidRPr="00C71652">
        <w:rPr>
          <w:b/>
          <w:sz w:val="28"/>
          <w:szCs w:val="28"/>
          <w:u w:val="single"/>
        </w:rPr>
        <w:t>4.1</w:t>
      </w:r>
      <w:r w:rsidR="00A722D0">
        <w:rPr>
          <w:b/>
          <w:sz w:val="28"/>
          <w:szCs w:val="28"/>
          <w:u w:val="single"/>
        </w:rPr>
        <w:t>0</w:t>
      </w:r>
      <w:r w:rsidRPr="00C71652">
        <w:rPr>
          <w:b/>
          <w:sz w:val="28"/>
          <w:szCs w:val="28"/>
          <w:u w:val="single"/>
        </w:rPr>
        <w:t xml:space="preserve"> CAPACITORS</w:t>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 xml:space="preserve">A </w:t>
      </w:r>
      <w:r w:rsidRPr="00C71652">
        <w:rPr>
          <w:rFonts w:ascii="Times New Roman" w:hAnsi="Times New Roman"/>
          <w:bCs/>
          <w:sz w:val="24"/>
          <w:szCs w:val="24"/>
        </w:rPr>
        <w:t>capacitor</w:t>
      </w:r>
      <w:r w:rsidRPr="00C71652">
        <w:rPr>
          <w:rFonts w:ascii="Times New Roman" w:hAnsi="Times New Roman"/>
          <w:sz w:val="24"/>
          <w:szCs w:val="24"/>
        </w:rPr>
        <w:t xml:space="preserve"> or </w:t>
      </w:r>
      <w:r w:rsidRPr="00C71652">
        <w:rPr>
          <w:rFonts w:ascii="Times New Roman" w:hAnsi="Times New Roman"/>
          <w:bCs/>
          <w:sz w:val="24"/>
          <w:szCs w:val="24"/>
        </w:rPr>
        <w:t>condenser</w:t>
      </w:r>
      <w:r w:rsidRPr="00C71652">
        <w:rPr>
          <w:rFonts w:ascii="Times New Roman" w:hAnsi="Times New Roman"/>
          <w:sz w:val="24"/>
          <w:szCs w:val="24"/>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564175" w:rsidRPr="00C71652" w:rsidRDefault="00564175" w:rsidP="00564175">
      <w:pPr>
        <w:pStyle w:val="NormalWeb"/>
        <w:spacing w:after="0" w:line="360" w:lineRule="auto"/>
        <w:jc w:val="center"/>
        <w:rPr>
          <w:sz w:val="28"/>
          <w:szCs w:val="28"/>
        </w:rPr>
      </w:pPr>
      <w:r w:rsidRPr="00C71652">
        <w:rPr>
          <w:noProof/>
          <w:sz w:val="28"/>
          <w:szCs w:val="28"/>
          <w:lang w:val="en-US" w:eastAsia="en-US"/>
        </w:rPr>
        <w:drawing>
          <wp:inline distT="0" distB="0" distL="0" distR="0">
            <wp:extent cx="3019425" cy="3524250"/>
            <wp:effectExtent l="19050" t="0" r="9525" b="0"/>
            <wp:docPr id="8"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125" cstate="print"/>
                    <a:srcRect/>
                    <a:stretch>
                      <a:fillRect/>
                    </a:stretch>
                  </pic:blipFill>
                  <pic:spPr bwMode="auto">
                    <a:xfrm>
                      <a:off x="0" y="0"/>
                      <a:ext cx="3021335" cy="3526479"/>
                    </a:xfrm>
                    <a:prstGeom prst="rect">
                      <a:avLst/>
                    </a:prstGeom>
                    <a:noFill/>
                    <a:ln w="9525">
                      <a:noFill/>
                      <a:miter lim="800000"/>
                      <a:headEnd/>
                      <a:tailEnd/>
                    </a:ln>
                  </pic:spPr>
                </pic:pic>
              </a:graphicData>
            </a:graphic>
          </wp:inline>
        </w:drawing>
      </w:r>
      <w:r w:rsidRPr="00C71652">
        <w:rPr>
          <w:noProof/>
          <w:sz w:val="28"/>
          <w:szCs w:val="28"/>
          <w:lang w:val="en-US" w:eastAsia="en-US"/>
        </w:rPr>
        <w:drawing>
          <wp:inline distT="0" distB="0" distL="0" distR="0">
            <wp:extent cx="2771775" cy="3524250"/>
            <wp:effectExtent l="19050" t="0" r="9525" b="0"/>
            <wp:docPr id="9"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126" cstate="print"/>
                    <a:srcRect/>
                    <a:stretch>
                      <a:fillRect/>
                    </a:stretch>
                  </pic:blipFill>
                  <pic:spPr bwMode="auto">
                    <a:xfrm>
                      <a:off x="0" y="0"/>
                      <a:ext cx="2771775" cy="3524250"/>
                    </a:xfrm>
                    <a:prstGeom prst="rect">
                      <a:avLst/>
                    </a:prstGeom>
                    <a:noFill/>
                    <a:ln w="9525">
                      <a:noFill/>
                      <a:miter lim="800000"/>
                      <a:headEnd/>
                      <a:tailEnd/>
                    </a:ln>
                  </pic:spPr>
                </pic:pic>
              </a:graphicData>
            </a:graphic>
          </wp:inline>
        </w:drawing>
      </w:r>
    </w:p>
    <w:p w:rsidR="00564175"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ab/>
      </w:r>
    </w:p>
    <w:p w:rsidR="00206C6E" w:rsidRPr="00C71652" w:rsidRDefault="00564175"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ab/>
      </w:r>
      <w:r w:rsidR="00206C6E" w:rsidRPr="00C71652">
        <w:rPr>
          <w:rFonts w:ascii="Times New Roman" w:hAnsi="Times New Roman"/>
          <w:sz w:val="24"/>
          <w:szCs w:val="24"/>
        </w:rPr>
        <w:t xml:space="preserve">An ideal capacitor is characterized by a single constant value, capacitance, which is measured in farads. This is the ratio of the electric charge on each conductor to the potential difference between them. In practice, the dielectric between the plates passes a small amount of </w:t>
      </w:r>
      <w:r w:rsidR="00206C6E" w:rsidRPr="00C71652">
        <w:rPr>
          <w:rFonts w:ascii="Times New Roman" w:hAnsi="Times New Roman"/>
          <w:sz w:val="24"/>
          <w:szCs w:val="24"/>
        </w:rPr>
        <w:lastRenderedPageBreak/>
        <w:t>leakage current. The conductors and leads introduce an equivalent series resistance and the dielectric has an electric field strength limit resulting in a breakdown voltage.</w:t>
      </w:r>
    </w:p>
    <w:p w:rsidR="00206C6E" w:rsidRPr="00C71652" w:rsidRDefault="00206C6E" w:rsidP="00206C6E">
      <w:pPr>
        <w:tabs>
          <w:tab w:val="left" w:pos="990"/>
        </w:tabs>
        <w:spacing w:after="0" w:line="360" w:lineRule="auto"/>
        <w:jc w:val="both"/>
        <w:rPr>
          <w:rFonts w:ascii="Times New Roman" w:hAnsi="Times New Roman"/>
          <w:sz w:val="24"/>
          <w:szCs w:val="24"/>
        </w:rPr>
      </w:pPr>
      <w:r w:rsidRPr="00C71652">
        <w:rPr>
          <w:rFonts w:ascii="Times New Roman" w:hAnsi="Times New Roman"/>
          <w:sz w:val="24"/>
          <w:szCs w:val="24"/>
        </w:rPr>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7A64AD" w:rsidRPr="00C71652" w:rsidRDefault="007A64AD" w:rsidP="007A64AD">
      <w:pPr>
        <w:pStyle w:val="NormalWeb"/>
        <w:spacing w:before="0" w:beforeAutospacing="0" w:after="0" w:afterAutospacing="0" w:line="360" w:lineRule="auto"/>
        <w:ind w:firstLine="720"/>
        <w:jc w:val="both"/>
      </w:pPr>
      <w:r w:rsidRPr="00C71652">
        <w:t xml:space="preserve">A </w:t>
      </w:r>
      <w:r w:rsidRPr="00C71652">
        <w:rPr>
          <w:bCs/>
        </w:rPr>
        <w:t>capacitor</w:t>
      </w:r>
      <w:r w:rsidRPr="00C71652">
        <w:t xml:space="preserve"> (formerly known as </w:t>
      </w:r>
      <w:r w:rsidRPr="00C71652">
        <w:rPr>
          <w:bCs/>
        </w:rPr>
        <w:t>condenser</w:t>
      </w:r>
      <w:r w:rsidRPr="00C71652">
        <w:t>) is a device for storing electric charge. The forms of practical capacitors vary widely, but all contain at least two conductors separated by a non-conductor. Capacitors used as parts of electrical systems, for example, consist of metal foils separated by a layer of insulating film.</w:t>
      </w:r>
    </w:p>
    <w:p w:rsidR="007A64AD" w:rsidRPr="00C71652" w:rsidRDefault="007A64AD" w:rsidP="007A64AD">
      <w:pPr>
        <w:pStyle w:val="NormalWeb"/>
        <w:spacing w:before="0" w:beforeAutospacing="0" w:after="0" w:afterAutospacing="0" w:line="360" w:lineRule="auto"/>
        <w:ind w:firstLine="720"/>
        <w:jc w:val="both"/>
      </w:pPr>
      <w:r w:rsidRPr="00C71652">
        <w:t xml:space="preserve">Capacitors are widely used in electronic circuits for blocking </w:t>
      </w:r>
      <w:hyperlink r:id="rId127" w:history="1">
        <w:r w:rsidRPr="00C71652">
          <w:rPr>
            <w:rStyle w:val="Hyperlink"/>
            <w:color w:val="auto"/>
            <w:u w:val="none"/>
          </w:rPr>
          <w:t>direct current</w:t>
        </w:r>
      </w:hyperlink>
      <w:r w:rsidRPr="00C71652">
        <w:t xml:space="preserve"> while allowing </w:t>
      </w:r>
      <w:hyperlink r:id="rId128" w:history="1">
        <w:r w:rsidRPr="00C71652">
          <w:rPr>
            <w:rStyle w:val="Hyperlink"/>
            <w:color w:val="auto"/>
            <w:u w:val="none"/>
          </w:rPr>
          <w:t>alternating current</w:t>
        </w:r>
      </w:hyperlink>
      <w:r w:rsidRPr="00C71652">
        <w:t xml:space="preserve"> to pass, in filter networks, for smoothing the output of </w:t>
      </w:r>
      <w:hyperlink r:id="rId129" w:tooltip="Power supply" w:history="1">
        <w:r w:rsidRPr="00C71652">
          <w:rPr>
            <w:rStyle w:val="Hyperlink"/>
            <w:color w:val="auto"/>
            <w:u w:val="none"/>
          </w:rPr>
          <w:t>power supplies</w:t>
        </w:r>
      </w:hyperlink>
      <w:r w:rsidRPr="00C71652">
        <w:t xml:space="preserve">, in the </w:t>
      </w:r>
      <w:hyperlink r:id="rId130" w:tooltip="LC circuit" w:history="1">
        <w:r w:rsidRPr="00C71652">
          <w:rPr>
            <w:rStyle w:val="Hyperlink"/>
            <w:color w:val="auto"/>
            <w:u w:val="none"/>
          </w:rPr>
          <w:t>resonant circuits</w:t>
        </w:r>
      </w:hyperlink>
      <w:r w:rsidRPr="00C71652">
        <w:t xml:space="preserve"> that tune radios to particular </w:t>
      </w:r>
      <w:hyperlink r:id="rId131" w:tooltip="Frequency" w:history="1">
        <w:r w:rsidRPr="00C71652">
          <w:rPr>
            <w:rStyle w:val="Hyperlink"/>
            <w:color w:val="auto"/>
            <w:u w:val="none"/>
          </w:rPr>
          <w:t>frequencies</w:t>
        </w:r>
      </w:hyperlink>
      <w:r w:rsidRPr="00C71652">
        <w:t xml:space="preserve"> and for many other purposes.</w:t>
      </w:r>
    </w:p>
    <w:p w:rsidR="007A64AD" w:rsidRPr="00C71652" w:rsidRDefault="007A64AD" w:rsidP="007A64AD">
      <w:pPr>
        <w:pStyle w:val="NormalWeb"/>
        <w:spacing w:before="0" w:beforeAutospacing="0" w:after="0" w:afterAutospacing="0" w:line="360" w:lineRule="auto"/>
        <w:ind w:firstLine="720"/>
        <w:jc w:val="both"/>
      </w:pPr>
      <w:r w:rsidRPr="00C71652">
        <w:t xml:space="preserve">A capacitor is a </w:t>
      </w:r>
      <w:hyperlink r:id="rId132" w:tooltip="Passivity (engineering)" w:history="1">
        <w:r w:rsidRPr="00C71652">
          <w:rPr>
            <w:rStyle w:val="Hyperlink"/>
            <w:color w:val="auto"/>
            <w:u w:val="none"/>
          </w:rPr>
          <w:t>passive</w:t>
        </w:r>
      </w:hyperlink>
      <w:r w:rsidRPr="00C71652">
        <w:t xml:space="preserve"> </w:t>
      </w:r>
      <w:hyperlink r:id="rId133" w:history="1">
        <w:r w:rsidRPr="00C71652">
          <w:rPr>
            <w:rStyle w:val="Hyperlink"/>
            <w:color w:val="auto"/>
            <w:u w:val="none"/>
          </w:rPr>
          <w:t>electronic component</w:t>
        </w:r>
      </w:hyperlink>
      <w:r w:rsidRPr="00C71652">
        <w:t xml:space="preserve"> consisting of a pair of </w:t>
      </w:r>
      <w:hyperlink r:id="rId134" w:tooltip="Electrical conductor" w:history="1">
        <w:r w:rsidRPr="00C71652">
          <w:rPr>
            <w:rStyle w:val="Hyperlink"/>
            <w:color w:val="auto"/>
            <w:u w:val="none"/>
          </w:rPr>
          <w:t>conductors</w:t>
        </w:r>
      </w:hyperlink>
      <w:r w:rsidRPr="00C71652">
        <w:t xml:space="preserve"> separated by a </w:t>
      </w:r>
      <w:hyperlink r:id="rId135" w:history="1">
        <w:r w:rsidRPr="00C71652">
          <w:rPr>
            <w:rStyle w:val="Hyperlink"/>
            <w:color w:val="auto"/>
            <w:u w:val="none"/>
          </w:rPr>
          <w:t>dielectric</w:t>
        </w:r>
      </w:hyperlink>
      <w:r w:rsidRPr="00C71652">
        <w:t xml:space="preserve"> (insulator). When there is a </w:t>
      </w:r>
      <w:hyperlink r:id="rId136" w:tooltip="Potential difference" w:history="1">
        <w:r w:rsidRPr="00C71652">
          <w:rPr>
            <w:rStyle w:val="Hyperlink"/>
            <w:color w:val="auto"/>
            <w:u w:val="none"/>
          </w:rPr>
          <w:t>potential difference</w:t>
        </w:r>
      </w:hyperlink>
      <w:r w:rsidRPr="00C71652">
        <w:t xml:space="preserve"> (voltage) across the conductors, a static </w:t>
      </w:r>
      <w:hyperlink r:id="rId137" w:history="1">
        <w:r w:rsidRPr="00C71652">
          <w:rPr>
            <w:rStyle w:val="Hyperlink"/>
            <w:color w:val="auto"/>
            <w:u w:val="none"/>
          </w:rPr>
          <w:t>electric field</w:t>
        </w:r>
      </w:hyperlink>
      <w:r w:rsidRPr="00C71652">
        <w:t xml:space="preserve"> develops in the dielectric that stores </w:t>
      </w:r>
      <w:hyperlink r:id="rId138" w:history="1">
        <w:r w:rsidRPr="00C71652">
          <w:rPr>
            <w:rStyle w:val="Hyperlink"/>
            <w:color w:val="auto"/>
            <w:u w:val="none"/>
          </w:rPr>
          <w:t>energy</w:t>
        </w:r>
      </w:hyperlink>
      <w:r w:rsidRPr="00C71652">
        <w:t xml:space="preserve"> and produces a mechanical force between the conductors. An ideal capacitor is characterized by a single constant value, </w:t>
      </w:r>
      <w:hyperlink r:id="rId139" w:history="1">
        <w:r w:rsidRPr="00C71652">
          <w:rPr>
            <w:rStyle w:val="Hyperlink"/>
            <w:color w:val="auto"/>
            <w:u w:val="none"/>
          </w:rPr>
          <w:t>capacitance</w:t>
        </w:r>
      </w:hyperlink>
      <w:r w:rsidRPr="00C71652">
        <w:t xml:space="preserve">, measured in </w:t>
      </w:r>
      <w:hyperlink r:id="rId140" w:tooltip="Farad" w:history="1">
        <w:r w:rsidRPr="00C71652">
          <w:rPr>
            <w:rStyle w:val="Hyperlink"/>
            <w:color w:val="auto"/>
            <w:u w:val="none"/>
          </w:rPr>
          <w:t>farads</w:t>
        </w:r>
      </w:hyperlink>
      <w:r w:rsidRPr="00C71652">
        <w:t xml:space="preserve">. This is the ratio of the </w:t>
      </w:r>
      <w:hyperlink r:id="rId141" w:history="1">
        <w:r w:rsidRPr="00C71652">
          <w:rPr>
            <w:rStyle w:val="Hyperlink"/>
            <w:color w:val="auto"/>
            <w:u w:val="none"/>
          </w:rPr>
          <w:t>electric charge</w:t>
        </w:r>
      </w:hyperlink>
      <w:r w:rsidRPr="00C71652">
        <w:t xml:space="preserve"> on each conductor to the potential difference between them.</w:t>
      </w:r>
    </w:p>
    <w:p w:rsidR="007A64AD" w:rsidRPr="00C71652" w:rsidRDefault="007A64AD" w:rsidP="007A64AD">
      <w:pPr>
        <w:pStyle w:val="NormalWeb"/>
        <w:spacing w:before="0" w:beforeAutospacing="0" w:after="0" w:afterAutospacing="0" w:line="360" w:lineRule="auto"/>
        <w:ind w:firstLine="720"/>
        <w:jc w:val="both"/>
      </w:pPr>
      <w:r w:rsidRPr="00C71652">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hyperlink r:id="rId142" w:tooltip="Leakage (electronics)" w:history="1">
        <w:r w:rsidRPr="00C71652">
          <w:rPr>
            <w:rStyle w:val="Hyperlink"/>
            <w:color w:val="auto"/>
            <w:u w:val="none"/>
          </w:rPr>
          <w:t>leakage current</w:t>
        </w:r>
      </w:hyperlink>
      <w:r w:rsidRPr="00C71652">
        <w:t xml:space="preserve"> and also has an electric field strength limit, resulting in a </w:t>
      </w:r>
      <w:hyperlink r:id="rId143" w:history="1">
        <w:r w:rsidRPr="00C71652">
          <w:rPr>
            <w:rStyle w:val="Hyperlink"/>
            <w:color w:val="auto"/>
            <w:u w:val="none"/>
          </w:rPr>
          <w:t>breakdown voltage</w:t>
        </w:r>
      </w:hyperlink>
      <w:r w:rsidRPr="00C71652">
        <w:t xml:space="preserve">, while the conductors and </w:t>
      </w:r>
      <w:hyperlink r:id="rId144" w:tooltip="Lead (electronics)" w:history="1">
        <w:r w:rsidRPr="00C71652">
          <w:rPr>
            <w:rStyle w:val="Hyperlink"/>
            <w:color w:val="auto"/>
            <w:u w:val="none"/>
          </w:rPr>
          <w:t>leads</w:t>
        </w:r>
      </w:hyperlink>
      <w:r w:rsidRPr="00C71652">
        <w:t xml:space="preserve"> introduce an undesired </w:t>
      </w:r>
      <w:hyperlink r:id="rId145" w:tooltip="Equivalent series inductance" w:history="1">
        <w:r w:rsidRPr="00C71652">
          <w:rPr>
            <w:rStyle w:val="Hyperlink"/>
            <w:color w:val="auto"/>
            <w:u w:val="none"/>
          </w:rPr>
          <w:t>inductance</w:t>
        </w:r>
      </w:hyperlink>
      <w:r w:rsidRPr="00C71652">
        <w:t xml:space="preserve"> and </w:t>
      </w:r>
      <w:hyperlink r:id="rId146" w:tooltip="Equivalent series resistance" w:history="1">
        <w:r w:rsidRPr="00C71652">
          <w:rPr>
            <w:rStyle w:val="Hyperlink"/>
            <w:color w:val="auto"/>
            <w:u w:val="none"/>
          </w:rPr>
          <w:t>resistance</w:t>
        </w:r>
      </w:hyperlink>
      <w:r w:rsidRPr="00C71652">
        <w:t>.</w:t>
      </w:r>
    </w:p>
    <w:p w:rsidR="00300461" w:rsidRPr="00C71652" w:rsidRDefault="00300461" w:rsidP="007A64AD">
      <w:pPr>
        <w:pStyle w:val="Heading2"/>
        <w:spacing w:before="0" w:line="360" w:lineRule="auto"/>
        <w:jc w:val="both"/>
        <w:rPr>
          <w:rStyle w:val="mw-headline"/>
          <w:rFonts w:ascii="Times New Roman" w:hAnsi="Times New Roman" w:cs="Times New Roman"/>
          <w:color w:val="auto"/>
          <w:sz w:val="24"/>
        </w:rPr>
      </w:pPr>
    </w:p>
    <w:p w:rsidR="007A64AD" w:rsidRPr="00C71652" w:rsidRDefault="007A64AD" w:rsidP="007A64AD">
      <w:pPr>
        <w:pStyle w:val="Heading2"/>
        <w:spacing w:before="0" w:line="360" w:lineRule="auto"/>
        <w:jc w:val="both"/>
        <w:rPr>
          <w:rFonts w:ascii="Times New Roman" w:hAnsi="Times New Roman" w:cs="Times New Roman"/>
          <w:color w:val="auto"/>
          <w:sz w:val="24"/>
        </w:rPr>
      </w:pPr>
      <w:r w:rsidRPr="00C71652">
        <w:rPr>
          <w:rStyle w:val="mw-headline"/>
          <w:rFonts w:ascii="Times New Roman" w:hAnsi="Times New Roman" w:cs="Times New Roman"/>
          <w:color w:val="auto"/>
          <w:sz w:val="24"/>
        </w:rPr>
        <w:t>Theory of operation</w:t>
      </w:r>
    </w:p>
    <w:p w:rsidR="007A64AD" w:rsidRPr="00C71652" w:rsidRDefault="007A64AD" w:rsidP="007A64AD">
      <w:pPr>
        <w:spacing w:after="0" w:line="360" w:lineRule="auto"/>
        <w:jc w:val="both"/>
        <w:rPr>
          <w:rFonts w:ascii="Times New Roman" w:hAnsi="Times New Roman"/>
          <w:sz w:val="24"/>
        </w:rPr>
      </w:pPr>
      <w:r w:rsidRPr="00C71652">
        <w:rPr>
          <w:rFonts w:ascii="Times New Roman" w:hAnsi="Times New Roman"/>
          <w:sz w:val="24"/>
        </w:rPr>
        <w:t xml:space="preserve">Main article: </w:t>
      </w:r>
      <w:hyperlink r:id="rId147" w:history="1">
        <w:r w:rsidRPr="00C71652">
          <w:rPr>
            <w:rStyle w:val="Hyperlink"/>
            <w:rFonts w:ascii="Times New Roman" w:hAnsi="Times New Roman"/>
            <w:color w:val="auto"/>
            <w:sz w:val="24"/>
            <w:u w:val="none"/>
          </w:rPr>
          <w:t>Capacitance</w:t>
        </w:r>
      </w:hyperlink>
    </w:p>
    <w:p w:rsidR="007A64AD" w:rsidRPr="00C71652" w:rsidRDefault="007A64AD" w:rsidP="007A64AD">
      <w:pPr>
        <w:spacing w:after="0" w:line="360" w:lineRule="auto"/>
        <w:jc w:val="both"/>
        <w:rPr>
          <w:rFonts w:ascii="Times New Roman" w:hAnsi="Times New Roman"/>
          <w:sz w:val="24"/>
        </w:rPr>
      </w:pPr>
      <w:r w:rsidRPr="00C71652">
        <w:rPr>
          <w:rFonts w:ascii="Times New Roman" w:hAnsi="Times New Roman"/>
          <w:noProof/>
          <w:sz w:val="24"/>
        </w:rPr>
        <w:lastRenderedPageBreak/>
        <w:drawing>
          <wp:inline distT="0" distB="0" distL="0" distR="0">
            <wp:extent cx="1619250" cy="1781175"/>
            <wp:effectExtent l="19050" t="0" r="0" b="0"/>
            <wp:docPr id="468" name="Picture 43" descr="http://upload.wikimedia.org/wikipedia/commons/thumb/c/cd/Capacitor_schematic_with_dielectric.svg/170px-Capacitor_schematic_with_dielectric.svg.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a:hlinkClick r:id="rId148"/>
                    </pic:cNvPr>
                    <pic:cNvPicPr>
                      <a:picLocks noChangeAspect="1" noChangeArrowheads="1"/>
                    </pic:cNvPicPr>
                  </pic:nvPicPr>
                  <pic:blipFill>
                    <a:blip r:embed="rId149" cstate="print"/>
                    <a:srcRect/>
                    <a:stretch>
                      <a:fillRect/>
                    </a:stretch>
                  </pic:blipFill>
                  <pic:spPr bwMode="auto">
                    <a:xfrm>
                      <a:off x="0" y="0"/>
                      <a:ext cx="1619250" cy="1781175"/>
                    </a:xfrm>
                    <a:prstGeom prst="rect">
                      <a:avLst/>
                    </a:prstGeom>
                    <a:noFill/>
                    <a:ln w="9525">
                      <a:noFill/>
                      <a:miter lim="800000"/>
                      <a:headEnd/>
                      <a:tailEnd/>
                    </a:ln>
                  </pic:spPr>
                </pic:pic>
              </a:graphicData>
            </a:graphic>
          </wp:inline>
        </w:drawing>
      </w:r>
    </w:p>
    <w:p w:rsidR="007A64AD" w:rsidRPr="00C71652" w:rsidRDefault="007A64AD" w:rsidP="007A64AD">
      <w:pPr>
        <w:spacing w:after="0" w:line="360" w:lineRule="auto"/>
        <w:jc w:val="both"/>
        <w:rPr>
          <w:rFonts w:ascii="Times New Roman" w:hAnsi="Times New Roman"/>
          <w:sz w:val="24"/>
        </w:rPr>
      </w:pPr>
    </w:p>
    <w:p w:rsidR="007A64AD" w:rsidRPr="00C71652" w:rsidRDefault="007A64AD" w:rsidP="007A64AD">
      <w:pPr>
        <w:spacing w:after="0" w:line="360" w:lineRule="auto"/>
        <w:jc w:val="both"/>
        <w:rPr>
          <w:rFonts w:ascii="Times New Roman" w:hAnsi="Times New Roman"/>
          <w:sz w:val="24"/>
        </w:rPr>
      </w:pPr>
      <w:r w:rsidRPr="00C71652">
        <w:rPr>
          <w:rFonts w:ascii="Times New Roman" w:hAnsi="Times New Roman"/>
          <w:sz w:val="24"/>
        </w:rPr>
        <w:t>Charge separation in a parallel-plate capacitor causes an internal electric field. A dielectric (orange) reduces the field and increases the capacitance.</w:t>
      </w:r>
    </w:p>
    <w:p w:rsidR="007A64AD" w:rsidRPr="00C71652" w:rsidRDefault="007A64AD" w:rsidP="007A64AD">
      <w:pPr>
        <w:spacing w:after="0" w:line="360" w:lineRule="auto"/>
        <w:jc w:val="both"/>
        <w:rPr>
          <w:rFonts w:ascii="Times New Roman" w:hAnsi="Times New Roman"/>
          <w:sz w:val="24"/>
        </w:rPr>
      </w:pPr>
      <w:r w:rsidRPr="00C71652">
        <w:rPr>
          <w:rFonts w:ascii="Times New Roman" w:hAnsi="Times New Roman"/>
          <w:noProof/>
          <w:sz w:val="24"/>
        </w:rPr>
        <w:drawing>
          <wp:inline distT="0" distB="0" distL="0" distR="0">
            <wp:extent cx="2095500" cy="1762125"/>
            <wp:effectExtent l="19050" t="0" r="0" b="0"/>
            <wp:docPr id="470" name="Picture 45" descr="http://upload.wikimedia.org/wikipedia/commons/thumb/d/d3/Plattenkondensator_hg.jpg/220px-Plattenkondensator_hg.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d/d3/Plattenkondensator_hg.jpg/220px-Plattenkondensator_hg.jpg">
                      <a:hlinkClick r:id="rId150"/>
                    </pic:cNvPr>
                    <pic:cNvPicPr>
                      <a:picLocks noChangeAspect="1" noChangeArrowheads="1"/>
                    </pic:cNvPicPr>
                  </pic:nvPicPr>
                  <pic:blipFill>
                    <a:blip r:embed="rId151" cstate="print"/>
                    <a:srcRect/>
                    <a:stretch>
                      <a:fillRect/>
                    </a:stretch>
                  </pic:blipFill>
                  <pic:spPr bwMode="auto">
                    <a:xfrm>
                      <a:off x="0" y="0"/>
                      <a:ext cx="2095500" cy="1762125"/>
                    </a:xfrm>
                    <a:prstGeom prst="rect">
                      <a:avLst/>
                    </a:prstGeom>
                    <a:noFill/>
                    <a:ln w="9525">
                      <a:noFill/>
                      <a:miter lim="800000"/>
                      <a:headEnd/>
                      <a:tailEnd/>
                    </a:ln>
                  </pic:spPr>
                </pic:pic>
              </a:graphicData>
            </a:graphic>
          </wp:inline>
        </w:drawing>
      </w:r>
    </w:p>
    <w:p w:rsidR="007A64AD" w:rsidRPr="00C71652" w:rsidRDefault="007A64AD" w:rsidP="007A64AD">
      <w:pPr>
        <w:spacing w:after="0" w:line="360" w:lineRule="auto"/>
        <w:jc w:val="both"/>
        <w:rPr>
          <w:rFonts w:ascii="Times New Roman" w:hAnsi="Times New Roman"/>
          <w:sz w:val="24"/>
        </w:rPr>
      </w:pPr>
    </w:p>
    <w:p w:rsidR="007A64AD" w:rsidRPr="00C71652" w:rsidRDefault="007A64AD" w:rsidP="007A64AD">
      <w:pPr>
        <w:spacing w:after="0" w:line="360" w:lineRule="auto"/>
        <w:jc w:val="both"/>
        <w:rPr>
          <w:rFonts w:ascii="Times New Roman" w:hAnsi="Times New Roman"/>
          <w:sz w:val="24"/>
        </w:rPr>
      </w:pPr>
      <w:r w:rsidRPr="00C71652">
        <w:rPr>
          <w:rFonts w:ascii="Times New Roman" w:hAnsi="Times New Roman"/>
          <w:sz w:val="24"/>
        </w:rPr>
        <w:t>A simple demonstration of a parallel-plate capacitor</w:t>
      </w:r>
    </w:p>
    <w:p w:rsidR="007A64AD" w:rsidRPr="00C71652" w:rsidRDefault="007A64AD" w:rsidP="007A64AD">
      <w:pPr>
        <w:pStyle w:val="NormalWeb"/>
        <w:spacing w:before="0" w:beforeAutospacing="0" w:after="0" w:afterAutospacing="0" w:line="360" w:lineRule="auto"/>
        <w:jc w:val="both"/>
      </w:pPr>
      <w:r w:rsidRPr="00C71652">
        <w:t xml:space="preserve">A capacitor consists of two </w:t>
      </w:r>
      <w:hyperlink r:id="rId152" w:tooltip="Electrical conductor" w:history="1">
        <w:r w:rsidRPr="00C71652">
          <w:rPr>
            <w:rStyle w:val="Hyperlink"/>
            <w:color w:val="auto"/>
            <w:u w:val="none"/>
          </w:rPr>
          <w:t>conductors</w:t>
        </w:r>
      </w:hyperlink>
      <w:r w:rsidRPr="00C71652">
        <w:t xml:space="preserve"> separated by a non-conductive </w:t>
      </w:r>
      <w:proofErr w:type="gramStart"/>
      <w:r w:rsidRPr="00C71652">
        <w:t>region</w:t>
      </w:r>
      <w:proofErr w:type="gramEnd"/>
      <w:r w:rsidR="000A7B67">
        <w:rPr>
          <w:rStyle w:val="Hyperlink"/>
          <w:color w:val="auto"/>
          <w:u w:val="none"/>
          <w:vertAlign w:val="superscript"/>
        </w:rPr>
        <w:fldChar w:fldCharType="begin"/>
      </w:r>
      <w:r w:rsidR="000A7B67">
        <w:rPr>
          <w:rStyle w:val="Hyperlink"/>
          <w:color w:val="auto"/>
          <w:u w:val="none"/>
          <w:vertAlign w:val="superscript"/>
        </w:rPr>
        <w:instrText xml:space="preserve"> HYPERLINK "http://en.wikipedia.org/wiki/Capacitor" \l "cite_note-Ulaby_p168-7" </w:instrText>
      </w:r>
      <w:r w:rsidR="000A7B67">
        <w:rPr>
          <w:rStyle w:val="Hyperlink"/>
          <w:color w:val="auto"/>
          <w:u w:val="none"/>
          <w:vertAlign w:val="superscript"/>
        </w:rPr>
        <w:fldChar w:fldCharType="separate"/>
      </w:r>
      <w:r w:rsidRPr="00C71652">
        <w:rPr>
          <w:rStyle w:val="Hyperlink"/>
          <w:color w:val="auto"/>
          <w:u w:val="none"/>
          <w:vertAlign w:val="superscript"/>
        </w:rPr>
        <w:t>[8]</w:t>
      </w:r>
      <w:r w:rsidR="000A7B67">
        <w:rPr>
          <w:rStyle w:val="Hyperlink"/>
          <w:color w:val="auto"/>
          <w:u w:val="none"/>
          <w:vertAlign w:val="superscript"/>
        </w:rPr>
        <w:fldChar w:fldCharType="end"/>
      </w:r>
      <w:r w:rsidRPr="00C71652">
        <w:t xml:space="preserve">. The non-conductive region is called the dielectric or sometimes the </w:t>
      </w:r>
      <w:hyperlink r:id="rId153" w:tooltip="Dielectric medium" w:history="1">
        <w:r w:rsidRPr="00C71652">
          <w:rPr>
            <w:rStyle w:val="Hyperlink"/>
            <w:color w:val="auto"/>
            <w:u w:val="none"/>
          </w:rPr>
          <w:t>dielectric medium</w:t>
        </w:r>
      </w:hyperlink>
      <w:r w:rsidRPr="00C71652">
        <w:t xml:space="preserve">. In simpler terms, the dielectric is just an </w:t>
      </w:r>
      <w:hyperlink r:id="rId154" w:tooltip="Insulator (electrical)" w:history="1">
        <w:r w:rsidRPr="00C71652">
          <w:rPr>
            <w:rStyle w:val="Hyperlink"/>
            <w:color w:val="auto"/>
            <w:u w:val="none"/>
          </w:rPr>
          <w:t>electrical insulator</w:t>
        </w:r>
      </w:hyperlink>
      <w:r w:rsidRPr="00C71652">
        <w:t xml:space="preserve">. Examples of dielectric mediums are glass, air, paper, </w:t>
      </w:r>
      <w:hyperlink r:id="rId155" w:history="1">
        <w:r w:rsidRPr="00C71652">
          <w:rPr>
            <w:rStyle w:val="Hyperlink"/>
            <w:color w:val="auto"/>
            <w:u w:val="none"/>
          </w:rPr>
          <w:t>vacuum</w:t>
        </w:r>
      </w:hyperlink>
      <w:r w:rsidRPr="00C71652">
        <w:t xml:space="preserve">, and even a </w:t>
      </w:r>
      <w:hyperlink r:id="rId156" w:history="1">
        <w:r w:rsidRPr="00C71652">
          <w:rPr>
            <w:rStyle w:val="Hyperlink"/>
            <w:color w:val="auto"/>
            <w:u w:val="none"/>
          </w:rPr>
          <w:t>semiconductor</w:t>
        </w:r>
      </w:hyperlink>
      <w:r w:rsidRPr="00C71652">
        <w:t xml:space="preserve"> </w:t>
      </w:r>
      <w:hyperlink r:id="rId157" w:history="1">
        <w:r w:rsidRPr="00C71652">
          <w:rPr>
            <w:rStyle w:val="Hyperlink"/>
            <w:color w:val="auto"/>
            <w:u w:val="none"/>
          </w:rPr>
          <w:t>depletion region</w:t>
        </w:r>
      </w:hyperlink>
      <w:r w:rsidRPr="00C71652">
        <w:t xml:space="preserve"> chemically identical to the conductors. A capacitor is assumed to be self-contained and isolated, with no net </w:t>
      </w:r>
      <w:hyperlink r:id="rId158" w:history="1">
        <w:r w:rsidRPr="00C71652">
          <w:rPr>
            <w:rStyle w:val="Hyperlink"/>
            <w:color w:val="auto"/>
            <w:u w:val="none"/>
          </w:rPr>
          <w:t>electric charge</w:t>
        </w:r>
      </w:hyperlink>
      <w:r w:rsidRPr="00C71652">
        <w:t xml:space="preserve"> and no influence from any external electric field. The conductors thus hold equal and opposite charges on their facing surfaces</w:t>
      </w:r>
      <w:proofErr w:type="gramStart"/>
      <w:r w:rsidRPr="00C71652">
        <w:t>,</w:t>
      </w:r>
      <w:proofErr w:type="gramEnd"/>
      <w:r w:rsidR="000A7B67">
        <w:rPr>
          <w:rStyle w:val="Hyperlink"/>
          <w:color w:val="auto"/>
          <w:u w:val="none"/>
          <w:vertAlign w:val="superscript"/>
        </w:rPr>
        <w:fldChar w:fldCharType="begin"/>
      </w:r>
      <w:r w:rsidR="000A7B67">
        <w:rPr>
          <w:rStyle w:val="Hyperlink"/>
          <w:color w:val="auto"/>
          <w:u w:val="none"/>
          <w:vertAlign w:val="superscript"/>
        </w:rPr>
        <w:instrText xml:space="preserve"> HYPERLINK "http://en.wikipedia.org/wiki/Capacitor" \l "cite_note-Ulaby_p157-8" </w:instrText>
      </w:r>
      <w:r w:rsidR="000A7B67">
        <w:rPr>
          <w:rStyle w:val="Hyperlink"/>
          <w:color w:val="auto"/>
          <w:u w:val="none"/>
          <w:vertAlign w:val="superscript"/>
        </w:rPr>
        <w:fldChar w:fldCharType="separate"/>
      </w:r>
      <w:r w:rsidRPr="00C71652">
        <w:rPr>
          <w:rStyle w:val="Hyperlink"/>
          <w:color w:val="auto"/>
          <w:u w:val="none"/>
          <w:vertAlign w:val="superscript"/>
        </w:rPr>
        <w:t>[9]</w:t>
      </w:r>
      <w:r w:rsidR="000A7B67">
        <w:rPr>
          <w:rStyle w:val="Hyperlink"/>
          <w:color w:val="auto"/>
          <w:u w:val="none"/>
          <w:vertAlign w:val="superscript"/>
        </w:rPr>
        <w:fldChar w:fldCharType="end"/>
      </w:r>
      <w:r w:rsidRPr="00C71652">
        <w:t xml:space="preserve"> and the dielectric develops an electric field. In </w:t>
      </w:r>
      <w:hyperlink r:id="rId159" w:tooltip="SI" w:history="1">
        <w:r w:rsidRPr="00C71652">
          <w:rPr>
            <w:rStyle w:val="Hyperlink"/>
            <w:color w:val="auto"/>
            <w:u w:val="none"/>
          </w:rPr>
          <w:t>SI</w:t>
        </w:r>
      </w:hyperlink>
      <w:r w:rsidRPr="00C71652">
        <w:t xml:space="preserve"> units, a capacitance of one </w:t>
      </w:r>
      <w:hyperlink r:id="rId160" w:history="1">
        <w:r w:rsidRPr="00C71652">
          <w:rPr>
            <w:rStyle w:val="Hyperlink"/>
            <w:color w:val="auto"/>
            <w:u w:val="none"/>
          </w:rPr>
          <w:t>farad</w:t>
        </w:r>
      </w:hyperlink>
      <w:r w:rsidRPr="00C71652">
        <w:t xml:space="preserve"> means that one </w:t>
      </w:r>
      <w:hyperlink r:id="rId161" w:history="1">
        <w:r w:rsidRPr="00C71652">
          <w:rPr>
            <w:rStyle w:val="Hyperlink"/>
            <w:color w:val="auto"/>
            <w:u w:val="none"/>
          </w:rPr>
          <w:t>coulomb</w:t>
        </w:r>
      </w:hyperlink>
      <w:r w:rsidRPr="00C71652">
        <w:t xml:space="preserve"> of charge on each conductor causes a voltage of one </w:t>
      </w:r>
      <w:hyperlink r:id="rId162" w:history="1">
        <w:r w:rsidRPr="00C71652">
          <w:rPr>
            <w:rStyle w:val="Hyperlink"/>
            <w:color w:val="auto"/>
            <w:u w:val="none"/>
          </w:rPr>
          <w:t>volt</w:t>
        </w:r>
      </w:hyperlink>
      <w:r w:rsidRPr="00C71652">
        <w:t xml:space="preserve"> across the device.</w:t>
      </w:r>
      <w:hyperlink r:id="rId163" w:anchor="cite_note-Ulaby_p169-9" w:history="1">
        <w:r w:rsidRPr="00C71652">
          <w:rPr>
            <w:rStyle w:val="Hyperlink"/>
            <w:color w:val="auto"/>
            <w:u w:val="none"/>
            <w:vertAlign w:val="superscript"/>
          </w:rPr>
          <w:t>[10]</w:t>
        </w:r>
      </w:hyperlink>
    </w:p>
    <w:p w:rsidR="007A64AD" w:rsidRPr="00C71652" w:rsidRDefault="007A64AD" w:rsidP="007A64AD">
      <w:pPr>
        <w:pStyle w:val="NormalWeb"/>
        <w:spacing w:before="0" w:beforeAutospacing="0" w:after="0" w:afterAutospacing="0" w:line="360" w:lineRule="auto"/>
        <w:jc w:val="both"/>
      </w:pPr>
      <w:r w:rsidRPr="00C71652">
        <w:lastRenderedPageBreak/>
        <w:t xml:space="preserve">The capacitor is a reasonably general model for electric fields within electric circuits. An ideal capacitor is wholly characterized by a constant capacitance </w:t>
      </w:r>
      <w:r w:rsidRPr="00C71652">
        <w:rPr>
          <w:iCs/>
        </w:rPr>
        <w:t>C</w:t>
      </w:r>
      <w:r w:rsidRPr="00C71652">
        <w:t>, defined as the ratio of charge ±</w:t>
      </w:r>
      <w:r w:rsidRPr="00C71652">
        <w:rPr>
          <w:iCs/>
        </w:rPr>
        <w:t>Q</w:t>
      </w:r>
      <w:r w:rsidRPr="00C71652">
        <w:t xml:space="preserve"> on each conductor to the voltage </w:t>
      </w:r>
      <w:r w:rsidRPr="00C71652">
        <w:rPr>
          <w:iCs/>
        </w:rPr>
        <w:t>V</w:t>
      </w:r>
      <w:r w:rsidRPr="00C71652">
        <w:t xml:space="preserve"> between them</w:t>
      </w:r>
      <w:proofErr w:type="gramStart"/>
      <w:r w:rsidRPr="00C71652">
        <w:t>:</w:t>
      </w:r>
      <w:proofErr w:type="gramEnd"/>
      <w:r w:rsidR="000A7B67">
        <w:rPr>
          <w:rStyle w:val="Hyperlink"/>
          <w:color w:val="auto"/>
          <w:u w:val="none"/>
          <w:vertAlign w:val="superscript"/>
        </w:rPr>
        <w:fldChar w:fldCharType="begin"/>
      </w:r>
      <w:r w:rsidR="000A7B67">
        <w:rPr>
          <w:rStyle w:val="Hyperlink"/>
          <w:color w:val="auto"/>
          <w:u w:val="none"/>
          <w:vertAlign w:val="superscript"/>
        </w:rPr>
        <w:instrText xml:space="preserve"> HYPERLINK "http://en.wikipedia.org/wiki/Capacitor" </w:instrText>
      </w:r>
      <w:r w:rsidR="000A7B67">
        <w:rPr>
          <w:rStyle w:val="Hyperlink"/>
          <w:color w:val="auto"/>
          <w:u w:val="none"/>
          <w:vertAlign w:val="superscript"/>
        </w:rPr>
        <w:instrText xml:space="preserve">\l "cite_note-Ulaby_p168-7" </w:instrText>
      </w:r>
      <w:r w:rsidR="000A7B67">
        <w:rPr>
          <w:rStyle w:val="Hyperlink"/>
          <w:color w:val="auto"/>
          <w:u w:val="none"/>
          <w:vertAlign w:val="superscript"/>
        </w:rPr>
        <w:fldChar w:fldCharType="separate"/>
      </w:r>
      <w:r w:rsidRPr="00C71652">
        <w:rPr>
          <w:rStyle w:val="Hyperlink"/>
          <w:color w:val="auto"/>
          <w:u w:val="none"/>
          <w:vertAlign w:val="superscript"/>
        </w:rPr>
        <w:t>[8]</w:t>
      </w:r>
      <w:r w:rsidR="000A7B67">
        <w:rPr>
          <w:rStyle w:val="Hyperlink"/>
          <w:color w:val="auto"/>
          <w:u w:val="none"/>
          <w:vertAlign w:val="superscript"/>
        </w:rPr>
        <w:fldChar w:fldCharType="end"/>
      </w:r>
    </w:p>
    <w:p w:rsidR="007A64AD" w:rsidRPr="00C71652" w:rsidRDefault="007A64AD" w:rsidP="007A64AD">
      <w:pPr>
        <w:spacing w:after="0" w:line="360" w:lineRule="auto"/>
        <w:ind w:left="720"/>
        <w:jc w:val="both"/>
        <w:rPr>
          <w:rFonts w:ascii="Times New Roman" w:hAnsi="Times New Roman"/>
          <w:sz w:val="24"/>
        </w:rPr>
      </w:pPr>
      <w:r w:rsidRPr="00C71652">
        <w:rPr>
          <w:rFonts w:ascii="Times New Roman" w:hAnsi="Times New Roman"/>
          <w:noProof/>
          <w:sz w:val="24"/>
        </w:rPr>
        <w:drawing>
          <wp:inline distT="0" distB="0" distL="0" distR="0">
            <wp:extent cx="561975" cy="390525"/>
            <wp:effectExtent l="19050" t="0" r="9525" b="0"/>
            <wp:docPr id="472"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164" cstate="print"/>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7A64AD" w:rsidRPr="00C71652" w:rsidRDefault="007A64AD" w:rsidP="007A64AD">
      <w:pPr>
        <w:pStyle w:val="NormalWeb"/>
        <w:spacing w:before="0" w:beforeAutospacing="0" w:after="0" w:afterAutospacing="0" w:line="360" w:lineRule="auto"/>
        <w:jc w:val="both"/>
      </w:pPr>
      <w:r w:rsidRPr="00C71652">
        <w:t>Sometimes charge build-up affects the capacitor mechanically, causing its capacitance to vary. In this case, capacitance is defined in terms of incremental changes:</w:t>
      </w:r>
    </w:p>
    <w:p w:rsidR="007A64AD" w:rsidRPr="00C71652" w:rsidRDefault="007A64AD" w:rsidP="007A64AD">
      <w:pPr>
        <w:spacing w:after="0" w:line="360" w:lineRule="auto"/>
        <w:ind w:left="720"/>
        <w:jc w:val="both"/>
        <w:rPr>
          <w:rFonts w:ascii="Times New Roman" w:hAnsi="Times New Roman"/>
          <w:sz w:val="24"/>
        </w:rPr>
      </w:pPr>
      <w:r w:rsidRPr="00C71652">
        <w:rPr>
          <w:rFonts w:ascii="Times New Roman" w:hAnsi="Times New Roman"/>
          <w:noProof/>
          <w:sz w:val="24"/>
        </w:rPr>
        <w:drawing>
          <wp:inline distT="0" distB="0" distL="0" distR="0">
            <wp:extent cx="609600" cy="400050"/>
            <wp:effectExtent l="19050" t="0" r="0" b="0"/>
            <wp:docPr id="473"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165" cstate="print"/>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7A64AD" w:rsidRPr="00C71652" w:rsidRDefault="007A64AD" w:rsidP="007A64AD">
      <w:pPr>
        <w:pStyle w:val="Heading3"/>
        <w:spacing w:before="0" w:line="360" w:lineRule="auto"/>
        <w:jc w:val="both"/>
        <w:rPr>
          <w:rFonts w:ascii="Times New Roman" w:hAnsi="Times New Roman" w:cs="Times New Roman"/>
          <w:color w:val="auto"/>
          <w:sz w:val="24"/>
        </w:rPr>
      </w:pPr>
      <w:r w:rsidRPr="00C71652">
        <w:rPr>
          <w:rStyle w:val="mw-headline"/>
          <w:rFonts w:ascii="Times New Roman" w:hAnsi="Times New Roman" w:cs="Times New Roman"/>
          <w:color w:val="auto"/>
          <w:sz w:val="24"/>
        </w:rPr>
        <w:t>Energy storage</w:t>
      </w:r>
    </w:p>
    <w:p w:rsidR="007A64AD" w:rsidRPr="00C71652" w:rsidRDefault="000A7B67" w:rsidP="007A64AD">
      <w:pPr>
        <w:pStyle w:val="NormalWeb"/>
        <w:spacing w:before="0" w:beforeAutospacing="0" w:after="0" w:afterAutospacing="0" w:line="360" w:lineRule="auto"/>
        <w:jc w:val="both"/>
      </w:pPr>
      <w:hyperlink r:id="rId166" w:tooltip="Work (thermodynamics)" w:history="1">
        <w:r w:rsidR="007A64AD" w:rsidRPr="00C71652">
          <w:rPr>
            <w:rStyle w:val="Hyperlink"/>
            <w:color w:val="auto"/>
            <w:u w:val="none"/>
          </w:rPr>
          <w:t>Work</w:t>
        </w:r>
      </w:hyperlink>
      <w:r w:rsidR="007A64AD" w:rsidRPr="00C71652">
        <w:t xml:space="preserve"> must be done by an external influence to "move" charge between the conductors in a capacitor. When the external influence is removed the charge separation persists in the electric field and energy is stored to be released when the charge is allowed to return to its </w:t>
      </w:r>
      <w:hyperlink r:id="rId167" w:history="1">
        <w:r w:rsidR="007A64AD" w:rsidRPr="00C71652">
          <w:rPr>
            <w:rStyle w:val="Hyperlink"/>
            <w:color w:val="auto"/>
            <w:u w:val="none"/>
          </w:rPr>
          <w:t>equilibrium</w:t>
        </w:r>
      </w:hyperlink>
      <w:r w:rsidR="007A64AD" w:rsidRPr="00C71652">
        <w:t xml:space="preserve"> position. The work done in establishing the electric field, and hence the amount of energy stored, is given by</w:t>
      </w:r>
      <w:proofErr w:type="gramStart"/>
      <w:r w:rsidR="007A64AD" w:rsidRPr="00C71652">
        <w:t>:</w:t>
      </w:r>
      <w:proofErr w:type="gramEnd"/>
      <w:r>
        <w:rPr>
          <w:rStyle w:val="Hyperlink"/>
          <w:color w:val="auto"/>
          <w:u w:val="none"/>
          <w:vertAlign w:val="superscript"/>
        </w:rPr>
        <w:fldChar w:fldCharType="begin"/>
      </w:r>
      <w:r>
        <w:rPr>
          <w:rStyle w:val="Hyperlink"/>
          <w:color w:val="auto"/>
          <w:u w:val="none"/>
          <w:vertAlign w:val="superscript"/>
        </w:rPr>
        <w:instrText xml:space="preserve"> HYPERLINK "http://en.wikipedia.org/wiki/Capacitor" \l "cite_note-10" </w:instrText>
      </w:r>
      <w:r>
        <w:rPr>
          <w:rStyle w:val="Hyperlink"/>
          <w:color w:val="auto"/>
          <w:u w:val="none"/>
          <w:vertAlign w:val="superscript"/>
        </w:rPr>
        <w:fldChar w:fldCharType="separate"/>
      </w:r>
      <w:r w:rsidR="007A64AD" w:rsidRPr="00C71652">
        <w:rPr>
          <w:rStyle w:val="Hyperlink"/>
          <w:color w:val="auto"/>
          <w:u w:val="none"/>
          <w:vertAlign w:val="superscript"/>
        </w:rPr>
        <w:t>[11]</w:t>
      </w:r>
      <w:r>
        <w:rPr>
          <w:rStyle w:val="Hyperlink"/>
          <w:color w:val="auto"/>
          <w:u w:val="none"/>
          <w:vertAlign w:val="superscript"/>
        </w:rPr>
        <w:fldChar w:fldCharType="end"/>
      </w:r>
    </w:p>
    <w:p w:rsidR="007A64AD" w:rsidRPr="00C71652" w:rsidRDefault="007A64AD" w:rsidP="007A64AD">
      <w:pPr>
        <w:spacing w:after="0" w:line="360" w:lineRule="auto"/>
        <w:ind w:left="720"/>
        <w:jc w:val="both"/>
        <w:rPr>
          <w:rFonts w:ascii="Times New Roman" w:hAnsi="Times New Roman"/>
          <w:sz w:val="24"/>
        </w:rPr>
      </w:pPr>
      <w:r w:rsidRPr="00C71652">
        <w:rPr>
          <w:rFonts w:ascii="Times New Roman" w:hAnsi="Times New Roman"/>
          <w:noProof/>
          <w:sz w:val="24"/>
        </w:rPr>
        <w:drawing>
          <wp:inline distT="0" distB="0" distL="0" distR="0">
            <wp:extent cx="4276725" cy="495300"/>
            <wp:effectExtent l="19050" t="0" r="9525" b="0"/>
            <wp:docPr id="474" name="Picture 49" descr="W= \int_{q=0}^Q V \text{d}q = \int_{q=0}^Q \frac{q}{C} \text{d}q = {1 \over 2} {Q^2 \over C} = {1 \over 2}  C V^2 = {1 \over 2} 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 \int_{q=0}^Q V \text{d}q = \int_{q=0}^Q \frac{q}{C} \text{d}q = {1 \over 2} {Q^2 \over C} = {1 \over 2}  C V^2 = {1 \over 2} VQ."/>
                    <pic:cNvPicPr>
                      <a:picLocks noChangeAspect="1" noChangeArrowheads="1"/>
                    </pic:cNvPicPr>
                  </pic:nvPicPr>
                  <pic:blipFill>
                    <a:blip r:embed="rId168" cstate="print"/>
                    <a:srcRect/>
                    <a:stretch>
                      <a:fillRect/>
                    </a:stretch>
                  </pic:blipFill>
                  <pic:spPr bwMode="auto">
                    <a:xfrm>
                      <a:off x="0" y="0"/>
                      <a:ext cx="4276725" cy="495300"/>
                    </a:xfrm>
                    <a:prstGeom prst="rect">
                      <a:avLst/>
                    </a:prstGeom>
                    <a:noFill/>
                    <a:ln w="9525">
                      <a:noFill/>
                      <a:miter lim="800000"/>
                      <a:headEnd/>
                      <a:tailEnd/>
                    </a:ln>
                  </pic:spPr>
                </pic:pic>
              </a:graphicData>
            </a:graphic>
          </wp:inline>
        </w:drawing>
      </w:r>
    </w:p>
    <w:p w:rsidR="007A64AD" w:rsidRPr="00C71652" w:rsidRDefault="007A64AD" w:rsidP="007A64AD">
      <w:pPr>
        <w:pStyle w:val="Heading3"/>
        <w:spacing w:before="0" w:line="360" w:lineRule="auto"/>
        <w:jc w:val="both"/>
        <w:rPr>
          <w:rFonts w:ascii="Times New Roman" w:hAnsi="Times New Roman" w:cs="Times New Roman"/>
          <w:color w:val="auto"/>
          <w:sz w:val="24"/>
        </w:rPr>
      </w:pPr>
      <w:r w:rsidRPr="00C71652">
        <w:rPr>
          <w:rStyle w:val="mw-headline"/>
          <w:rFonts w:ascii="Times New Roman" w:hAnsi="Times New Roman" w:cs="Times New Roman"/>
          <w:color w:val="auto"/>
          <w:sz w:val="24"/>
        </w:rPr>
        <w:t>Current-voltage relation</w:t>
      </w:r>
    </w:p>
    <w:p w:rsidR="007A64AD" w:rsidRPr="00C71652" w:rsidRDefault="007A64AD" w:rsidP="007A64AD">
      <w:pPr>
        <w:pStyle w:val="NormalWeb"/>
        <w:spacing w:before="0" w:beforeAutospacing="0" w:after="0" w:afterAutospacing="0" w:line="360" w:lineRule="auto"/>
        <w:jc w:val="both"/>
      </w:pPr>
      <w:r w:rsidRPr="00C71652">
        <w:t xml:space="preserve">The current </w:t>
      </w:r>
      <w:proofErr w:type="spellStart"/>
      <w:proofErr w:type="gramStart"/>
      <w:r w:rsidRPr="00C71652">
        <w:rPr>
          <w:iCs/>
        </w:rPr>
        <w:t>i</w:t>
      </w:r>
      <w:proofErr w:type="spellEnd"/>
      <w:r w:rsidRPr="00C71652">
        <w:t>(</w:t>
      </w:r>
      <w:proofErr w:type="gramEnd"/>
      <w:r w:rsidRPr="00C71652">
        <w:rPr>
          <w:iCs/>
        </w:rPr>
        <w:t>t</w:t>
      </w:r>
      <w:r w:rsidRPr="00C71652">
        <w:t xml:space="preserve">) through any component in an electric circuit is defined as the rate of flow of a charge </w:t>
      </w:r>
      <w:r w:rsidRPr="00C71652">
        <w:rPr>
          <w:iCs/>
        </w:rPr>
        <w:t>q</w:t>
      </w:r>
      <w:r w:rsidRPr="00C71652">
        <w:t>(</w:t>
      </w:r>
      <w:r w:rsidRPr="00C71652">
        <w:rPr>
          <w:iCs/>
        </w:rPr>
        <w:t>t</w:t>
      </w:r>
      <w:r w:rsidRPr="00C71652">
        <w:t xml:space="preserve">) passing through it, but actual charges, electrons, cannot pass through the dielectric layer of a capacitor, rather an electron accumulates on the negative plate for each one that leaves the positive plate, resulting in an electron depletion and consequent positive charge on one electrode that is equal and opposite to the accumulated negative charge on the other. Thus the charge on the electrodes is equal to the </w:t>
      </w:r>
      <w:hyperlink r:id="rId169" w:history="1">
        <w:r w:rsidRPr="00C71652">
          <w:rPr>
            <w:rStyle w:val="Hyperlink"/>
            <w:color w:val="auto"/>
            <w:u w:val="none"/>
          </w:rPr>
          <w:t>integral</w:t>
        </w:r>
      </w:hyperlink>
      <w:r w:rsidRPr="00C71652">
        <w:t xml:space="preserve"> of the current as well as proportional to the voltage as discussed above. As with any </w:t>
      </w:r>
      <w:hyperlink r:id="rId170" w:history="1">
        <w:r w:rsidRPr="00C71652">
          <w:rPr>
            <w:rStyle w:val="Hyperlink"/>
            <w:color w:val="auto"/>
            <w:u w:val="none"/>
          </w:rPr>
          <w:t>antiderivative</w:t>
        </w:r>
      </w:hyperlink>
      <w:r w:rsidRPr="00C71652">
        <w:t xml:space="preserve">, a </w:t>
      </w:r>
      <w:hyperlink r:id="rId171" w:history="1">
        <w:r w:rsidRPr="00C71652">
          <w:rPr>
            <w:rStyle w:val="Hyperlink"/>
            <w:color w:val="auto"/>
            <w:u w:val="none"/>
          </w:rPr>
          <w:t>constant of integration</w:t>
        </w:r>
      </w:hyperlink>
      <w:r w:rsidRPr="00C71652">
        <w:t xml:space="preserve"> is added to represent the initial voltage </w:t>
      </w:r>
      <w:r w:rsidRPr="00C71652">
        <w:rPr>
          <w:iCs/>
        </w:rPr>
        <w:t>v</w:t>
      </w:r>
      <w:r w:rsidRPr="00C71652">
        <w:t xml:space="preserve"> (</w:t>
      </w:r>
      <w:r w:rsidRPr="00C71652">
        <w:rPr>
          <w:iCs/>
        </w:rPr>
        <w:t>t</w:t>
      </w:r>
      <w:r w:rsidRPr="00C71652">
        <w:rPr>
          <w:vertAlign w:val="subscript"/>
        </w:rPr>
        <w:t>0</w:t>
      </w:r>
      <w:r w:rsidRPr="00C71652">
        <w:t>). This is the integral form of the capacitor equation</w:t>
      </w:r>
      <w:proofErr w:type="gramStart"/>
      <w:r w:rsidRPr="00C71652">
        <w:t>,</w:t>
      </w:r>
      <w:proofErr w:type="gramEnd"/>
      <w:r w:rsidR="000A7B67">
        <w:rPr>
          <w:rStyle w:val="Hyperlink"/>
          <w:color w:val="auto"/>
          <w:u w:val="none"/>
          <w:vertAlign w:val="superscript"/>
        </w:rPr>
        <w:fldChar w:fldCharType="begin"/>
      </w:r>
      <w:r w:rsidR="000A7B67">
        <w:rPr>
          <w:rStyle w:val="Hyperlink"/>
          <w:color w:val="auto"/>
          <w:u w:val="none"/>
          <w:vertAlign w:val="superscript"/>
        </w:rPr>
        <w:instrText xml:space="preserve"> HYPERLINK "http://en.wikipedia.org/wiki/Capacitor" \l "cite_note-Dorf_p263-11" </w:instrText>
      </w:r>
      <w:r w:rsidR="000A7B67">
        <w:rPr>
          <w:rStyle w:val="Hyperlink"/>
          <w:color w:val="auto"/>
          <w:u w:val="none"/>
          <w:vertAlign w:val="superscript"/>
        </w:rPr>
        <w:fldChar w:fldCharType="separate"/>
      </w:r>
      <w:r w:rsidRPr="00C71652">
        <w:rPr>
          <w:rStyle w:val="Hyperlink"/>
          <w:color w:val="auto"/>
          <w:u w:val="none"/>
          <w:vertAlign w:val="superscript"/>
        </w:rPr>
        <w:t>[12]</w:t>
      </w:r>
      <w:r w:rsidR="000A7B67">
        <w:rPr>
          <w:rStyle w:val="Hyperlink"/>
          <w:color w:val="auto"/>
          <w:u w:val="none"/>
          <w:vertAlign w:val="superscript"/>
        </w:rPr>
        <w:fldChar w:fldCharType="end"/>
      </w:r>
    </w:p>
    <w:p w:rsidR="007A64AD" w:rsidRPr="00C71652" w:rsidRDefault="007A64AD" w:rsidP="007A64AD">
      <w:pPr>
        <w:spacing w:after="0" w:line="360" w:lineRule="auto"/>
        <w:ind w:left="720"/>
        <w:jc w:val="both"/>
        <w:rPr>
          <w:rFonts w:ascii="Times New Roman" w:hAnsi="Times New Roman"/>
          <w:sz w:val="24"/>
        </w:rPr>
      </w:pPr>
      <w:r w:rsidRPr="00C71652">
        <w:rPr>
          <w:rFonts w:ascii="Times New Roman" w:hAnsi="Times New Roman"/>
          <w:noProof/>
          <w:sz w:val="24"/>
        </w:rPr>
        <w:drawing>
          <wp:inline distT="0" distB="0" distL="0" distR="0">
            <wp:extent cx="2752725" cy="485775"/>
            <wp:effectExtent l="19050" t="0" r="9525" b="0"/>
            <wp:docPr id="475" name="Picture 50" descr="v(t)= \frac{q(t)}{C} = \frac{1}{C}\int_{t_0}^t i(\tau) \mathrm{d}\tau+v(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t)= \frac{q(t)}{C} = \frac{1}{C}\int_{t_0}^t i(\tau) \mathrm{d}\tau+v(t_0)"/>
                    <pic:cNvPicPr>
                      <a:picLocks noChangeAspect="1" noChangeArrowheads="1"/>
                    </pic:cNvPicPr>
                  </pic:nvPicPr>
                  <pic:blipFill>
                    <a:blip r:embed="rId172" cstate="print"/>
                    <a:srcRect/>
                    <a:stretch>
                      <a:fillRect/>
                    </a:stretch>
                  </pic:blipFill>
                  <pic:spPr bwMode="auto">
                    <a:xfrm>
                      <a:off x="0" y="0"/>
                      <a:ext cx="2752725" cy="485775"/>
                    </a:xfrm>
                    <a:prstGeom prst="rect">
                      <a:avLst/>
                    </a:prstGeom>
                    <a:noFill/>
                    <a:ln w="9525">
                      <a:noFill/>
                      <a:miter lim="800000"/>
                      <a:headEnd/>
                      <a:tailEnd/>
                    </a:ln>
                  </pic:spPr>
                </pic:pic>
              </a:graphicData>
            </a:graphic>
          </wp:inline>
        </w:drawing>
      </w:r>
      <w:r w:rsidRPr="00C71652">
        <w:rPr>
          <w:rFonts w:ascii="Times New Roman" w:hAnsi="Times New Roman"/>
          <w:sz w:val="24"/>
        </w:rPr>
        <w:t>.</w:t>
      </w:r>
    </w:p>
    <w:p w:rsidR="007A64AD" w:rsidRPr="00C71652" w:rsidRDefault="007A64AD" w:rsidP="007A64AD">
      <w:pPr>
        <w:pStyle w:val="NormalWeb"/>
        <w:spacing w:before="0" w:beforeAutospacing="0" w:after="0" w:afterAutospacing="0" w:line="360" w:lineRule="auto"/>
        <w:jc w:val="both"/>
      </w:pPr>
      <w:r w:rsidRPr="00C71652">
        <w:t xml:space="preserve">Taking the derivative of this, and multiplying by </w:t>
      </w:r>
      <w:r w:rsidRPr="00C71652">
        <w:rPr>
          <w:iCs/>
        </w:rPr>
        <w:t>C</w:t>
      </w:r>
      <w:r w:rsidRPr="00C71652">
        <w:t>, yields the derivative form</w:t>
      </w:r>
      <w:proofErr w:type="gramStart"/>
      <w:r w:rsidRPr="00C71652">
        <w:t>,</w:t>
      </w:r>
      <w:proofErr w:type="gramEnd"/>
      <w:r w:rsidR="000A7B67">
        <w:rPr>
          <w:rStyle w:val="Hyperlink"/>
          <w:color w:val="auto"/>
          <w:u w:val="none"/>
          <w:vertAlign w:val="superscript"/>
        </w:rPr>
        <w:fldChar w:fldCharType="begin"/>
      </w:r>
      <w:r w:rsidR="000A7B67">
        <w:rPr>
          <w:rStyle w:val="Hyperlink"/>
          <w:color w:val="auto"/>
          <w:u w:val="none"/>
          <w:vertAlign w:val="superscript"/>
        </w:rPr>
        <w:instrText xml:space="preserve"> HYPERLINK "</w:instrText>
      </w:r>
      <w:r w:rsidR="000A7B67">
        <w:rPr>
          <w:rStyle w:val="Hyperlink"/>
          <w:color w:val="auto"/>
          <w:u w:val="none"/>
          <w:vertAlign w:val="superscript"/>
        </w:rPr>
        <w:instrText xml:space="preserve">http://en.wikipedia.org/wiki/Capacitor" \l "cite_note-Dorf_p260-12" </w:instrText>
      </w:r>
      <w:r w:rsidR="000A7B67">
        <w:rPr>
          <w:rStyle w:val="Hyperlink"/>
          <w:color w:val="auto"/>
          <w:u w:val="none"/>
          <w:vertAlign w:val="superscript"/>
        </w:rPr>
        <w:fldChar w:fldCharType="separate"/>
      </w:r>
      <w:r w:rsidRPr="00C71652">
        <w:rPr>
          <w:rStyle w:val="Hyperlink"/>
          <w:color w:val="auto"/>
          <w:u w:val="none"/>
          <w:vertAlign w:val="superscript"/>
        </w:rPr>
        <w:t>[13]</w:t>
      </w:r>
      <w:r w:rsidR="000A7B67">
        <w:rPr>
          <w:rStyle w:val="Hyperlink"/>
          <w:color w:val="auto"/>
          <w:u w:val="none"/>
          <w:vertAlign w:val="superscript"/>
        </w:rPr>
        <w:fldChar w:fldCharType="end"/>
      </w:r>
    </w:p>
    <w:p w:rsidR="007A64AD" w:rsidRPr="00C71652" w:rsidRDefault="007A64AD" w:rsidP="007A64AD">
      <w:pPr>
        <w:spacing w:after="0" w:line="360" w:lineRule="auto"/>
        <w:ind w:left="720"/>
        <w:jc w:val="both"/>
        <w:rPr>
          <w:rFonts w:ascii="Times New Roman" w:hAnsi="Times New Roman"/>
          <w:sz w:val="24"/>
        </w:rPr>
      </w:pPr>
      <w:r w:rsidRPr="00C71652">
        <w:rPr>
          <w:rFonts w:ascii="Times New Roman" w:hAnsi="Times New Roman"/>
          <w:noProof/>
          <w:sz w:val="24"/>
        </w:rPr>
        <w:lastRenderedPageBreak/>
        <w:drawing>
          <wp:inline distT="0" distB="0" distL="0" distR="0">
            <wp:extent cx="1809750" cy="409575"/>
            <wp:effectExtent l="19050" t="0" r="0" b="0"/>
            <wp:docPr id="476" name="Picture 51" descr="i(t)= \frac{\mathrm{d}q(t)}{\mathrm{d}t}=C\frac{\mathrm{d}v(t)}{\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t)= \frac{\mathrm{d}q(t)}{\mathrm{d}t}=C\frac{\mathrm{d}v(t)}{\mathrm{d}t}"/>
                    <pic:cNvPicPr>
                      <a:picLocks noChangeAspect="1" noChangeArrowheads="1"/>
                    </pic:cNvPicPr>
                  </pic:nvPicPr>
                  <pic:blipFill>
                    <a:blip r:embed="rId173" cstate="print"/>
                    <a:srcRect/>
                    <a:stretch>
                      <a:fillRect/>
                    </a:stretch>
                  </pic:blipFill>
                  <pic:spPr bwMode="auto">
                    <a:xfrm>
                      <a:off x="0" y="0"/>
                      <a:ext cx="1809750" cy="409575"/>
                    </a:xfrm>
                    <a:prstGeom prst="rect">
                      <a:avLst/>
                    </a:prstGeom>
                    <a:noFill/>
                    <a:ln w="9525">
                      <a:noFill/>
                      <a:miter lim="800000"/>
                      <a:headEnd/>
                      <a:tailEnd/>
                    </a:ln>
                  </pic:spPr>
                </pic:pic>
              </a:graphicData>
            </a:graphic>
          </wp:inline>
        </w:drawing>
      </w:r>
      <w:r w:rsidRPr="00C71652">
        <w:rPr>
          <w:rFonts w:ascii="Times New Roman" w:hAnsi="Times New Roman"/>
          <w:sz w:val="24"/>
        </w:rPr>
        <w:t>.</w:t>
      </w:r>
    </w:p>
    <w:p w:rsidR="007A64AD" w:rsidRPr="00C71652" w:rsidRDefault="007A64AD" w:rsidP="007A64AD">
      <w:pPr>
        <w:pStyle w:val="NormalWeb"/>
        <w:spacing w:before="0" w:beforeAutospacing="0" w:after="0" w:afterAutospacing="0" w:line="360" w:lineRule="auto"/>
        <w:jc w:val="both"/>
      </w:pPr>
      <w:r w:rsidRPr="00C71652">
        <w:t xml:space="preserve">The </w:t>
      </w:r>
      <w:hyperlink r:id="rId174" w:tooltip="Duality (electrical circuits)" w:history="1">
        <w:r w:rsidRPr="00C71652">
          <w:rPr>
            <w:rStyle w:val="Hyperlink"/>
            <w:color w:val="auto"/>
            <w:u w:val="none"/>
          </w:rPr>
          <w:t>dual</w:t>
        </w:r>
      </w:hyperlink>
      <w:r w:rsidRPr="00C71652">
        <w:t xml:space="preserve"> of the capacitor is the </w:t>
      </w:r>
      <w:hyperlink r:id="rId175" w:history="1">
        <w:r w:rsidRPr="00C71652">
          <w:rPr>
            <w:rStyle w:val="Hyperlink"/>
            <w:color w:val="auto"/>
            <w:u w:val="none"/>
          </w:rPr>
          <w:t>inductor</w:t>
        </w:r>
      </w:hyperlink>
      <w:r w:rsidRPr="00C71652">
        <w:t xml:space="preserve">, which stores energy in the </w:t>
      </w:r>
      <w:hyperlink r:id="rId176" w:history="1">
        <w:r w:rsidRPr="00C71652">
          <w:rPr>
            <w:rStyle w:val="Hyperlink"/>
            <w:color w:val="auto"/>
            <w:u w:val="none"/>
          </w:rPr>
          <w:t>magnetic field</w:t>
        </w:r>
      </w:hyperlink>
      <w:r w:rsidRPr="00C71652">
        <w:t xml:space="preserve"> rather than the electric field. Its current-voltage relation is obtained by exchanging current and voltage in the capacitor equations and replacing </w:t>
      </w:r>
      <w:r w:rsidRPr="00C71652">
        <w:rPr>
          <w:iCs/>
        </w:rPr>
        <w:t>C</w:t>
      </w:r>
      <w:r w:rsidRPr="00C71652">
        <w:t xml:space="preserve"> with the inductance </w:t>
      </w:r>
      <w:r w:rsidRPr="00C71652">
        <w:rPr>
          <w:iCs/>
        </w:rPr>
        <w:t>L</w:t>
      </w:r>
      <w:r w:rsidRPr="00C71652">
        <w:t>.</w:t>
      </w:r>
    </w:p>
    <w:p w:rsidR="00876E57" w:rsidRPr="00C71652" w:rsidRDefault="00876E57" w:rsidP="00294FC5">
      <w:pPr>
        <w:pStyle w:val="NormalWeb"/>
        <w:spacing w:before="0" w:beforeAutospacing="0" w:after="0" w:afterAutospacing="0" w:line="360" w:lineRule="auto"/>
        <w:jc w:val="center"/>
        <w:rPr>
          <w:b/>
          <w:sz w:val="32"/>
          <w:szCs w:val="32"/>
          <w:u w:val="single"/>
        </w:rPr>
      </w:pPr>
    </w:p>
    <w:p w:rsidR="002E7113" w:rsidRPr="00C71652" w:rsidRDefault="002E7113" w:rsidP="002E7113">
      <w:pPr>
        <w:pStyle w:val="NormalWeb"/>
        <w:spacing w:before="0" w:beforeAutospacing="0" w:after="0" w:afterAutospacing="0" w:line="360" w:lineRule="auto"/>
        <w:jc w:val="both"/>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300461" w:rsidRPr="00C71652" w:rsidRDefault="00300461" w:rsidP="00294FC5">
      <w:pPr>
        <w:pStyle w:val="NormalWeb"/>
        <w:spacing w:before="0" w:beforeAutospacing="0" w:after="0" w:afterAutospacing="0" w:line="360" w:lineRule="auto"/>
        <w:jc w:val="center"/>
        <w:rPr>
          <w:b/>
          <w:sz w:val="32"/>
          <w:szCs w:val="32"/>
          <w:u w:val="single"/>
        </w:rPr>
      </w:pPr>
    </w:p>
    <w:p w:rsidR="00876E57" w:rsidRPr="00C71652" w:rsidRDefault="00876E57" w:rsidP="00294FC5">
      <w:pPr>
        <w:pStyle w:val="NormalWeb"/>
        <w:spacing w:before="0" w:beforeAutospacing="0" w:after="0" w:afterAutospacing="0" w:line="360" w:lineRule="auto"/>
        <w:jc w:val="center"/>
        <w:rPr>
          <w:b/>
          <w:sz w:val="32"/>
          <w:szCs w:val="32"/>
          <w:u w:val="single"/>
        </w:rPr>
      </w:pPr>
    </w:p>
    <w:p w:rsidR="00876E57" w:rsidRPr="00C71652" w:rsidRDefault="00876E57" w:rsidP="00294FC5">
      <w:pPr>
        <w:pStyle w:val="NormalWeb"/>
        <w:spacing w:before="0" w:beforeAutospacing="0" w:after="0" w:afterAutospacing="0" w:line="360" w:lineRule="auto"/>
        <w:jc w:val="center"/>
        <w:rPr>
          <w:b/>
          <w:sz w:val="32"/>
          <w:szCs w:val="32"/>
          <w:u w:val="single"/>
        </w:rPr>
      </w:pPr>
    </w:p>
    <w:p w:rsidR="00876E57" w:rsidRPr="00C71652" w:rsidRDefault="00876E57" w:rsidP="00294FC5">
      <w:pPr>
        <w:pStyle w:val="NormalWeb"/>
        <w:spacing w:before="0" w:beforeAutospacing="0" w:after="0" w:afterAutospacing="0" w:line="360" w:lineRule="auto"/>
        <w:jc w:val="center"/>
        <w:rPr>
          <w:b/>
          <w:sz w:val="32"/>
          <w:szCs w:val="32"/>
          <w:u w:val="single"/>
        </w:rPr>
      </w:pPr>
    </w:p>
    <w:p w:rsidR="00876E57" w:rsidRPr="00C71652" w:rsidRDefault="00876E57" w:rsidP="00294FC5">
      <w:pPr>
        <w:pStyle w:val="NormalWeb"/>
        <w:spacing w:before="0" w:beforeAutospacing="0" w:after="0" w:afterAutospacing="0" w:line="360" w:lineRule="auto"/>
        <w:jc w:val="center"/>
        <w:rPr>
          <w:b/>
          <w:sz w:val="32"/>
          <w:szCs w:val="32"/>
          <w:u w:val="single"/>
        </w:rPr>
      </w:pPr>
    </w:p>
    <w:p w:rsidR="008F3EF1" w:rsidRDefault="008F3EF1" w:rsidP="00294FC5">
      <w:pPr>
        <w:pStyle w:val="NormalWeb"/>
        <w:spacing w:before="0" w:beforeAutospacing="0" w:after="0" w:afterAutospacing="0" w:line="360" w:lineRule="auto"/>
        <w:jc w:val="center"/>
        <w:rPr>
          <w:b/>
          <w:sz w:val="32"/>
          <w:szCs w:val="32"/>
          <w:u w:val="single"/>
        </w:rPr>
      </w:pPr>
    </w:p>
    <w:p w:rsidR="008F3EF1" w:rsidRDefault="008F3EF1" w:rsidP="00294FC5">
      <w:pPr>
        <w:pStyle w:val="NormalWeb"/>
        <w:spacing w:before="0" w:beforeAutospacing="0" w:after="0" w:afterAutospacing="0" w:line="360" w:lineRule="auto"/>
        <w:jc w:val="center"/>
        <w:rPr>
          <w:b/>
          <w:sz w:val="32"/>
          <w:szCs w:val="32"/>
          <w:u w:val="single"/>
        </w:rPr>
      </w:pPr>
    </w:p>
    <w:p w:rsidR="008F3EF1" w:rsidRDefault="008F3EF1" w:rsidP="00294FC5">
      <w:pPr>
        <w:pStyle w:val="NormalWeb"/>
        <w:spacing w:before="0" w:beforeAutospacing="0" w:after="0" w:afterAutospacing="0" w:line="360" w:lineRule="auto"/>
        <w:jc w:val="center"/>
        <w:rPr>
          <w:b/>
          <w:sz w:val="32"/>
          <w:szCs w:val="32"/>
          <w:u w:val="single"/>
        </w:rPr>
      </w:pPr>
    </w:p>
    <w:p w:rsidR="00040D03" w:rsidRPr="00C71652" w:rsidRDefault="0062655C" w:rsidP="00294FC5">
      <w:pPr>
        <w:pStyle w:val="NormalWeb"/>
        <w:spacing w:before="0" w:beforeAutospacing="0" w:after="0" w:afterAutospacing="0" w:line="360" w:lineRule="auto"/>
        <w:jc w:val="center"/>
        <w:rPr>
          <w:sz w:val="32"/>
          <w:szCs w:val="32"/>
        </w:rPr>
      </w:pPr>
      <w:r w:rsidRPr="00C71652">
        <w:rPr>
          <w:b/>
          <w:sz w:val="32"/>
          <w:szCs w:val="32"/>
          <w:u w:val="single"/>
        </w:rPr>
        <w:t>5</w:t>
      </w:r>
      <w:r w:rsidR="005244C5" w:rsidRPr="00C71652">
        <w:rPr>
          <w:b/>
          <w:sz w:val="32"/>
          <w:szCs w:val="32"/>
          <w:u w:val="single"/>
        </w:rPr>
        <w:t>.</w:t>
      </w:r>
      <w:r w:rsidR="00040D03" w:rsidRPr="00C71652">
        <w:rPr>
          <w:b/>
          <w:sz w:val="32"/>
          <w:szCs w:val="32"/>
          <w:u w:val="single"/>
        </w:rPr>
        <w:t xml:space="preserve"> SOFTWARE REQUIREMENTS</w:t>
      </w:r>
    </w:p>
    <w:p w:rsidR="00040D03" w:rsidRPr="00C71652" w:rsidRDefault="00040D03" w:rsidP="00040D03">
      <w:pPr>
        <w:pStyle w:val="NormalWeb"/>
        <w:spacing w:before="0" w:beforeAutospacing="0" w:after="0" w:afterAutospacing="0" w:line="360" w:lineRule="auto"/>
        <w:rPr>
          <w:b/>
          <w:sz w:val="32"/>
          <w:szCs w:val="32"/>
        </w:rPr>
      </w:pPr>
      <w:r w:rsidRPr="00C71652">
        <w:rPr>
          <w:b/>
          <w:sz w:val="32"/>
          <w:szCs w:val="32"/>
        </w:rPr>
        <w:t xml:space="preserve">                             </w:t>
      </w:r>
    </w:p>
    <w:p w:rsidR="00300461" w:rsidRPr="00C71652" w:rsidRDefault="00300461">
      <w:pPr>
        <w:rPr>
          <w:rFonts w:ascii="Times New Roman" w:hAnsi="Times New Roman"/>
          <w:b/>
          <w:bCs/>
          <w:sz w:val="28"/>
          <w:szCs w:val="24"/>
        </w:rPr>
      </w:pPr>
      <w:bookmarkStart w:id="0" w:name="_GoBack"/>
      <w:bookmarkEnd w:id="0"/>
    </w:p>
    <w:p w:rsidR="00876E57" w:rsidRPr="00C71652" w:rsidRDefault="00294FC5" w:rsidP="00863C1D">
      <w:pPr>
        <w:spacing w:after="0" w:line="360" w:lineRule="auto"/>
        <w:jc w:val="both"/>
        <w:rPr>
          <w:rFonts w:ascii="Times New Roman" w:hAnsi="Times New Roman"/>
          <w:b/>
          <w:bCs/>
          <w:sz w:val="28"/>
          <w:szCs w:val="24"/>
        </w:rPr>
      </w:pPr>
      <w:r w:rsidRPr="00C71652">
        <w:rPr>
          <w:rFonts w:ascii="Times New Roman" w:hAnsi="Times New Roman"/>
          <w:b/>
          <w:bCs/>
          <w:sz w:val="28"/>
          <w:szCs w:val="24"/>
        </w:rPr>
        <w:t>5.1 INTRODUCTION TO KEIL MICRO VISION (IDE)</w:t>
      </w:r>
    </w:p>
    <w:p w:rsidR="00294FC5" w:rsidRPr="00C71652" w:rsidRDefault="00294FC5" w:rsidP="00863C1D">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 </w:t>
      </w:r>
      <w:proofErr w:type="spellStart"/>
      <w:r w:rsidRPr="00C71652">
        <w:rPr>
          <w:rFonts w:ascii="Times New Roman" w:hAnsi="Times New Roman"/>
          <w:sz w:val="24"/>
          <w:szCs w:val="24"/>
        </w:rPr>
        <w:t>Keil</w:t>
      </w:r>
      <w:proofErr w:type="spellEnd"/>
      <w:r w:rsidRPr="00C71652">
        <w:rPr>
          <w:rFonts w:ascii="Times New Roman" w:hAnsi="Times New Roman"/>
          <w:sz w:val="24"/>
          <w:szCs w:val="24"/>
        </w:rPr>
        <w:t xml:space="preserve"> an ARM Company makes C compilers, macro assemblers, real-time kernels, debuggers, simulators, integrated environments, evaluation boards, and emulators for ARM7/ARM9/Cortex-M3, XC16x/C16x/ST10, 251, and 8051 MCU families.</w:t>
      </w:r>
    </w:p>
    <w:p w:rsidR="00294FC5" w:rsidRPr="00C71652" w:rsidRDefault="00294FC5" w:rsidP="00863C1D">
      <w:pPr>
        <w:spacing w:after="0" w:line="360" w:lineRule="auto"/>
        <w:jc w:val="both"/>
        <w:rPr>
          <w:rFonts w:ascii="Times New Roman" w:hAnsi="Times New Roman"/>
          <w:sz w:val="24"/>
          <w:szCs w:val="24"/>
        </w:rPr>
      </w:pPr>
      <w:r w:rsidRPr="00C71652">
        <w:rPr>
          <w:rFonts w:ascii="Times New Roman" w:hAnsi="Times New Roman"/>
          <w:sz w:val="24"/>
          <w:szCs w:val="24"/>
        </w:rPr>
        <w:t xml:space="preserve"> </w:t>
      </w:r>
      <w:r w:rsidRPr="00C71652">
        <w:rPr>
          <w:rFonts w:ascii="Times New Roman" w:hAnsi="Times New Roman"/>
          <w:sz w:val="24"/>
          <w:szCs w:val="24"/>
        </w:rPr>
        <w:tab/>
      </w:r>
      <w:proofErr w:type="spellStart"/>
      <w:r w:rsidRPr="00C71652">
        <w:rPr>
          <w:rFonts w:ascii="Times New Roman" w:hAnsi="Times New Roman"/>
          <w:sz w:val="24"/>
          <w:szCs w:val="24"/>
        </w:rPr>
        <w:t>Keil</w:t>
      </w:r>
      <w:proofErr w:type="spellEnd"/>
      <w:r w:rsidRPr="00C71652">
        <w:rPr>
          <w:rFonts w:ascii="Times New Roman" w:hAnsi="Times New Roman"/>
          <w:sz w:val="24"/>
          <w:szCs w:val="24"/>
        </w:rPr>
        <w:t xml:space="preserve"> development tools for the 8051 Microcontroller Architecture support every level of software developer from the professional applications engineer to the student just learning about embedded software development. When starting a new project, simply select the microcontroller you use from the Device Database and the µVision IDE sets all compiler, assembler, linker, and memory options for you.</w:t>
      </w:r>
    </w:p>
    <w:p w:rsidR="00294FC5" w:rsidRPr="00C71652" w:rsidRDefault="00294FC5" w:rsidP="00863C1D">
      <w:pPr>
        <w:pStyle w:val="NormalWeb"/>
        <w:spacing w:before="0" w:beforeAutospacing="0" w:after="0" w:afterAutospacing="0" w:line="360" w:lineRule="auto"/>
        <w:jc w:val="both"/>
      </w:pPr>
      <w:r w:rsidRPr="00C71652">
        <w:t> </w:t>
      </w:r>
      <w:r w:rsidRPr="00C71652">
        <w:tab/>
      </w:r>
      <w:proofErr w:type="spellStart"/>
      <w:r w:rsidRPr="00C71652">
        <w:t>Keil</w:t>
      </w:r>
      <w:proofErr w:type="spellEnd"/>
      <w:r w:rsidRPr="00C71652">
        <w:t xml:space="preserve"> is a cross compiler. So first we have to understand the concept of compilers and cross compilers. After then we shall learn how to work with </w:t>
      </w:r>
      <w:proofErr w:type="spellStart"/>
      <w:r w:rsidRPr="00C71652">
        <w:t>keil</w:t>
      </w:r>
      <w:proofErr w:type="spellEnd"/>
      <w:r w:rsidRPr="00C71652">
        <w:t>.</w:t>
      </w:r>
    </w:p>
    <w:p w:rsidR="00294FC5" w:rsidRPr="00C71652" w:rsidRDefault="00294FC5" w:rsidP="00863C1D">
      <w:pPr>
        <w:pStyle w:val="NormalWeb"/>
        <w:spacing w:before="0" w:beforeAutospacing="0" w:after="0" w:afterAutospacing="0" w:line="360" w:lineRule="auto"/>
        <w:jc w:val="both"/>
        <w:outlineLvl w:val="0"/>
        <w:rPr>
          <w:b/>
        </w:rPr>
      </w:pPr>
    </w:p>
    <w:p w:rsidR="00294FC5" w:rsidRPr="00C71652" w:rsidRDefault="00294FC5" w:rsidP="00863C1D">
      <w:pPr>
        <w:pStyle w:val="NormalWeb"/>
        <w:spacing w:before="0" w:beforeAutospacing="0" w:after="0" w:afterAutospacing="0" w:line="360" w:lineRule="auto"/>
        <w:jc w:val="both"/>
        <w:outlineLvl w:val="0"/>
        <w:rPr>
          <w:b/>
          <w:sz w:val="28"/>
        </w:rPr>
      </w:pPr>
      <w:r w:rsidRPr="00C71652">
        <w:rPr>
          <w:b/>
          <w:sz w:val="28"/>
        </w:rPr>
        <w:t>5.2 CONCEPT OF COMPILER </w:t>
      </w:r>
    </w:p>
    <w:p w:rsidR="00294FC5" w:rsidRPr="00C71652" w:rsidRDefault="00294FC5" w:rsidP="00863C1D">
      <w:pPr>
        <w:pStyle w:val="NormalWeb"/>
        <w:spacing w:before="0" w:beforeAutospacing="0" w:after="0" w:afterAutospacing="0" w:line="360" w:lineRule="auto"/>
        <w:ind w:firstLine="720"/>
        <w:jc w:val="both"/>
        <w:outlineLvl w:val="0"/>
      </w:pPr>
      <w:r w:rsidRPr="00C71652">
        <w:t>Compilers are programs used to convert a High Level Language to object code. Desktop compilers produce an output object code for the underlying microprocessor, but not for other microprocessors. I.E the programs written in one of the HLL like ‘C’ will compile the code to run on the system for a particular processor like x86 (underlying microprocessor in the computer). For example compilers for Dos platform is different from the Compilers for Unix platform  So if one wants to define a compiler then compiler is a program that translates source code into object code.</w:t>
      </w:r>
    </w:p>
    <w:p w:rsidR="00294FC5" w:rsidRPr="00C71652" w:rsidRDefault="00294FC5" w:rsidP="00863C1D">
      <w:pPr>
        <w:pStyle w:val="NormalWeb"/>
        <w:spacing w:before="0" w:beforeAutospacing="0" w:after="0" w:afterAutospacing="0" w:line="360" w:lineRule="auto"/>
        <w:jc w:val="both"/>
        <w:outlineLvl w:val="0"/>
      </w:pPr>
      <w:r w:rsidRPr="00C71652">
        <w:t xml:space="preserve"> </w:t>
      </w:r>
      <w:r w:rsidRPr="00C71652">
        <w:tab/>
        <w:t>The compiler derives its name from the way it works, looking at the entire piece of source code and collecting and reorganizing the instruction. See there is a bit little difference between compiler and an interpreter</w:t>
      </w:r>
      <w:r w:rsidRPr="00C71652">
        <w:rPr>
          <w:u w:val="single"/>
        </w:rPr>
        <w:t xml:space="preserve">. </w:t>
      </w:r>
      <w:r w:rsidRPr="00C71652">
        <w:t>Interpreter just interprets whole program at a time while compiler analyses and execute each line of source code in succession, without looking at the entire program.  </w:t>
      </w:r>
    </w:p>
    <w:p w:rsidR="00294FC5" w:rsidRPr="00C71652" w:rsidRDefault="00294FC5" w:rsidP="00863C1D">
      <w:pPr>
        <w:pStyle w:val="NormalWeb"/>
        <w:spacing w:before="0" w:beforeAutospacing="0" w:after="0" w:afterAutospacing="0" w:line="360" w:lineRule="auto"/>
        <w:ind w:firstLine="720"/>
        <w:jc w:val="both"/>
        <w:outlineLvl w:val="0"/>
      </w:pPr>
      <w:r w:rsidRPr="00C71652">
        <w:lastRenderedPageBreak/>
        <w:t>The advantage of interpreters is that they can execute a program immediately. Secondly programs produced by compilers run much faster than the same programs executed by an interpreter. However compilers require some time before an executable program emerges. Now as compilers translate source code into object code, which is unique for each type of computer, many compilers are available for the same language.  </w:t>
      </w:r>
    </w:p>
    <w:p w:rsidR="00294FC5" w:rsidRPr="00C71652" w:rsidRDefault="00294FC5" w:rsidP="00863C1D">
      <w:pPr>
        <w:pStyle w:val="NormalWeb"/>
        <w:spacing w:before="0" w:beforeAutospacing="0" w:after="0" w:afterAutospacing="0" w:line="360" w:lineRule="auto"/>
        <w:jc w:val="both"/>
        <w:outlineLvl w:val="0"/>
        <w:rPr>
          <w:b/>
          <w:sz w:val="28"/>
        </w:rPr>
      </w:pPr>
      <w:r w:rsidRPr="00C71652">
        <w:rPr>
          <w:b/>
          <w:sz w:val="28"/>
        </w:rPr>
        <w:t>5.3 CONCEPT OF CROSS COMPILER</w:t>
      </w:r>
    </w:p>
    <w:p w:rsidR="00294FC5" w:rsidRPr="00C71652" w:rsidRDefault="00294FC5" w:rsidP="00863C1D">
      <w:pPr>
        <w:pStyle w:val="NormalWeb"/>
        <w:spacing w:before="0" w:beforeAutospacing="0" w:after="0" w:afterAutospacing="0" w:line="360" w:lineRule="auto"/>
        <w:jc w:val="both"/>
        <w:outlineLvl w:val="0"/>
      </w:pPr>
      <w:r w:rsidRPr="00C71652">
        <w:t> </w:t>
      </w:r>
      <w:r w:rsidRPr="00C71652">
        <w:tab/>
        <w:t>A cross compiler is similar to the compilers but we write a program for the target processor (like 8051 and its derivatives) on the host processors (like computer of x86). It means being in one environment you are writing a code for another environment is called cross development. And the compiler used for cross development is called cross compiler. So the definition of cross compiler is a compiler that runs on one computer but produces object code for a different type of computer.</w:t>
      </w:r>
    </w:p>
    <w:p w:rsidR="00294FC5" w:rsidRPr="00C71652" w:rsidRDefault="00294FC5" w:rsidP="00863C1D">
      <w:pPr>
        <w:pStyle w:val="NormalWeb"/>
        <w:spacing w:before="0" w:beforeAutospacing="0" w:after="0" w:afterAutospacing="0" w:line="360" w:lineRule="auto"/>
        <w:jc w:val="both"/>
        <w:outlineLvl w:val="0"/>
        <w:rPr>
          <w:sz w:val="28"/>
        </w:rPr>
      </w:pPr>
    </w:p>
    <w:p w:rsidR="00294FC5" w:rsidRPr="00C71652" w:rsidRDefault="00294FC5" w:rsidP="00863C1D">
      <w:pPr>
        <w:pStyle w:val="NormalWeb"/>
        <w:spacing w:before="0" w:beforeAutospacing="0" w:after="0" w:afterAutospacing="0" w:line="360" w:lineRule="auto"/>
        <w:jc w:val="both"/>
        <w:outlineLvl w:val="0"/>
        <w:rPr>
          <w:b/>
          <w:sz w:val="28"/>
        </w:rPr>
      </w:pPr>
      <w:r w:rsidRPr="00C71652">
        <w:rPr>
          <w:b/>
          <w:sz w:val="28"/>
        </w:rPr>
        <w:t>5.4 KEIL C CROSS COMPILER</w:t>
      </w:r>
    </w:p>
    <w:p w:rsidR="00294FC5" w:rsidRPr="00C71652" w:rsidRDefault="00BA55E1" w:rsidP="00863C1D">
      <w:pPr>
        <w:pStyle w:val="NormalWeb"/>
        <w:spacing w:before="0" w:beforeAutospacing="0" w:after="0" w:afterAutospacing="0" w:line="360" w:lineRule="auto"/>
        <w:jc w:val="both"/>
        <w:outlineLvl w:val="0"/>
      </w:pPr>
      <w:r w:rsidRPr="00C71652">
        <w:t xml:space="preserve">          </w:t>
      </w:r>
      <w:proofErr w:type="spellStart"/>
      <w:r w:rsidR="00294FC5" w:rsidRPr="00C71652">
        <w:t>Keil</w:t>
      </w:r>
      <w:proofErr w:type="spellEnd"/>
      <w:r w:rsidR="00294FC5" w:rsidRPr="00C71652">
        <w:t xml:space="preserve"> is a German based Software development company. It provides several      development tools like</w:t>
      </w:r>
    </w:p>
    <w:p w:rsidR="00294FC5" w:rsidRPr="00C71652" w:rsidRDefault="00294FC5" w:rsidP="00863C1D">
      <w:pPr>
        <w:pStyle w:val="NormalWeb"/>
        <w:spacing w:before="0" w:beforeAutospacing="0" w:after="0" w:afterAutospacing="0" w:line="360" w:lineRule="auto"/>
        <w:ind w:left="1440"/>
        <w:jc w:val="both"/>
      </w:pPr>
      <w:r w:rsidRPr="00C71652">
        <w:t>•         IDE (Integrated Development environment)</w:t>
      </w:r>
    </w:p>
    <w:p w:rsidR="00294FC5" w:rsidRPr="00C71652" w:rsidRDefault="00294FC5" w:rsidP="00863C1D">
      <w:pPr>
        <w:pStyle w:val="NormalWeb"/>
        <w:spacing w:before="0" w:beforeAutospacing="0" w:after="0" w:afterAutospacing="0" w:line="360" w:lineRule="auto"/>
        <w:ind w:left="1440"/>
        <w:jc w:val="both"/>
      </w:pPr>
      <w:r w:rsidRPr="00C71652">
        <w:t>•         Project Manager</w:t>
      </w:r>
    </w:p>
    <w:p w:rsidR="00294FC5" w:rsidRPr="00C71652" w:rsidRDefault="00294FC5" w:rsidP="00863C1D">
      <w:pPr>
        <w:pStyle w:val="NormalWeb"/>
        <w:spacing w:before="0" w:beforeAutospacing="0" w:after="0" w:afterAutospacing="0" w:line="360" w:lineRule="auto"/>
        <w:ind w:left="1440"/>
        <w:jc w:val="both"/>
      </w:pPr>
      <w:r w:rsidRPr="00C71652">
        <w:t>•         Simulator</w:t>
      </w:r>
    </w:p>
    <w:p w:rsidR="00294FC5" w:rsidRPr="00C71652" w:rsidRDefault="00294FC5" w:rsidP="00863C1D">
      <w:pPr>
        <w:pStyle w:val="NormalWeb"/>
        <w:spacing w:before="0" w:beforeAutospacing="0" w:after="0" w:afterAutospacing="0" w:line="360" w:lineRule="auto"/>
        <w:ind w:left="1440"/>
        <w:jc w:val="both"/>
      </w:pPr>
      <w:r w:rsidRPr="00C71652">
        <w:t>•         Debugger</w:t>
      </w:r>
    </w:p>
    <w:p w:rsidR="00294FC5" w:rsidRPr="00C71652" w:rsidRDefault="00294FC5" w:rsidP="00863C1D">
      <w:pPr>
        <w:pStyle w:val="NormalWeb"/>
        <w:spacing w:before="0" w:beforeAutospacing="0" w:after="0" w:afterAutospacing="0" w:line="360" w:lineRule="auto"/>
        <w:ind w:left="1440"/>
        <w:jc w:val="both"/>
      </w:pPr>
      <w:r w:rsidRPr="00C71652">
        <w:t>•         C Cross Compiler, Cross Assembler, Locator/Linker</w:t>
      </w:r>
    </w:p>
    <w:p w:rsidR="00294FC5" w:rsidRPr="00C71652" w:rsidRDefault="00294FC5" w:rsidP="00863C1D">
      <w:pPr>
        <w:pStyle w:val="NormalWeb"/>
        <w:spacing w:before="0" w:beforeAutospacing="0" w:after="0" w:afterAutospacing="0" w:line="360" w:lineRule="auto"/>
        <w:ind w:firstLine="720"/>
        <w:jc w:val="both"/>
      </w:pPr>
      <w:r w:rsidRPr="00C71652">
        <w:t xml:space="preserve">The </w:t>
      </w:r>
      <w:proofErr w:type="spellStart"/>
      <w:r w:rsidRPr="00C71652">
        <w:t>Keil</w:t>
      </w:r>
      <w:proofErr w:type="spellEnd"/>
      <w:r w:rsidRPr="00C71652">
        <w:t xml:space="preserve"> ARM tool kit includes three main tools, assembler, compiler and linker. An assembler is used to assemble the ARM assembly program. A compiler is used to compile the C source code into an object file. A linker is used to create an absolute object module suitable for our in-circuit emulator. </w:t>
      </w:r>
    </w:p>
    <w:p w:rsidR="00294FC5" w:rsidRPr="00C71652" w:rsidRDefault="00294FC5" w:rsidP="00863C1D">
      <w:pPr>
        <w:pStyle w:val="NormalWeb"/>
        <w:spacing w:before="0" w:beforeAutospacing="0" w:after="0" w:afterAutospacing="0" w:line="360" w:lineRule="auto"/>
        <w:ind w:firstLine="720"/>
        <w:jc w:val="both"/>
      </w:pPr>
      <w:r w:rsidRPr="00C71652">
        <w:t> </w:t>
      </w:r>
    </w:p>
    <w:p w:rsidR="00294FC5" w:rsidRPr="00C71652" w:rsidRDefault="00294FC5" w:rsidP="00863C1D">
      <w:pPr>
        <w:pStyle w:val="H3"/>
        <w:spacing w:before="0" w:after="0" w:line="360" w:lineRule="auto"/>
        <w:jc w:val="both"/>
        <w:rPr>
          <w:szCs w:val="24"/>
        </w:rPr>
      </w:pPr>
      <w:r w:rsidRPr="00C71652">
        <w:rPr>
          <w:szCs w:val="24"/>
        </w:rPr>
        <w:t>5.5 Building an Application in µVision2</w:t>
      </w:r>
    </w:p>
    <w:p w:rsidR="00294FC5" w:rsidRPr="00C71652" w:rsidRDefault="00294FC5" w:rsidP="00863C1D">
      <w:pPr>
        <w:spacing w:after="0" w:line="360" w:lineRule="auto"/>
        <w:jc w:val="both"/>
        <w:rPr>
          <w:rFonts w:ascii="Times New Roman" w:hAnsi="Times New Roman"/>
          <w:sz w:val="24"/>
          <w:szCs w:val="24"/>
        </w:rPr>
      </w:pPr>
      <w:r w:rsidRPr="00C71652">
        <w:rPr>
          <w:rFonts w:ascii="Times New Roman" w:hAnsi="Times New Roman"/>
          <w:sz w:val="24"/>
          <w:szCs w:val="24"/>
        </w:rPr>
        <w:t>To build (compile, assemble, and link) an application in µVision2, you must:</w:t>
      </w:r>
    </w:p>
    <w:p w:rsidR="00294FC5" w:rsidRPr="00C71652" w:rsidRDefault="00294FC5" w:rsidP="003E6389">
      <w:pPr>
        <w:numPr>
          <w:ilvl w:val="0"/>
          <w:numId w:val="12"/>
        </w:numPr>
        <w:tabs>
          <w:tab w:val="num" w:pos="1080"/>
        </w:tabs>
        <w:spacing w:after="0" w:line="360" w:lineRule="auto"/>
        <w:jc w:val="both"/>
        <w:outlineLvl w:val="0"/>
        <w:rPr>
          <w:rFonts w:ascii="Times New Roman" w:hAnsi="Times New Roman"/>
          <w:sz w:val="24"/>
          <w:szCs w:val="24"/>
        </w:rPr>
      </w:pPr>
      <w:r w:rsidRPr="00C71652">
        <w:rPr>
          <w:rFonts w:ascii="Times New Roman" w:hAnsi="Times New Roman"/>
          <w:sz w:val="24"/>
          <w:szCs w:val="24"/>
        </w:rPr>
        <w:t xml:space="preserve">Select Project </w:t>
      </w:r>
      <w:proofErr w:type="gramStart"/>
      <w:r w:rsidRPr="00C71652">
        <w:rPr>
          <w:rFonts w:ascii="Times New Roman" w:hAnsi="Times New Roman"/>
          <w:sz w:val="24"/>
          <w:szCs w:val="24"/>
        </w:rPr>
        <w:t>-(</w:t>
      </w:r>
      <w:proofErr w:type="gramEnd"/>
      <w:r w:rsidRPr="00C71652">
        <w:rPr>
          <w:rFonts w:ascii="Times New Roman" w:hAnsi="Times New Roman"/>
          <w:sz w:val="24"/>
          <w:szCs w:val="24"/>
        </w:rPr>
        <w:t>forexample,</w:t>
      </w:r>
      <w:r w:rsidRPr="00C71652">
        <w:rPr>
          <w:rFonts w:ascii="Times New Roman" w:hAnsi="Times New Roman"/>
          <w:bCs/>
          <w:sz w:val="24"/>
          <w:szCs w:val="24"/>
        </w:rPr>
        <w:t>166\EXAMPLES\HELLO\HELLO.UV2</w:t>
      </w:r>
      <w:r w:rsidRPr="00C71652">
        <w:rPr>
          <w:rFonts w:ascii="Times New Roman" w:hAnsi="Times New Roman"/>
          <w:sz w:val="24"/>
          <w:szCs w:val="24"/>
        </w:rPr>
        <w:t>).</w:t>
      </w:r>
    </w:p>
    <w:p w:rsidR="00294FC5" w:rsidRPr="00C71652" w:rsidRDefault="00294FC5" w:rsidP="003E6389">
      <w:pPr>
        <w:numPr>
          <w:ilvl w:val="0"/>
          <w:numId w:val="12"/>
        </w:numPr>
        <w:tabs>
          <w:tab w:val="num" w:pos="1080"/>
        </w:tabs>
        <w:spacing w:after="0" w:line="360" w:lineRule="auto"/>
        <w:jc w:val="both"/>
        <w:outlineLvl w:val="0"/>
        <w:rPr>
          <w:rFonts w:ascii="Times New Roman" w:hAnsi="Times New Roman"/>
          <w:sz w:val="24"/>
          <w:szCs w:val="24"/>
        </w:rPr>
      </w:pPr>
      <w:r w:rsidRPr="00C71652">
        <w:rPr>
          <w:rFonts w:ascii="Times New Roman" w:hAnsi="Times New Roman"/>
          <w:sz w:val="24"/>
          <w:szCs w:val="24"/>
        </w:rPr>
        <w:lastRenderedPageBreak/>
        <w:t>Select Project - Rebuild all target files or Build target.µVision2 compiles, assembles, and links the files in your project.</w:t>
      </w:r>
    </w:p>
    <w:p w:rsidR="00863C1D" w:rsidRPr="00C71652" w:rsidRDefault="00863C1D" w:rsidP="00863C1D">
      <w:pPr>
        <w:pStyle w:val="H3"/>
        <w:spacing w:before="0" w:after="0" w:line="360" w:lineRule="auto"/>
        <w:jc w:val="both"/>
        <w:rPr>
          <w:szCs w:val="24"/>
        </w:rPr>
      </w:pPr>
    </w:p>
    <w:p w:rsidR="00294FC5" w:rsidRPr="00C71652" w:rsidRDefault="00294FC5" w:rsidP="00863C1D">
      <w:pPr>
        <w:pStyle w:val="H3"/>
        <w:spacing w:before="0" w:after="0" w:line="360" w:lineRule="auto"/>
        <w:jc w:val="both"/>
        <w:rPr>
          <w:szCs w:val="24"/>
        </w:rPr>
      </w:pPr>
      <w:r w:rsidRPr="00C71652">
        <w:rPr>
          <w:szCs w:val="24"/>
        </w:rPr>
        <w:t>5.6 Creating Your Own Application in µVision2</w:t>
      </w:r>
    </w:p>
    <w:p w:rsidR="00294FC5" w:rsidRPr="00C71652" w:rsidRDefault="00294FC5" w:rsidP="00863C1D">
      <w:pPr>
        <w:spacing w:after="0" w:line="360" w:lineRule="auto"/>
        <w:jc w:val="both"/>
        <w:rPr>
          <w:rFonts w:ascii="Times New Roman" w:hAnsi="Times New Roman"/>
          <w:sz w:val="24"/>
          <w:szCs w:val="24"/>
        </w:rPr>
      </w:pPr>
      <w:r w:rsidRPr="00C71652">
        <w:rPr>
          <w:rFonts w:ascii="Times New Roman" w:hAnsi="Times New Roman"/>
          <w:sz w:val="24"/>
          <w:szCs w:val="24"/>
        </w:rPr>
        <w:t xml:space="preserve">     </w:t>
      </w:r>
      <w:r w:rsidRPr="00C71652">
        <w:rPr>
          <w:rFonts w:ascii="Times New Roman" w:hAnsi="Times New Roman"/>
          <w:bCs/>
          <w:sz w:val="24"/>
          <w:szCs w:val="24"/>
        </w:rPr>
        <w:t>To create a new project in µVision2, you must</w:t>
      </w:r>
      <w:r w:rsidRPr="00C71652">
        <w:rPr>
          <w:rFonts w:ascii="Times New Roman" w:hAnsi="Times New Roman"/>
          <w:sz w:val="24"/>
          <w:szCs w:val="24"/>
        </w:rPr>
        <w:t>:</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Project - New Project.</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a directory and enter the name of the project file.</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Project - Select Device and select an 8051, 251, or C16x/ST10 device from the Device Database™.</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Create source files to add to the project.</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 xml:space="preserve">Select Project - Targets, Groups, </w:t>
      </w:r>
      <w:proofErr w:type="gramStart"/>
      <w:r w:rsidRPr="00C71652">
        <w:rPr>
          <w:rFonts w:ascii="Times New Roman" w:hAnsi="Times New Roman"/>
          <w:sz w:val="24"/>
          <w:szCs w:val="24"/>
        </w:rPr>
        <w:t>Files</w:t>
      </w:r>
      <w:proofErr w:type="gramEnd"/>
      <w:r w:rsidRPr="00C71652">
        <w:rPr>
          <w:rFonts w:ascii="Times New Roman" w:hAnsi="Times New Roman"/>
          <w:sz w:val="24"/>
          <w:szCs w:val="24"/>
        </w:rPr>
        <w:t>. Add/Files, select Source Group1, and add the source files to the project.</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Project - Options and set the tool options. Note when you select the target device from the Device Database™ all special options are set automatically. You typically only need to configure the memory map of your target hardware. Default memory model settings are optimal for most applications.</w:t>
      </w:r>
    </w:p>
    <w:p w:rsidR="00294FC5" w:rsidRPr="00C71652" w:rsidRDefault="00294FC5" w:rsidP="003E6389">
      <w:pPr>
        <w:numPr>
          <w:ilvl w:val="0"/>
          <w:numId w:val="13"/>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Project - Rebuild all target files or Build target.</w:t>
      </w:r>
    </w:p>
    <w:p w:rsidR="00294FC5" w:rsidRPr="00C71652" w:rsidRDefault="00294FC5" w:rsidP="00863C1D">
      <w:pPr>
        <w:spacing w:after="0" w:line="360" w:lineRule="auto"/>
        <w:ind w:left="720"/>
        <w:jc w:val="both"/>
        <w:outlineLvl w:val="0"/>
        <w:rPr>
          <w:rFonts w:ascii="Times New Roman" w:hAnsi="Times New Roman"/>
          <w:sz w:val="24"/>
          <w:szCs w:val="24"/>
        </w:rPr>
      </w:pPr>
    </w:p>
    <w:p w:rsidR="00294FC5" w:rsidRPr="00C71652" w:rsidRDefault="00294FC5" w:rsidP="00863C1D">
      <w:pPr>
        <w:pStyle w:val="H3"/>
        <w:spacing w:before="0" w:after="0" w:line="360" w:lineRule="auto"/>
        <w:jc w:val="both"/>
        <w:rPr>
          <w:szCs w:val="24"/>
        </w:rPr>
      </w:pPr>
      <w:r w:rsidRPr="00C71652">
        <w:rPr>
          <w:szCs w:val="24"/>
        </w:rPr>
        <w:t>5.7 Debugging an Application in µVision2</w:t>
      </w:r>
    </w:p>
    <w:p w:rsidR="00294FC5" w:rsidRPr="00C71652" w:rsidRDefault="00294FC5" w:rsidP="00863C1D">
      <w:pPr>
        <w:spacing w:after="0" w:line="360" w:lineRule="auto"/>
        <w:jc w:val="both"/>
        <w:rPr>
          <w:rFonts w:ascii="Times New Roman" w:hAnsi="Times New Roman"/>
          <w:sz w:val="24"/>
          <w:szCs w:val="24"/>
        </w:rPr>
      </w:pPr>
      <w:r w:rsidRPr="00C71652">
        <w:rPr>
          <w:rFonts w:ascii="Times New Roman" w:hAnsi="Times New Roman"/>
          <w:sz w:val="24"/>
          <w:szCs w:val="24"/>
        </w:rPr>
        <w:t>To debug an application created using µVision2, you must:</w:t>
      </w:r>
    </w:p>
    <w:p w:rsidR="00294FC5" w:rsidRPr="00C71652" w:rsidRDefault="00294FC5" w:rsidP="003E6389">
      <w:pPr>
        <w:numPr>
          <w:ilvl w:val="0"/>
          <w:numId w:val="14"/>
        </w:numPr>
        <w:spacing w:after="0" w:line="360" w:lineRule="auto"/>
        <w:jc w:val="both"/>
        <w:outlineLvl w:val="0"/>
        <w:rPr>
          <w:rFonts w:ascii="Times New Roman" w:hAnsi="Times New Roman"/>
          <w:sz w:val="24"/>
          <w:szCs w:val="24"/>
        </w:rPr>
      </w:pPr>
      <w:r w:rsidRPr="00C71652">
        <w:rPr>
          <w:rFonts w:ascii="Times New Roman" w:hAnsi="Times New Roman"/>
          <w:sz w:val="24"/>
          <w:szCs w:val="24"/>
        </w:rPr>
        <w:t>Select Debug - Start/Stop Debug Session.</w:t>
      </w:r>
    </w:p>
    <w:p w:rsidR="00294FC5" w:rsidRPr="00C71652" w:rsidRDefault="00294FC5" w:rsidP="003E6389">
      <w:pPr>
        <w:numPr>
          <w:ilvl w:val="0"/>
          <w:numId w:val="14"/>
        </w:numPr>
        <w:spacing w:after="0" w:line="360" w:lineRule="auto"/>
        <w:jc w:val="both"/>
        <w:outlineLvl w:val="0"/>
        <w:rPr>
          <w:rFonts w:ascii="Times New Roman" w:hAnsi="Times New Roman"/>
          <w:sz w:val="24"/>
          <w:szCs w:val="24"/>
        </w:rPr>
      </w:pPr>
      <w:r w:rsidRPr="00C71652">
        <w:rPr>
          <w:rFonts w:ascii="Times New Roman" w:hAnsi="Times New Roman"/>
          <w:sz w:val="24"/>
          <w:szCs w:val="24"/>
        </w:rPr>
        <w:t xml:space="preserve">Use the Step toolbar buttons to single-step through your program. You may enter </w:t>
      </w:r>
      <w:r w:rsidRPr="00C71652">
        <w:rPr>
          <w:rFonts w:ascii="Times New Roman" w:hAnsi="Times New Roman"/>
          <w:bCs/>
          <w:sz w:val="24"/>
          <w:szCs w:val="24"/>
        </w:rPr>
        <w:t>G, main</w:t>
      </w:r>
      <w:r w:rsidRPr="00C71652">
        <w:rPr>
          <w:rFonts w:ascii="Times New Roman" w:hAnsi="Times New Roman"/>
          <w:sz w:val="24"/>
          <w:szCs w:val="24"/>
        </w:rPr>
        <w:t xml:space="preserve"> in the Output Window to execute to the main C function.</w:t>
      </w:r>
    </w:p>
    <w:p w:rsidR="00294FC5" w:rsidRPr="00C71652" w:rsidRDefault="00294FC5" w:rsidP="003E6389">
      <w:pPr>
        <w:numPr>
          <w:ilvl w:val="0"/>
          <w:numId w:val="14"/>
        </w:numPr>
        <w:spacing w:after="0" w:line="360" w:lineRule="auto"/>
        <w:jc w:val="both"/>
        <w:outlineLvl w:val="0"/>
        <w:rPr>
          <w:rFonts w:ascii="Times New Roman" w:hAnsi="Times New Roman"/>
          <w:sz w:val="24"/>
          <w:szCs w:val="24"/>
        </w:rPr>
      </w:pPr>
      <w:r w:rsidRPr="00C71652">
        <w:rPr>
          <w:rFonts w:ascii="Times New Roman" w:hAnsi="Times New Roman"/>
          <w:sz w:val="24"/>
          <w:szCs w:val="24"/>
        </w:rPr>
        <w:t xml:space="preserve">Open the Serial Window using the </w:t>
      </w:r>
      <w:r w:rsidRPr="00C71652">
        <w:rPr>
          <w:rFonts w:ascii="Times New Roman" w:hAnsi="Times New Roman"/>
          <w:bCs/>
          <w:sz w:val="24"/>
          <w:szCs w:val="24"/>
        </w:rPr>
        <w:t>Serial #1</w:t>
      </w:r>
      <w:r w:rsidRPr="00C71652">
        <w:rPr>
          <w:rFonts w:ascii="Times New Roman" w:hAnsi="Times New Roman"/>
          <w:sz w:val="24"/>
          <w:szCs w:val="24"/>
        </w:rPr>
        <w:t xml:space="preserve"> button on the toolbar.</w:t>
      </w:r>
    </w:p>
    <w:p w:rsidR="00294FC5" w:rsidRPr="00C71652" w:rsidRDefault="00294FC5" w:rsidP="00863C1D">
      <w:pPr>
        <w:spacing w:after="0" w:line="360" w:lineRule="auto"/>
        <w:jc w:val="both"/>
        <w:rPr>
          <w:rFonts w:ascii="Times New Roman" w:hAnsi="Times New Roman"/>
          <w:bCs/>
          <w:sz w:val="24"/>
          <w:szCs w:val="24"/>
        </w:rPr>
      </w:pPr>
      <w:r w:rsidRPr="00C71652">
        <w:rPr>
          <w:rFonts w:ascii="Times New Roman" w:hAnsi="Times New Roman"/>
          <w:sz w:val="24"/>
          <w:szCs w:val="24"/>
        </w:rPr>
        <w:t>Debug your program using standard options like Step, Go, Break, and so on.</w:t>
      </w: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5.8 Starting µVision2 and Creating a Project</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µVision2 is a standard Windows application and started by clicking on the program icon. To create a new project file select from the µVision2 menu </w:t>
      </w:r>
      <w:r w:rsidRPr="00C71652">
        <w:rPr>
          <w:rFonts w:ascii="Times New Roman" w:hAnsi="Times New Roman"/>
          <w:bCs/>
          <w:sz w:val="24"/>
          <w:szCs w:val="24"/>
        </w:rPr>
        <w:t>Project</w:t>
      </w:r>
      <w:r w:rsidRPr="00C71652">
        <w:rPr>
          <w:rFonts w:ascii="Times New Roman" w:hAnsi="Times New Roman"/>
          <w:sz w:val="24"/>
          <w:szCs w:val="24"/>
        </w:rPr>
        <w:t xml:space="preserve"> – New Project…. This opens a standard Windows dialog that asks you for the new project file name. We suggest that you use </w:t>
      </w:r>
      <w:r w:rsidRPr="00C71652">
        <w:rPr>
          <w:rFonts w:ascii="Times New Roman" w:hAnsi="Times New Roman"/>
          <w:sz w:val="24"/>
          <w:szCs w:val="24"/>
        </w:rPr>
        <w:lastRenderedPageBreak/>
        <w:t>a separate folder for each project. You can simply use the icon Create New Folder in this dialog to get a new empty folder. Then select this folder and enter the file name for the new project, i.e. Project1. µVision2 creates a new project file with the name PROJECT1.UV2 which contains a default target and file group name. You can see these names in the Project.</w:t>
      </w:r>
    </w:p>
    <w:p w:rsidR="00294FC5" w:rsidRPr="00C71652" w:rsidRDefault="00294FC5" w:rsidP="00863C1D">
      <w:pPr>
        <w:autoSpaceDE w:val="0"/>
        <w:autoSpaceDN w:val="0"/>
        <w:adjustRightInd w:val="0"/>
        <w:spacing w:after="0" w:line="360" w:lineRule="auto"/>
        <w:jc w:val="both"/>
        <w:rPr>
          <w:rFonts w:ascii="Times New Roman" w:hAnsi="Times New Roman"/>
          <w:sz w:val="24"/>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5.9 Window – Files.</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Now use from the menu Project – Select Device for Target and select a CPU for your project. The Select Device dialog box shows the µVision2 device data base. Just select the microcontroller you use. We are using for our examples the Philips 80C51RD+ CPU. This selection sets necessary tool Options for the 80C51RD+ device and simplifies in this way the tool Configuration. </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p>
    <w:p w:rsidR="00294FC5" w:rsidRPr="00C71652" w:rsidRDefault="00294FC5" w:rsidP="00863C1D">
      <w:pPr>
        <w:spacing w:after="0" w:line="360" w:lineRule="auto"/>
        <w:jc w:val="both"/>
        <w:rPr>
          <w:rFonts w:ascii="Times New Roman" w:hAnsi="Times New Roman"/>
          <w:b/>
          <w:bCs/>
          <w:sz w:val="28"/>
          <w:szCs w:val="24"/>
        </w:rPr>
      </w:pPr>
      <w:r w:rsidRPr="00C71652">
        <w:rPr>
          <w:rFonts w:ascii="Times New Roman" w:hAnsi="Times New Roman"/>
          <w:b/>
          <w:bCs/>
          <w:sz w:val="28"/>
          <w:szCs w:val="24"/>
        </w:rPr>
        <w:t>5.10 Building Projects and Creating a HEX Files</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Typical, the tool settings under Options – Target are all you need to start a new application. You may translate all source files and line the application with a click on the Build Target toolbar icon. When you build an application with syntax errors, µVision2 will display errors and warning messages in the Output Window – Build page. A double click on a message line opens the source file on the correct location in a µVision2 editor window. Once you have successfully generated your application you can start debugging.</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After you have tested your application, it is required to create an Intel HEX file to download the software into an EPROM programmer or simulator. µVision2 creates HEX files with each build process when Create HEX files under Options for Target – Output is enabled. You may start your PROM programming utility after the make process when you specify the program under the option Run User Program #1.</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5.11 CPU Simulation</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µVision2 simulates up to 16 Mbytes of memory from which areas can be mapped for read, write, or code execution access. The µVision2 simulator traps</w:t>
      </w:r>
    </w:p>
    <w:p w:rsidR="00294FC5" w:rsidRPr="00C71652" w:rsidRDefault="00294FC5" w:rsidP="00863C1D">
      <w:pPr>
        <w:autoSpaceDE w:val="0"/>
        <w:autoSpaceDN w:val="0"/>
        <w:adjustRightInd w:val="0"/>
        <w:spacing w:after="0" w:line="360" w:lineRule="auto"/>
        <w:jc w:val="both"/>
        <w:rPr>
          <w:rFonts w:ascii="Times New Roman" w:hAnsi="Times New Roman"/>
          <w:sz w:val="24"/>
          <w:szCs w:val="24"/>
        </w:rPr>
      </w:pPr>
      <w:proofErr w:type="gramStart"/>
      <w:r w:rsidRPr="00C71652">
        <w:rPr>
          <w:rFonts w:ascii="Times New Roman" w:hAnsi="Times New Roman"/>
          <w:sz w:val="24"/>
          <w:szCs w:val="24"/>
        </w:rPr>
        <w:lastRenderedPageBreak/>
        <w:t>and</w:t>
      </w:r>
      <w:proofErr w:type="gramEnd"/>
      <w:r w:rsidRPr="00C71652">
        <w:rPr>
          <w:rFonts w:ascii="Times New Roman" w:hAnsi="Times New Roman"/>
          <w:sz w:val="24"/>
          <w:szCs w:val="24"/>
        </w:rPr>
        <w:t xml:space="preserve"> reports illegal memory accesses. In addition to memory mapping, the simulator also provides support for the integrated peripherals of the various 8051 derivatives. The on-chip peripherals of the CPU you have selected are configured from the Device. </w:t>
      </w:r>
    </w:p>
    <w:p w:rsidR="00863C1D" w:rsidRPr="00C71652" w:rsidRDefault="00863C1D" w:rsidP="00863C1D">
      <w:pPr>
        <w:autoSpaceDE w:val="0"/>
        <w:autoSpaceDN w:val="0"/>
        <w:adjustRightInd w:val="0"/>
        <w:spacing w:after="0" w:line="360" w:lineRule="auto"/>
        <w:jc w:val="both"/>
        <w:rPr>
          <w:rFonts w:ascii="Times New Roman" w:hAnsi="Times New Roman"/>
          <w:b/>
          <w:bCs/>
          <w:sz w:val="28"/>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5.12 Database selection</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You have made when you create your project target. Refer to page 58 for more Information about selecting a device. You may select and display the on-chip peripheral components using the Debug menu. You can also change the aspects of each peripheral using the controls in the dialog boxes.</w:t>
      </w:r>
    </w:p>
    <w:p w:rsidR="00294FC5" w:rsidRPr="00C71652" w:rsidRDefault="00294FC5" w:rsidP="00863C1D">
      <w:pPr>
        <w:autoSpaceDE w:val="0"/>
        <w:autoSpaceDN w:val="0"/>
        <w:adjustRightInd w:val="0"/>
        <w:spacing w:after="0" w:line="360" w:lineRule="auto"/>
        <w:jc w:val="both"/>
        <w:rPr>
          <w:rFonts w:ascii="Times New Roman" w:hAnsi="Times New Roman"/>
          <w:b/>
          <w:bCs/>
          <w:sz w:val="24"/>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5.13 Start Debugging</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You start the debug mode of µVision2 with the Debug – Start/Stop Debug</w:t>
      </w:r>
      <w:r w:rsidR="005244C5" w:rsidRPr="00C71652">
        <w:rPr>
          <w:rFonts w:ascii="Times New Roman" w:hAnsi="Times New Roman"/>
          <w:sz w:val="24"/>
          <w:szCs w:val="24"/>
        </w:rPr>
        <w:t xml:space="preserve"> </w:t>
      </w:r>
      <w:proofErr w:type="gramStart"/>
      <w:r w:rsidRPr="00C71652">
        <w:rPr>
          <w:rFonts w:ascii="Times New Roman" w:hAnsi="Times New Roman"/>
          <w:sz w:val="24"/>
          <w:szCs w:val="24"/>
        </w:rPr>
        <w:t>Session  Command</w:t>
      </w:r>
      <w:proofErr w:type="gramEnd"/>
      <w:r w:rsidRPr="00C71652">
        <w:rPr>
          <w:rFonts w:ascii="Times New Roman" w:hAnsi="Times New Roman"/>
          <w:sz w:val="24"/>
          <w:szCs w:val="24"/>
        </w:rPr>
        <w:t xml:space="preserve">. Depending on the Options for Target – Debug Configuration, µVision2 will load the application program and run the startup code µVision2 saves the editor screen layout and restores the screen layout of the last debug session. If the program execution stops, µVision2 opens an editor window with the source text or shows CPU instructions in the disassembly window. The next executable statement is marked with a yellow arrow. During debugging, most editor features are still available. </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For example, you can use the find command or correct program errors. Program source text of your application is shown in the same windows. The µVision2 debug mode differs from the edit mode in the following aspects:</w:t>
      </w:r>
    </w:p>
    <w:p w:rsidR="00294FC5" w:rsidRPr="00C71652" w:rsidRDefault="00294FC5" w:rsidP="00863C1D">
      <w:pPr>
        <w:autoSpaceDE w:val="0"/>
        <w:autoSpaceDN w:val="0"/>
        <w:adjustRightInd w:val="0"/>
        <w:spacing w:after="0" w:line="360" w:lineRule="auto"/>
        <w:jc w:val="both"/>
        <w:rPr>
          <w:rFonts w:ascii="Times New Roman" w:hAnsi="Times New Roman"/>
          <w:sz w:val="24"/>
          <w:szCs w:val="24"/>
        </w:rPr>
      </w:pPr>
      <w:r w:rsidRPr="00C71652">
        <w:rPr>
          <w:rFonts w:ascii="Times New Roman" w:hAnsi="Times New Roman"/>
          <w:sz w:val="24"/>
          <w:szCs w:val="24"/>
        </w:rPr>
        <w:t>_ The “Debug Menu and Debug Commands” described on page 28 are available. The additional debug windows are discussed in the following.</w:t>
      </w:r>
    </w:p>
    <w:p w:rsidR="00294FC5" w:rsidRPr="00C71652" w:rsidRDefault="00294FC5" w:rsidP="00863C1D">
      <w:pPr>
        <w:autoSpaceDE w:val="0"/>
        <w:autoSpaceDN w:val="0"/>
        <w:adjustRightInd w:val="0"/>
        <w:spacing w:after="0" w:line="360" w:lineRule="auto"/>
        <w:jc w:val="both"/>
        <w:rPr>
          <w:rFonts w:ascii="Times New Roman" w:hAnsi="Times New Roman"/>
          <w:sz w:val="24"/>
          <w:szCs w:val="24"/>
        </w:rPr>
      </w:pPr>
      <w:r w:rsidRPr="00C71652">
        <w:rPr>
          <w:rFonts w:ascii="Times New Roman" w:hAnsi="Times New Roman"/>
          <w:sz w:val="24"/>
          <w:szCs w:val="24"/>
        </w:rPr>
        <w:t xml:space="preserve">_ </w:t>
      </w:r>
      <w:proofErr w:type="gramStart"/>
      <w:r w:rsidRPr="00C71652">
        <w:rPr>
          <w:rFonts w:ascii="Times New Roman" w:hAnsi="Times New Roman"/>
          <w:sz w:val="24"/>
          <w:szCs w:val="24"/>
        </w:rPr>
        <w:t>The</w:t>
      </w:r>
      <w:proofErr w:type="gramEnd"/>
      <w:r w:rsidRPr="00C71652">
        <w:rPr>
          <w:rFonts w:ascii="Times New Roman" w:hAnsi="Times New Roman"/>
          <w:sz w:val="24"/>
          <w:szCs w:val="24"/>
        </w:rPr>
        <w:t xml:space="preserve"> project structure or tool parameters cannot be modified. All build commands are disabled.</w:t>
      </w:r>
    </w:p>
    <w:p w:rsidR="00294FC5" w:rsidRPr="00C71652" w:rsidRDefault="00294FC5" w:rsidP="00863C1D">
      <w:pPr>
        <w:autoSpaceDE w:val="0"/>
        <w:autoSpaceDN w:val="0"/>
        <w:adjustRightInd w:val="0"/>
        <w:spacing w:after="0" w:line="360" w:lineRule="auto"/>
        <w:jc w:val="both"/>
        <w:rPr>
          <w:rFonts w:ascii="Times New Roman" w:hAnsi="Times New Roman"/>
          <w:b/>
          <w:bCs/>
          <w:sz w:val="24"/>
          <w:szCs w:val="24"/>
        </w:rPr>
      </w:pPr>
    </w:p>
    <w:p w:rsidR="00294FC5" w:rsidRPr="00C71652" w:rsidRDefault="00294FC5" w:rsidP="00863C1D">
      <w:pPr>
        <w:autoSpaceDE w:val="0"/>
        <w:autoSpaceDN w:val="0"/>
        <w:adjustRightInd w:val="0"/>
        <w:spacing w:after="0" w:line="360" w:lineRule="auto"/>
        <w:jc w:val="both"/>
        <w:rPr>
          <w:rFonts w:ascii="Times New Roman" w:hAnsi="Times New Roman"/>
          <w:b/>
          <w:bCs/>
          <w:sz w:val="28"/>
          <w:szCs w:val="24"/>
        </w:rPr>
      </w:pPr>
      <w:r w:rsidRPr="00C71652">
        <w:rPr>
          <w:rFonts w:ascii="Times New Roman" w:hAnsi="Times New Roman"/>
          <w:b/>
          <w:bCs/>
          <w:sz w:val="28"/>
          <w:szCs w:val="24"/>
        </w:rPr>
        <w:t>5.14 Disassembly Window</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The Disassembly window shows your target program as mixed source and assembly program or just assembly code. A trace history of previously executed instructions may be displayed with Debug – View Trace Records. To enable the trace history, set Debug – Enable/Disable Trace Recording. </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lastRenderedPageBreak/>
        <w:t>If you select the Disassembly Window as the active window all program step commands work on CPU instruction level rather than program source lines. You can select a text line and set or modify code breakpoints using toolbar buttons or the context menu commands.</w:t>
      </w:r>
    </w:p>
    <w:p w:rsidR="00294FC5" w:rsidRPr="00C71652" w:rsidRDefault="00294FC5" w:rsidP="00863C1D">
      <w:pPr>
        <w:autoSpaceDE w:val="0"/>
        <w:autoSpaceDN w:val="0"/>
        <w:adjustRightInd w:val="0"/>
        <w:spacing w:after="0" w:line="360" w:lineRule="auto"/>
        <w:ind w:firstLine="720"/>
        <w:jc w:val="both"/>
        <w:rPr>
          <w:rFonts w:ascii="Times New Roman" w:hAnsi="Times New Roman"/>
          <w:sz w:val="24"/>
          <w:szCs w:val="24"/>
        </w:rPr>
      </w:pPr>
      <w:r w:rsidRPr="00C71652">
        <w:rPr>
          <w:rFonts w:ascii="Times New Roman" w:hAnsi="Times New Roman"/>
          <w:sz w:val="24"/>
          <w:szCs w:val="24"/>
        </w:rPr>
        <w:t>You may use the dialog Debug – Inline Assembly… to modify the CPU instructions. That allows you to correct mistakes or to make temporary changes to the target program you are debugging. Numerous example programs are included to help you get started with the most popular embedded 8051 devices.</w:t>
      </w:r>
    </w:p>
    <w:p w:rsidR="00294FC5" w:rsidRPr="00C71652" w:rsidRDefault="00294FC5" w:rsidP="00863C1D">
      <w:pPr>
        <w:spacing w:after="0" w:line="360" w:lineRule="auto"/>
        <w:ind w:firstLine="720"/>
        <w:jc w:val="both"/>
        <w:rPr>
          <w:rFonts w:ascii="Times New Roman" w:hAnsi="Times New Roman"/>
          <w:sz w:val="24"/>
          <w:szCs w:val="24"/>
        </w:rPr>
      </w:pPr>
      <w:r w:rsidRPr="00C71652">
        <w:rPr>
          <w:rFonts w:ascii="Times New Roman" w:hAnsi="Times New Roman"/>
          <w:sz w:val="24"/>
          <w:szCs w:val="24"/>
        </w:rPr>
        <w:t xml:space="preserve">The </w:t>
      </w:r>
      <w:proofErr w:type="spellStart"/>
      <w:r w:rsidRPr="00C71652">
        <w:rPr>
          <w:rFonts w:ascii="Times New Roman" w:hAnsi="Times New Roman"/>
          <w:sz w:val="24"/>
          <w:szCs w:val="24"/>
        </w:rPr>
        <w:t>Keil</w:t>
      </w:r>
      <w:proofErr w:type="spellEnd"/>
      <w:r w:rsidRPr="00C71652">
        <w:rPr>
          <w:rFonts w:ascii="Times New Roman" w:hAnsi="Times New Roman"/>
          <w:sz w:val="24"/>
          <w:szCs w:val="24"/>
        </w:rPr>
        <w:t xml:space="preserve"> µVision Debugger accurately simulates on-chip peripherals (I²C, CAN, UART, SPI, Interrupts, I/O Ports, A/D Converter, D/A Converter, and PWM Modules) of your 8051 device. Simulation helps you understand hardware configurations and avoids time wasted on setup problems. Additionally, with simulation, you can write and test applications before target hardware is available. </w:t>
      </w:r>
    </w:p>
    <w:p w:rsidR="00294FC5" w:rsidRPr="00C71652" w:rsidRDefault="00294FC5" w:rsidP="00863C1D">
      <w:pPr>
        <w:spacing w:after="0" w:line="360" w:lineRule="auto"/>
        <w:ind w:firstLine="720"/>
        <w:jc w:val="both"/>
        <w:rPr>
          <w:rFonts w:ascii="Times New Roman" w:hAnsi="Times New Roman"/>
          <w:sz w:val="28"/>
          <w:szCs w:val="24"/>
        </w:rPr>
      </w:pPr>
    </w:p>
    <w:p w:rsidR="00294FC5" w:rsidRPr="00C71652" w:rsidRDefault="00294FC5" w:rsidP="00863C1D">
      <w:pPr>
        <w:spacing w:after="0" w:line="360" w:lineRule="auto"/>
        <w:jc w:val="both"/>
        <w:rPr>
          <w:rFonts w:ascii="Times New Roman" w:hAnsi="Times New Roman"/>
          <w:b/>
          <w:sz w:val="28"/>
          <w:szCs w:val="24"/>
        </w:rPr>
      </w:pPr>
      <w:r w:rsidRPr="00C71652">
        <w:rPr>
          <w:rFonts w:ascii="Times New Roman" w:hAnsi="Times New Roman"/>
          <w:b/>
          <w:sz w:val="28"/>
          <w:szCs w:val="24"/>
        </w:rPr>
        <w:t>5.15 EMBEDDED C</w:t>
      </w:r>
    </w:p>
    <w:p w:rsidR="00294FC5" w:rsidRPr="00C71652" w:rsidRDefault="00294FC5" w:rsidP="00863C1D">
      <w:pPr>
        <w:spacing w:after="0" w:line="360" w:lineRule="auto"/>
        <w:jc w:val="both"/>
        <w:rPr>
          <w:rFonts w:ascii="Times New Roman" w:hAnsi="Times New Roman"/>
          <w:sz w:val="24"/>
          <w:szCs w:val="24"/>
        </w:rPr>
      </w:pPr>
      <w:r w:rsidRPr="00C71652">
        <w:rPr>
          <w:rFonts w:ascii="Times New Roman" w:hAnsi="Times New Roman"/>
          <w:sz w:val="24"/>
          <w:szCs w:val="24"/>
        </w:rPr>
        <w:t xml:space="preserve">             Use of embedded processors in passenger cars, mobile phones, medical equipment, aerospace systems and defense systems is widespread, and even everyday domestic appliances such as dish washers, televisions, washing machines and video recorders now include at least one such device.</w:t>
      </w:r>
    </w:p>
    <w:p w:rsidR="00294FC5" w:rsidRPr="00C71652" w:rsidRDefault="00294FC5" w:rsidP="00863C1D">
      <w:pPr>
        <w:pStyle w:val="NormalWeb"/>
        <w:spacing w:before="0" w:beforeAutospacing="0" w:after="0" w:afterAutospacing="0" w:line="360" w:lineRule="auto"/>
        <w:jc w:val="both"/>
      </w:pPr>
      <w:r w:rsidRPr="00C71652">
        <w:t xml:space="preserve">             Because most embedded projects have severe cost constraints, they tend to use low-cost processors like the 8051 family of devices considered in this book. These popular chips have very limited resources available most such devices have around 256 bytes (not megabytes!) of RAM, and the available processor power is around 1000 times less than that of a desktop processor. As a result, developing embedded software presents significant new challenges, even for experienced desktop programmers.  If you have some programming experience - in C, C++ or Java - then this book and its accompanying CD will help make your move to the embedded world as quick and painless as possible.</w:t>
      </w:r>
    </w:p>
    <w:p w:rsidR="00040D03" w:rsidRPr="00C71652" w:rsidRDefault="00040D03" w:rsidP="00040D03">
      <w:pPr>
        <w:pStyle w:val="NormalWeb"/>
        <w:spacing w:before="0" w:beforeAutospacing="0" w:after="0" w:afterAutospacing="0" w:line="360" w:lineRule="auto"/>
        <w:rPr>
          <w:b/>
          <w:sz w:val="32"/>
          <w:szCs w:val="32"/>
        </w:rPr>
      </w:pPr>
    </w:p>
    <w:p w:rsidR="00040D03" w:rsidRPr="00C71652" w:rsidRDefault="00040D03" w:rsidP="00040D03">
      <w:pPr>
        <w:pStyle w:val="NormalWeb"/>
        <w:spacing w:before="0" w:beforeAutospacing="0" w:after="0" w:afterAutospacing="0" w:line="360" w:lineRule="auto"/>
        <w:rPr>
          <w:b/>
          <w:sz w:val="32"/>
          <w:szCs w:val="32"/>
        </w:rPr>
      </w:pPr>
    </w:p>
    <w:p w:rsidR="00863C1D" w:rsidRPr="00C71652" w:rsidRDefault="00863C1D" w:rsidP="00040D03">
      <w:pPr>
        <w:pStyle w:val="NormalWeb"/>
        <w:spacing w:before="0" w:beforeAutospacing="0" w:after="0" w:afterAutospacing="0" w:line="360" w:lineRule="auto"/>
        <w:rPr>
          <w:b/>
          <w:sz w:val="32"/>
          <w:szCs w:val="32"/>
        </w:rPr>
      </w:pPr>
    </w:p>
    <w:p w:rsidR="00863C1D" w:rsidRPr="00C71652" w:rsidRDefault="00863C1D" w:rsidP="00040D03">
      <w:pPr>
        <w:pStyle w:val="NormalWeb"/>
        <w:spacing w:before="0" w:beforeAutospacing="0" w:after="0" w:afterAutospacing="0" w:line="360" w:lineRule="auto"/>
        <w:rPr>
          <w:b/>
          <w:sz w:val="32"/>
          <w:szCs w:val="32"/>
        </w:rPr>
      </w:pPr>
    </w:p>
    <w:p w:rsidR="00863C1D" w:rsidRPr="00C71652" w:rsidRDefault="00863C1D" w:rsidP="00040D03">
      <w:pPr>
        <w:pStyle w:val="NormalWeb"/>
        <w:spacing w:before="0" w:beforeAutospacing="0" w:after="0" w:afterAutospacing="0" w:line="360" w:lineRule="auto"/>
        <w:rPr>
          <w:b/>
          <w:sz w:val="32"/>
          <w:szCs w:val="32"/>
        </w:rPr>
      </w:pPr>
    </w:p>
    <w:p w:rsidR="00863C1D" w:rsidRPr="00C71652" w:rsidRDefault="00863C1D" w:rsidP="00040D03">
      <w:pPr>
        <w:pStyle w:val="NormalWeb"/>
        <w:spacing w:before="0" w:beforeAutospacing="0" w:after="0" w:afterAutospacing="0" w:line="360" w:lineRule="auto"/>
        <w:rPr>
          <w:b/>
          <w:sz w:val="32"/>
          <w:szCs w:val="32"/>
        </w:rPr>
      </w:pPr>
    </w:p>
    <w:p w:rsidR="00863C1D" w:rsidRPr="00C71652" w:rsidRDefault="00863C1D" w:rsidP="00040D03">
      <w:pPr>
        <w:pStyle w:val="NormalWeb"/>
        <w:spacing w:before="0" w:beforeAutospacing="0" w:after="0" w:afterAutospacing="0" w:line="360" w:lineRule="auto"/>
        <w:rPr>
          <w:b/>
          <w:sz w:val="32"/>
          <w:szCs w:val="32"/>
        </w:rPr>
      </w:pPr>
    </w:p>
    <w:p w:rsidR="00AB3B1D" w:rsidRPr="00C71652" w:rsidRDefault="00AB3B1D" w:rsidP="00040D03">
      <w:pPr>
        <w:pStyle w:val="NormalWeb"/>
        <w:spacing w:before="0" w:beforeAutospacing="0" w:after="0" w:afterAutospacing="0" w:line="360" w:lineRule="auto"/>
        <w:rPr>
          <w:b/>
          <w:sz w:val="32"/>
          <w:szCs w:val="32"/>
        </w:rPr>
      </w:pPr>
    </w:p>
    <w:p w:rsidR="00040D03" w:rsidRPr="00C71652" w:rsidRDefault="0008497E" w:rsidP="00863C1D">
      <w:pPr>
        <w:pStyle w:val="NormalWeb"/>
        <w:spacing w:before="0" w:beforeAutospacing="0" w:after="0" w:afterAutospacing="0" w:line="360" w:lineRule="auto"/>
        <w:jc w:val="center"/>
        <w:rPr>
          <w:b/>
          <w:sz w:val="32"/>
          <w:szCs w:val="32"/>
          <w:u w:val="single"/>
        </w:rPr>
      </w:pPr>
      <w:r w:rsidRPr="00C71652">
        <w:rPr>
          <w:b/>
          <w:sz w:val="32"/>
          <w:szCs w:val="32"/>
          <w:u w:val="single"/>
        </w:rPr>
        <w:t>6. SCHEMATIC</w:t>
      </w:r>
      <w:r w:rsidR="00040D03" w:rsidRPr="00C71652">
        <w:rPr>
          <w:b/>
          <w:sz w:val="32"/>
          <w:szCs w:val="32"/>
          <w:u w:val="single"/>
        </w:rPr>
        <w:t xml:space="preserve"> DIAGRAM</w:t>
      </w:r>
    </w:p>
    <w:p w:rsidR="00B418EF" w:rsidRPr="00C71652" w:rsidRDefault="003F7FAD" w:rsidP="0008497E">
      <w:pPr>
        <w:pStyle w:val="NormalWeb"/>
        <w:spacing w:before="0" w:beforeAutospacing="0" w:after="0" w:afterAutospacing="0" w:line="360" w:lineRule="auto"/>
        <w:rPr>
          <w:b/>
          <w:sz w:val="32"/>
          <w:szCs w:val="32"/>
          <w:u w:val="single"/>
        </w:rPr>
      </w:pPr>
      <w:r w:rsidRPr="003F7FAD">
        <w:rPr>
          <w:b/>
          <w:noProof/>
          <w:sz w:val="32"/>
          <w:szCs w:val="32"/>
          <w:u w:val="single"/>
          <w:lang w:val="en-US" w:eastAsia="en-US"/>
        </w:rPr>
        <w:drawing>
          <wp:inline distT="0" distB="0" distL="0" distR="0">
            <wp:extent cx="5943600" cy="4175170"/>
            <wp:effectExtent l="0" t="0" r="0" b="0"/>
            <wp:docPr id="3" name="Picture 3" descr="D:\NEW PROJECTS\N067 Obstacle avoidance robot\Circuit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PROJECTS\N067 Obstacle avoidance robot\Circuit Diagram.BMP"/>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4175170"/>
                    </a:xfrm>
                    <a:prstGeom prst="rect">
                      <a:avLst/>
                    </a:prstGeom>
                    <a:noFill/>
                    <a:ln>
                      <a:noFill/>
                    </a:ln>
                  </pic:spPr>
                </pic:pic>
              </a:graphicData>
            </a:graphic>
          </wp:inline>
        </w:drawing>
      </w: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r w:rsidRPr="00C71652">
        <w:rPr>
          <w:sz w:val="28"/>
        </w:rPr>
        <w:t xml:space="preserve">               </w:t>
      </w:r>
      <w:r w:rsidR="00802B57" w:rsidRPr="00C71652">
        <w:rPr>
          <w:sz w:val="28"/>
        </w:rPr>
        <w:t xml:space="preserve">                         Fig 6</w:t>
      </w:r>
      <w:r w:rsidRPr="00C71652">
        <w:rPr>
          <w:sz w:val="28"/>
        </w:rPr>
        <w:t>: SCHEMATIC DIAGRAM</w:t>
      </w:r>
    </w:p>
    <w:p w:rsidR="00040D03" w:rsidRPr="00C71652" w:rsidRDefault="00040D03" w:rsidP="00040D03">
      <w:pPr>
        <w:pStyle w:val="NormalWeb"/>
        <w:spacing w:before="0" w:beforeAutospacing="0" w:after="0" w:afterAutospacing="0" w:line="360" w:lineRule="auto"/>
        <w:jc w:val="both"/>
        <w:rPr>
          <w:sz w:val="28"/>
        </w:rPr>
      </w:pPr>
    </w:p>
    <w:p w:rsidR="0008497E" w:rsidRDefault="0008497E">
      <w:pPr>
        <w:rPr>
          <w:rFonts w:ascii="Times New Roman" w:hAnsi="Times New Roman"/>
          <w:b/>
          <w:sz w:val="28"/>
          <w:szCs w:val="28"/>
          <w:u w:val="single"/>
        </w:rPr>
      </w:pPr>
      <w:r>
        <w:rPr>
          <w:rFonts w:ascii="Times New Roman" w:hAnsi="Times New Roman"/>
          <w:b/>
          <w:sz w:val="28"/>
          <w:szCs w:val="28"/>
          <w:u w:val="single"/>
        </w:rPr>
        <w:br w:type="page"/>
      </w:r>
    </w:p>
    <w:p w:rsidR="00802B57" w:rsidRPr="00C71652" w:rsidRDefault="00802B57" w:rsidP="00BA55E1">
      <w:pPr>
        <w:spacing w:line="360" w:lineRule="auto"/>
        <w:ind w:left="3600"/>
        <w:rPr>
          <w:rFonts w:ascii="Times New Roman" w:hAnsi="Times New Roman"/>
          <w:b/>
          <w:sz w:val="28"/>
          <w:szCs w:val="28"/>
          <w:u w:val="single"/>
        </w:rPr>
      </w:pPr>
      <w:r w:rsidRPr="00C71652">
        <w:rPr>
          <w:rFonts w:ascii="Times New Roman" w:hAnsi="Times New Roman"/>
          <w:b/>
          <w:sz w:val="28"/>
          <w:szCs w:val="28"/>
          <w:u w:val="single"/>
        </w:rPr>
        <w:lastRenderedPageBreak/>
        <w:t>6.1 DESCRIPTION</w:t>
      </w:r>
    </w:p>
    <w:p w:rsidR="00300461" w:rsidRPr="00C71652" w:rsidRDefault="00300461" w:rsidP="00300461">
      <w:pPr>
        <w:spacing w:after="0" w:line="360" w:lineRule="auto"/>
        <w:jc w:val="both"/>
        <w:rPr>
          <w:rFonts w:ascii="Times New Roman" w:hAnsi="Times New Roman"/>
          <w:b/>
          <w:sz w:val="24"/>
          <w:szCs w:val="24"/>
          <w:u w:val="single"/>
        </w:rPr>
      </w:pPr>
      <w:r w:rsidRPr="00C71652">
        <w:rPr>
          <w:rFonts w:ascii="Times New Roman" w:hAnsi="Times New Roman"/>
          <w:b/>
          <w:sz w:val="24"/>
          <w:szCs w:val="24"/>
          <w:u w:val="single"/>
        </w:rPr>
        <w:t>POWER SUPPLY</w:t>
      </w:r>
    </w:p>
    <w:p w:rsidR="007B7F78" w:rsidRPr="00C71652" w:rsidRDefault="007B7F78" w:rsidP="00300461">
      <w:pPr>
        <w:spacing w:after="0" w:line="360" w:lineRule="auto"/>
        <w:jc w:val="both"/>
        <w:rPr>
          <w:rFonts w:ascii="Times New Roman" w:hAnsi="Times New Roman"/>
          <w:b/>
          <w:sz w:val="24"/>
          <w:szCs w:val="24"/>
        </w:rPr>
      </w:pPr>
    </w:p>
    <w:p w:rsidR="00300461" w:rsidRPr="00C71652" w:rsidRDefault="007B7F78" w:rsidP="00300461">
      <w:pPr>
        <w:spacing w:after="0" w:line="360" w:lineRule="auto"/>
        <w:ind w:right="27" w:firstLine="720"/>
        <w:jc w:val="both"/>
        <w:rPr>
          <w:rFonts w:ascii="Times New Roman" w:hAnsi="Times New Roman"/>
          <w:sz w:val="24"/>
          <w:szCs w:val="24"/>
        </w:rPr>
      </w:pPr>
      <w:r w:rsidRPr="00C71652">
        <w:rPr>
          <w:rFonts w:ascii="Times New Roman" w:hAnsi="Times New Roman"/>
          <w:sz w:val="24"/>
          <w:szCs w:val="24"/>
        </w:rPr>
        <w:t xml:space="preserve">This project uses a </w:t>
      </w:r>
      <w:r w:rsidR="0008497E">
        <w:rPr>
          <w:rFonts w:ascii="Times New Roman" w:hAnsi="Times New Roman"/>
          <w:sz w:val="24"/>
          <w:szCs w:val="24"/>
        </w:rPr>
        <w:t>6</w:t>
      </w:r>
      <w:r w:rsidRPr="00C71652">
        <w:rPr>
          <w:rFonts w:ascii="Times New Roman" w:hAnsi="Times New Roman"/>
          <w:sz w:val="24"/>
          <w:szCs w:val="24"/>
        </w:rPr>
        <w:t xml:space="preserve">V battery for power supply. </w:t>
      </w:r>
      <w:r w:rsidR="0008497E">
        <w:rPr>
          <w:rFonts w:ascii="Times New Roman" w:hAnsi="Times New Roman"/>
          <w:sz w:val="24"/>
          <w:szCs w:val="24"/>
        </w:rPr>
        <w:t xml:space="preserve">A diode is connected to get the required voltage after the drop across the diode. </w:t>
      </w:r>
      <w:r w:rsidR="00300461" w:rsidRPr="00C71652">
        <w:rPr>
          <w:rFonts w:ascii="Times New Roman" w:hAnsi="Times New Roman"/>
          <w:sz w:val="24"/>
          <w:szCs w:val="24"/>
        </w:rPr>
        <w:t xml:space="preserve">One LED is connected of this 5V point in series with a resistor of 330Ω to the ground i.e., negative voltage to indicate 5V power supply availability. </w:t>
      </w:r>
    </w:p>
    <w:p w:rsidR="00300461" w:rsidRPr="00C71652" w:rsidRDefault="00300461" w:rsidP="00300461">
      <w:pPr>
        <w:spacing w:after="0" w:line="360" w:lineRule="auto"/>
        <w:ind w:right="720"/>
        <w:rPr>
          <w:rFonts w:ascii="Times New Roman" w:hAnsi="Times New Roman"/>
          <w:b/>
          <w:sz w:val="24"/>
          <w:szCs w:val="24"/>
        </w:rPr>
      </w:pPr>
    </w:p>
    <w:p w:rsidR="00445679" w:rsidRPr="00101072" w:rsidRDefault="00445679" w:rsidP="00445679">
      <w:pPr>
        <w:spacing w:after="0" w:line="360" w:lineRule="auto"/>
        <w:ind w:right="720"/>
        <w:rPr>
          <w:rFonts w:ascii="Times New Roman" w:hAnsi="Times New Roman"/>
          <w:b/>
          <w:sz w:val="24"/>
          <w:szCs w:val="24"/>
          <w:u w:val="single"/>
        </w:rPr>
      </w:pPr>
      <w:r w:rsidRPr="00101072">
        <w:rPr>
          <w:rFonts w:ascii="Times New Roman" w:hAnsi="Times New Roman"/>
          <w:b/>
          <w:sz w:val="24"/>
          <w:szCs w:val="24"/>
          <w:u w:val="single"/>
        </w:rPr>
        <w:t xml:space="preserve">STANDARD CONNECTIONS TO </w:t>
      </w:r>
      <w:r>
        <w:rPr>
          <w:rFonts w:ascii="Times New Roman" w:hAnsi="Times New Roman"/>
          <w:b/>
          <w:sz w:val="24"/>
          <w:szCs w:val="24"/>
          <w:u w:val="single"/>
        </w:rPr>
        <w:t xml:space="preserve">8051 SERIES </w:t>
      </w:r>
      <w:r w:rsidRPr="00101072">
        <w:rPr>
          <w:rFonts w:ascii="Times New Roman" w:hAnsi="Times New Roman"/>
          <w:b/>
          <w:sz w:val="24"/>
          <w:szCs w:val="24"/>
          <w:u w:val="single"/>
        </w:rPr>
        <w:t>MICRO CONTROLLER</w:t>
      </w:r>
    </w:p>
    <w:p w:rsidR="00445679" w:rsidRPr="00101072" w:rsidRDefault="00445679" w:rsidP="00445679">
      <w:pPr>
        <w:spacing w:after="0" w:line="360" w:lineRule="auto"/>
        <w:ind w:right="720"/>
        <w:rPr>
          <w:rFonts w:ascii="Times New Roman" w:hAnsi="Times New Roman"/>
          <w:b/>
          <w:sz w:val="24"/>
          <w:szCs w:val="24"/>
          <w:u w:val="single"/>
        </w:rPr>
      </w:pPr>
    </w:p>
    <w:p w:rsidR="00445679" w:rsidRPr="00101072" w:rsidRDefault="00445679" w:rsidP="00445679">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ATMEL series of 8051 family of micro controllers need certain standard connections. The actual number of the Microcontroller could be “89C51”  </w:t>
      </w:r>
      <w:r>
        <w:rPr>
          <w:rFonts w:ascii="Times New Roman" w:hAnsi="Times New Roman"/>
          <w:sz w:val="24"/>
          <w:szCs w:val="24"/>
        </w:rPr>
        <w:t xml:space="preserve"> , “89C52”, “89S51”, “89S52”, and</w:t>
      </w:r>
      <w:r w:rsidRPr="00101072">
        <w:rPr>
          <w:rFonts w:ascii="Times New Roman" w:hAnsi="Times New Roman"/>
          <w:sz w:val="24"/>
          <w:szCs w:val="24"/>
        </w:rPr>
        <w:t xml:space="preserve"> </w:t>
      </w:r>
      <w:r>
        <w:rPr>
          <w:rFonts w:ascii="Times New Roman" w:hAnsi="Times New Roman"/>
          <w:sz w:val="24"/>
          <w:szCs w:val="24"/>
        </w:rPr>
        <w:t xml:space="preserve">as </w:t>
      </w:r>
      <w:r w:rsidRPr="00101072">
        <w:rPr>
          <w:rFonts w:ascii="Times New Roman" w:hAnsi="Times New Roman"/>
          <w:sz w:val="24"/>
          <w:szCs w:val="24"/>
        </w:rPr>
        <w:t>regards to 20 pin configuration a number of “89C2051”. The 4 set of I/O ports are used based on the project requirement. Every microcontroller requires a timing reference for its internal program execution therefore an oscillator needs to be functional with a desired frequency to obtain the timing reference as t =1/f.</w:t>
      </w:r>
    </w:p>
    <w:p w:rsidR="00445679" w:rsidRPr="00101072" w:rsidRDefault="00445679" w:rsidP="00445679">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 crystal ranging from 2 to 20 MHz is required to be used at its pin number 18 and 19 for the </w:t>
      </w:r>
      <w:r>
        <w:rPr>
          <w:rFonts w:ascii="Times New Roman" w:hAnsi="Times New Roman"/>
          <w:sz w:val="24"/>
          <w:szCs w:val="24"/>
        </w:rPr>
        <w:t xml:space="preserve">internal </w:t>
      </w:r>
      <w:r w:rsidRPr="00101072">
        <w:rPr>
          <w:rFonts w:ascii="Times New Roman" w:hAnsi="Times New Roman"/>
          <w:sz w:val="24"/>
          <w:szCs w:val="24"/>
        </w:rPr>
        <w:t xml:space="preserve">oscillator. </w:t>
      </w:r>
      <w:r>
        <w:rPr>
          <w:rFonts w:ascii="Times New Roman" w:hAnsi="Times New Roman"/>
          <w:sz w:val="24"/>
          <w:szCs w:val="24"/>
        </w:rPr>
        <w:t xml:space="preserve">It may be noted here the crystal is not to be understood as crystal oscillator </w:t>
      </w:r>
      <w:proofErr w:type="gramStart"/>
      <w:r>
        <w:rPr>
          <w:rFonts w:ascii="Times New Roman" w:hAnsi="Times New Roman"/>
          <w:sz w:val="24"/>
          <w:szCs w:val="24"/>
        </w:rPr>
        <w:t>It</w:t>
      </w:r>
      <w:proofErr w:type="gramEnd"/>
      <w:r>
        <w:rPr>
          <w:rFonts w:ascii="Times New Roman" w:hAnsi="Times New Roman"/>
          <w:sz w:val="24"/>
          <w:szCs w:val="24"/>
        </w:rPr>
        <w:t xml:space="preserve"> is just a crystal, while connected to the appropriate pin of the microcontroller it results in   oscillator function inside the microcontroller. </w:t>
      </w:r>
      <w:r w:rsidRPr="00101072">
        <w:rPr>
          <w:rFonts w:ascii="Times New Roman" w:hAnsi="Times New Roman"/>
          <w:sz w:val="24"/>
          <w:szCs w:val="24"/>
        </w:rPr>
        <w:t>Typically 11.0592 MHz crystal is used   in general for most of the circuits</w:t>
      </w:r>
      <w:r>
        <w:rPr>
          <w:rFonts w:ascii="Times New Roman" w:hAnsi="Times New Roman"/>
          <w:sz w:val="24"/>
          <w:szCs w:val="24"/>
        </w:rPr>
        <w:t xml:space="preserve"> using 8051 series microcontroller</w:t>
      </w:r>
      <w:r w:rsidRPr="00101072">
        <w:rPr>
          <w:rFonts w:ascii="Times New Roman" w:hAnsi="Times New Roman"/>
          <w:sz w:val="24"/>
          <w:szCs w:val="24"/>
        </w:rPr>
        <w:t>. Two small value ceramic capacitors of 33pF each is used as a standard connection for the crystal as shown in the circuit diagram.</w:t>
      </w:r>
    </w:p>
    <w:p w:rsidR="00445679" w:rsidRDefault="00445679" w:rsidP="00445679">
      <w:pPr>
        <w:rPr>
          <w:rFonts w:ascii="Times New Roman" w:hAnsi="Times New Roman"/>
          <w:b/>
          <w:sz w:val="28"/>
          <w:szCs w:val="28"/>
          <w:u w:val="single"/>
        </w:rPr>
      </w:pPr>
    </w:p>
    <w:p w:rsidR="00445679" w:rsidRDefault="00445679" w:rsidP="00445679">
      <w:pPr>
        <w:rPr>
          <w:rFonts w:ascii="Times New Roman" w:hAnsi="Times New Roman"/>
          <w:b/>
          <w:sz w:val="28"/>
          <w:szCs w:val="28"/>
          <w:u w:val="single"/>
        </w:rPr>
      </w:pPr>
    </w:p>
    <w:p w:rsidR="00445679" w:rsidRPr="00101072" w:rsidRDefault="00445679" w:rsidP="00445679">
      <w:pPr>
        <w:rPr>
          <w:rFonts w:ascii="Times New Roman" w:hAnsi="Times New Roman"/>
          <w:b/>
          <w:sz w:val="28"/>
          <w:szCs w:val="28"/>
          <w:u w:val="single"/>
        </w:rPr>
      </w:pPr>
      <w:r>
        <w:rPr>
          <w:rFonts w:ascii="Times New Roman" w:hAnsi="Times New Roman"/>
          <w:b/>
          <w:sz w:val="28"/>
          <w:szCs w:val="28"/>
          <w:u w:val="single"/>
        </w:rPr>
        <w:t>RE</w:t>
      </w:r>
      <w:r w:rsidRPr="00101072">
        <w:rPr>
          <w:rFonts w:ascii="Times New Roman" w:hAnsi="Times New Roman"/>
          <w:b/>
          <w:sz w:val="28"/>
          <w:szCs w:val="28"/>
          <w:u w:val="single"/>
        </w:rPr>
        <w:t>SET</w:t>
      </w:r>
    </w:p>
    <w:p w:rsidR="00445679" w:rsidRPr="00101072" w:rsidRDefault="00445679" w:rsidP="00445679">
      <w:pPr>
        <w:spacing w:after="0" w:line="360" w:lineRule="auto"/>
        <w:ind w:firstLine="720"/>
        <w:jc w:val="both"/>
        <w:rPr>
          <w:rFonts w:ascii="Times New Roman" w:hAnsi="Times New Roman"/>
          <w:sz w:val="24"/>
          <w:szCs w:val="24"/>
        </w:rPr>
      </w:pPr>
      <w:r w:rsidRPr="00101072">
        <w:rPr>
          <w:rFonts w:ascii="Times New Roman" w:hAnsi="Times New Roman"/>
          <w:sz w:val="24"/>
          <w:szCs w:val="24"/>
        </w:rPr>
        <w:t xml:space="preserve">Pin no 9 is provided with </w:t>
      </w:r>
      <w:proofErr w:type="gramStart"/>
      <w:r w:rsidRPr="00101072">
        <w:rPr>
          <w:rFonts w:ascii="Times New Roman" w:hAnsi="Times New Roman"/>
          <w:sz w:val="24"/>
          <w:szCs w:val="24"/>
        </w:rPr>
        <w:t>an</w:t>
      </w:r>
      <w:proofErr w:type="gramEnd"/>
      <w:r w:rsidRPr="00101072">
        <w:rPr>
          <w:rFonts w:ascii="Times New Roman" w:hAnsi="Times New Roman"/>
          <w:sz w:val="24"/>
          <w:szCs w:val="24"/>
        </w:rPr>
        <w:t xml:space="preserve"> </w:t>
      </w:r>
      <w:r>
        <w:rPr>
          <w:rFonts w:ascii="Times New Roman" w:hAnsi="Times New Roman"/>
          <w:sz w:val="24"/>
          <w:szCs w:val="24"/>
        </w:rPr>
        <w:t>re-set</w:t>
      </w:r>
      <w:r w:rsidRPr="00101072">
        <w:rPr>
          <w:rFonts w:ascii="Times New Roman" w:hAnsi="Times New Roman"/>
          <w:sz w:val="24"/>
          <w:szCs w:val="24"/>
        </w:rPr>
        <w:t xml:space="preserve"> arrangement by a combination of an electrolytic cap</w:t>
      </w:r>
      <w:r>
        <w:rPr>
          <w:rFonts w:ascii="Times New Roman" w:hAnsi="Times New Roman"/>
          <w:sz w:val="24"/>
          <w:szCs w:val="24"/>
        </w:rPr>
        <w:t xml:space="preserve">acitor and a register forming </w:t>
      </w:r>
      <w:r w:rsidRPr="00101072">
        <w:rPr>
          <w:rFonts w:ascii="Times New Roman" w:hAnsi="Times New Roman"/>
          <w:sz w:val="24"/>
          <w:szCs w:val="24"/>
        </w:rPr>
        <w:t>RC time constant. At the time of switch on</w:t>
      </w:r>
      <w:r>
        <w:rPr>
          <w:rFonts w:ascii="Times New Roman" w:hAnsi="Times New Roman"/>
          <w:sz w:val="24"/>
          <w:szCs w:val="24"/>
        </w:rPr>
        <w:t>,</w:t>
      </w:r>
      <w:r w:rsidRPr="00101072">
        <w:rPr>
          <w:rFonts w:ascii="Times New Roman" w:hAnsi="Times New Roman"/>
          <w:sz w:val="24"/>
          <w:szCs w:val="24"/>
        </w:rPr>
        <w:t xml:space="preserve"> the capacitor </w:t>
      </w:r>
      <w:r>
        <w:rPr>
          <w:rFonts w:ascii="Times New Roman" w:hAnsi="Times New Roman"/>
          <w:sz w:val="24"/>
          <w:szCs w:val="24"/>
        </w:rPr>
        <w:t>gets charged, and it behaves as</w:t>
      </w:r>
      <w:r w:rsidRPr="00101072">
        <w:rPr>
          <w:rFonts w:ascii="Times New Roman" w:hAnsi="Times New Roman"/>
          <w:sz w:val="24"/>
          <w:szCs w:val="24"/>
        </w:rPr>
        <w:t xml:space="preserve"> a full short circuit from the</w:t>
      </w:r>
      <w:r>
        <w:rPr>
          <w:rFonts w:ascii="Times New Roman" w:hAnsi="Times New Roman"/>
          <w:sz w:val="24"/>
          <w:szCs w:val="24"/>
        </w:rPr>
        <w:t xml:space="preserve"> positive to the pin number 9</w:t>
      </w:r>
      <w:r w:rsidRPr="00101072">
        <w:rPr>
          <w:rFonts w:ascii="Times New Roman" w:hAnsi="Times New Roman"/>
          <w:sz w:val="24"/>
          <w:szCs w:val="24"/>
        </w:rPr>
        <w:t>.</w:t>
      </w:r>
      <w:r>
        <w:rPr>
          <w:rFonts w:ascii="Times New Roman" w:hAnsi="Times New Roman"/>
          <w:sz w:val="24"/>
          <w:szCs w:val="24"/>
        </w:rPr>
        <w:t xml:space="preserve"> </w:t>
      </w:r>
      <w:r w:rsidRPr="00101072">
        <w:rPr>
          <w:rFonts w:ascii="Times New Roman" w:hAnsi="Times New Roman"/>
          <w:sz w:val="24"/>
          <w:szCs w:val="24"/>
        </w:rPr>
        <w:t xml:space="preserve">After the capacitor gets fully charged the current stops flowing and pin number 9 </w:t>
      </w:r>
      <w:r>
        <w:rPr>
          <w:rFonts w:ascii="Times New Roman" w:hAnsi="Times New Roman"/>
          <w:sz w:val="24"/>
          <w:szCs w:val="24"/>
        </w:rPr>
        <w:t xml:space="preserve">goes low which </w:t>
      </w:r>
      <w:r w:rsidRPr="00101072">
        <w:rPr>
          <w:rFonts w:ascii="Times New Roman" w:hAnsi="Times New Roman"/>
          <w:sz w:val="24"/>
          <w:szCs w:val="24"/>
        </w:rPr>
        <w:t xml:space="preserve">is pulled down by a 10k resistor to the ground. This arrangement of reset </w:t>
      </w:r>
      <w:r>
        <w:rPr>
          <w:rFonts w:ascii="Times New Roman" w:hAnsi="Times New Roman"/>
          <w:sz w:val="24"/>
          <w:szCs w:val="24"/>
        </w:rPr>
        <w:t xml:space="preserve">at </w:t>
      </w:r>
      <w:r w:rsidRPr="00101072">
        <w:rPr>
          <w:rFonts w:ascii="Times New Roman" w:hAnsi="Times New Roman"/>
          <w:sz w:val="24"/>
          <w:szCs w:val="24"/>
        </w:rPr>
        <w:t xml:space="preserve">pin 9 going high initially and </w:t>
      </w:r>
      <w:r w:rsidRPr="00101072">
        <w:rPr>
          <w:rFonts w:ascii="Times New Roman" w:hAnsi="Times New Roman"/>
          <w:sz w:val="24"/>
          <w:szCs w:val="24"/>
        </w:rPr>
        <w:lastRenderedPageBreak/>
        <w:t xml:space="preserve">then to </w:t>
      </w:r>
      <w:r>
        <w:rPr>
          <w:rFonts w:ascii="Times New Roman" w:hAnsi="Times New Roman"/>
          <w:sz w:val="24"/>
          <w:szCs w:val="24"/>
        </w:rPr>
        <w:t xml:space="preserve">logic </w:t>
      </w:r>
      <w:r w:rsidRPr="00101072">
        <w:rPr>
          <w:rFonts w:ascii="Times New Roman" w:hAnsi="Times New Roman"/>
          <w:sz w:val="24"/>
          <w:szCs w:val="24"/>
        </w:rPr>
        <w:t>0 i.e.</w:t>
      </w:r>
      <w:r>
        <w:rPr>
          <w:rFonts w:ascii="Times New Roman" w:hAnsi="Times New Roman"/>
          <w:sz w:val="24"/>
          <w:szCs w:val="24"/>
        </w:rPr>
        <w:t>,</w:t>
      </w:r>
      <w:r w:rsidRPr="00101072">
        <w:rPr>
          <w:rFonts w:ascii="Times New Roman" w:hAnsi="Times New Roman"/>
          <w:sz w:val="24"/>
          <w:szCs w:val="24"/>
        </w:rPr>
        <w:t xml:space="preserve"> low helps the program execution to start from the beginning. In absence of this the program exe</w:t>
      </w:r>
      <w:r>
        <w:rPr>
          <w:rFonts w:ascii="Times New Roman" w:hAnsi="Times New Roman"/>
          <w:sz w:val="24"/>
          <w:szCs w:val="24"/>
        </w:rPr>
        <w:t>cution could have taken place arbitrarily</w:t>
      </w:r>
      <w:r w:rsidRPr="00101072">
        <w:rPr>
          <w:rFonts w:ascii="Times New Roman" w:hAnsi="Times New Roman"/>
          <w:sz w:val="24"/>
          <w:szCs w:val="24"/>
        </w:rPr>
        <w:t xml:space="preserve"> </w:t>
      </w:r>
      <w:r>
        <w:rPr>
          <w:rFonts w:ascii="Times New Roman" w:hAnsi="Times New Roman"/>
          <w:sz w:val="24"/>
          <w:szCs w:val="24"/>
        </w:rPr>
        <w:t>anywhere from the program cycle</w:t>
      </w:r>
      <w:r w:rsidRPr="00101072">
        <w:rPr>
          <w:rFonts w:ascii="Times New Roman" w:hAnsi="Times New Roman"/>
          <w:sz w:val="24"/>
          <w:szCs w:val="24"/>
        </w:rPr>
        <w:t>.</w:t>
      </w:r>
      <w:r>
        <w:rPr>
          <w:rFonts w:ascii="Times New Roman" w:hAnsi="Times New Roman"/>
          <w:sz w:val="24"/>
          <w:szCs w:val="24"/>
        </w:rPr>
        <w:t xml:space="preserve"> </w:t>
      </w:r>
      <w:r w:rsidRPr="00101072">
        <w:rPr>
          <w:rFonts w:ascii="Times New Roman" w:hAnsi="Times New Roman"/>
          <w:sz w:val="24"/>
          <w:szCs w:val="24"/>
        </w:rPr>
        <w:t xml:space="preserve">A pushbutton switch is connected across the capacitor so that at any given time as desired </w:t>
      </w:r>
      <w:r>
        <w:rPr>
          <w:rFonts w:ascii="Times New Roman" w:hAnsi="Times New Roman"/>
          <w:sz w:val="24"/>
          <w:szCs w:val="24"/>
        </w:rPr>
        <w:t xml:space="preserve">it can be pressed such </w:t>
      </w:r>
      <w:r w:rsidRPr="00101072">
        <w:rPr>
          <w:rFonts w:ascii="Times New Roman" w:hAnsi="Times New Roman"/>
          <w:sz w:val="24"/>
          <w:szCs w:val="24"/>
        </w:rPr>
        <w:t xml:space="preserve">that </w:t>
      </w:r>
      <w:r>
        <w:rPr>
          <w:rFonts w:ascii="Times New Roman" w:hAnsi="Times New Roman"/>
          <w:sz w:val="24"/>
          <w:szCs w:val="24"/>
        </w:rPr>
        <w:t xml:space="preserve">it </w:t>
      </w:r>
      <w:r w:rsidRPr="00101072">
        <w:rPr>
          <w:rFonts w:ascii="Times New Roman" w:hAnsi="Times New Roman"/>
          <w:sz w:val="24"/>
          <w:szCs w:val="24"/>
        </w:rPr>
        <w:t>discharges the capacitor and while released the capacitor starts charging again and then pin number 9 goes to high and then back to low, to ena</w:t>
      </w:r>
      <w:r>
        <w:rPr>
          <w:rFonts w:ascii="Times New Roman" w:hAnsi="Times New Roman"/>
          <w:sz w:val="24"/>
          <w:szCs w:val="24"/>
        </w:rPr>
        <w:t xml:space="preserve">ble the program </w:t>
      </w:r>
      <w:r w:rsidRPr="00101072">
        <w:rPr>
          <w:rFonts w:ascii="Times New Roman" w:hAnsi="Times New Roman"/>
          <w:sz w:val="24"/>
          <w:szCs w:val="24"/>
        </w:rPr>
        <w:t>execution from the beginning. This operation of high to low of the reset pin takes place in fraction of a second as decided by the time constant R and C.</w:t>
      </w:r>
    </w:p>
    <w:p w:rsidR="00445679" w:rsidRDefault="00445679" w:rsidP="00445679">
      <w:pPr>
        <w:tabs>
          <w:tab w:val="left" w:pos="9360"/>
        </w:tabs>
        <w:spacing w:after="0" w:line="360" w:lineRule="auto"/>
        <w:jc w:val="both"/>
        <w:rPr>
          <w:rFonts w:ascii="Times New Roman" w:hAnsi="Times New Roman"/>
          <w:sz w:val="24"/>
          <w:szCs w:val="24"/>
        </w:rPr>
      </w:pPr>
      <w:r>
        <w:rPr>
          <w:rFonts w:ascii="Times New Roman" w:hAnsi="Times New Roman"/>
          <w:sz w:val="24"/>
          <w:szCs w:val="24"/>
        </w:rPr>
        <w:t>For example:  A 10µF</w:t>
      </w:r>
      <w:r w:rsidRPr="00101072">
        <w:rPr>
          <w:rFonts w:ascii="Times New Roman" w:hAnsi="Times New Roman"/>
          <w:sz w:val="24"/>
          <w:szCs w:val="24"/>
        </w:rPr>
        <w:t xml:space="preserve"> capacitor and a 10k</w:t>
      </w:r>
      <w:r>
        <w:rPr>
          <w:rFonts w:ascii="Times New Roman" w:hAnsi="Times New Roman"/>
          <w:sz w:val="24"/>
          <w:szCs w:val="24"/>
        </w:rPr>
        <w:t>Ω</w:t>
      </w:r>
      <w:r w:rsidRPr="00101072">
        <w:rPr>
          <w:rFonts w:ascii="Times New Roman" w:hAnsi="Times New Roman"/>
          <w:sz w:val="24"/>
          <w:szCs w:val="24"/>
        </w:rPr>
        <w:t xml:space="preserve"> resistor would render a 100ms time to pin</w:t>
      </w:r>
      <w:r>
        <w:rPr>
          <w:rFonts w:ascii="Times New Roman" w:hAnsi="Times New Roman"/>
          <w:sz w:val="24"/>
          <w:szCs w:val="24"/>
        </w:rPr>
        <w:t xml:space="preserve"> number 9 from logic high to low</w:t>
      </w:r>
      <w:r w:rsidRPr="00101072">
        <w:rPr>
          <w:rFonts w:ascii="Times New Roman" w:hAnsi="Times New Roman"/>
          <w:sz w:val="24"/>
          <w:szCs w:val="24"/>
        </w:rPr>
        <w:t xml:space="preserve">, there after the pin number 9 remains low.   </w:t>
      </w:r>
    </w:p>
    <w:p w:rsidR="00445679" w:rsidRDefault="00445679" w:rsidP="00445679">
      <w:pPr>
        <w:tabs>
          <w:tab w:val="left" w:pos="9360"/>
        </w:tabs>
        <w:spacing w:after="0" w:line="360" w:lineRule="auto"/>
        <w:jc w:val="both"/>
        <w:rPr>
          <w:rFonts w:ascii="Times New Roman" w:hAnsi="Times New Roman"/>
          <w:b/>
          <w:sz w:val="24"/>
          <w:szCs w:val="24"/>
          <w:u w:val="single"/>
        </w:rPr>
      </w:pPr>
    </w:p>
    <w:p w:rsidR="00445679" w:rsidRDefault="00445679" w:rsidP="00445679">
      <w:pPr>
        <w:tabs>
          <w:tab w:val="left" w:pos="9360"/>
        </w:tabs>
        <w:spacing w:after="0" w:line="360" w:lineRule="auto"/>
        <w:jc w:val="both"/>
        <w:rPr>
          <w:rFonts w:ascii="Times New Roman" w:hAnsi="Times New Roman"/>
          <w:b/>
          <w:sz w:val="24"/>
          <w:szCs w:val="24"/>
          <w:u w:val="single"/>
        </w:rPr>
      </w:pPr>
    </w:p>
    <w:p w:rsidR="00445679" w:rsidRPr="00506CD2" w:rsidRDefault="00445679" w:rsidP="00445679">
      <w:pPr>
        <w:tabs>
          <w:tab w:val="left" w:pos="9360"/>
        </w:tabs>
        <w:spacing w:after="0" w:line="360" w:lineRule="auto"/>
        <w:jc w:val="both"/>
        <w:rPr>
          <w:rFonts w:ascii="Times New Roman" w:hAnsi="Times New Roman"/>
          <w:b/>
          <w:sz w:val="24"/>
          <w:szCs w:val="24"/>
          <w:u w:val="single"/>
        </w:rPr>
      </w:pPr>
      <w:r w:rsidRPr="00506CD2">
        <w:rPr>
          <w:rFonts w:ascii="Times New Roman" w:hAnsi="Times New Roman"/>
          <w:b/>
          <w:sz w:val="24"/>
          <w:szCs w:val="24"/>
          <w:u w:val="single"/>
        </w:rPr>
        <w:t xml:space="preserve">External </w:t>
      </w:r>
      <w:proofErr w:type="gramStart"/>
      <w:r w:rsidRPr="00506CD2">
        <w:rPr>
          <w:rFonts w:ascii="Times New Roman" w:hAnsi="Times New Roman"/>
          <w:b/>
          <w:sz w:val="24"/>
          <w:szCs w:val="24"/>
          <w:u w:val="single"/>
        </w:rPr>
        <w:t>Access(</w:t>
      </w:r>
      <w:proofErr w:type="gramEnd"/>
      <w:r w:rsidRPr="00506CD2">
        <w:rPr>
          <w:rFonts w:ascii="Times New Roman" w:hAnsi="Times New Roman"/>
          <w:b/>
          <w:sz w:val="24"/>
          <w:szCs w:val="24"/>
          <w:u w:val="single"/>
        </w:rPr>
        <w:t>EA):</w:t>
      </w:r>
    </w:p>
    <w:p w:rsidR="00445679" w:rsidRPr="00F1317D" w:rsidRDefault="00445679" w:rsidP="00445679">
      <w:pPr>
        <w:tabs>
          <w:tab w:val="left" w:pos="6187"/>
        </w:tabs>
        <w:spacing w:after="0" w:line="360" w:lineRule="auto"/>
        <w:jc w:val="both"/>
        <w:rPr>
          <w:rFonts w:ascii="Times New Roman" w:hAnsi="Times New Roman"/>
          <w:sz w:val="24"/>
          <w:szCs w:val="24"/>
        </w:rPr>
      </w:pPr>
      <w:r>
        <w:rPr>
          <w:rFonts w:ascii="Times New Roman" w:hAnsi="Times New Roman"/>
          <w:sz w:val="24"/>
          <w:szCs w:val="24"/>
        </w:rPr>
        <w:t xml:space="preserve">Pin no 31 of 40 pin 8051 microcontroller termed as EA¯ is required to be connected to 5V for accessing the program form the on-chip program memory. If it is connected to ground then the controller accesses the program from external memory. However as we are using the internal memory it is always connected to +5V. </w:t>
      </w:r>
    </w:p>
    <w:p w:rsidR="00300461" w:rsidRPr="00C71652" w:rsidRDefault="00300461" w:rsidP="00300461">
      <w:pPr>
        <w:rPr>
          <w:rFonts w:ascii="Times New Roman" w:hAnsi="Times New Roman"/>
        </w:rPr>
      </w:pPr>
    </w:p>
    <w:p w:rsidR="007B7F78" w:rsidRPr="00C71652" w:rsidRDefault="007B7F78" w:rsidP="007B7F78">
      <w:pPr>
        <w:rPr>
          <w:rFonts w:ascii="Times New Roman" w:hAnsi="Times New Roman"/>
          <w:b/>
          <w:sz w:val="24"/>
          <w:szCs w:val="24"/>
          <w:u w:val="single"/>
        </w:rPr>
      </w:pPr>
      <w:r w:rsidRPr="00C71652">
        <w:rPr>
          <w:rFonts w:ascii="Times New Roman" w:hAnsi="Times New Roman"/>
          <w:b/>
          <w:sz w:val="24"/>
          <w:szCs w:val="24"/>
          <w:u w:val="single"/>
        </w:rPr>
        <w:t>L293D MOTOR DRIVER</w:t>
      </w:r>
    </w:p>
    <w:p w:rsidR="007B7F78" w:rsidRPr="00C71652" w:rsidRDefault="007B7F78" w:rsidP="007B7F78">
      <w:pPr>
        <w:spacing w:after="0" w:line="360" w:lineRule="auto"/>
        <w:ind w:right="720"/>
        <w:jc w:val="both"/>
        <w:rPr>
          <w:rFonts w:ascii="Times New Roman" w:hAnsi="Times New Roman"/>
          <w:b/>
          <w:sz w:val="24"/>
          <w:szCs w:val="24"/>
          <w:u w:val="single"/>
        </w:rPr>
      </w:pPr>
    </w:p>
    <w:p w:rsidR="007B7F78" w:rsidRPr="00C71652" w:rsidRDefault="007B7F78" w:rsidP="007B7F78">
      <w:pPr>
        <w:spacing w:after="0" w:line="360" w:lineRule="auto"/>
        <w:ind w:right="720" w:firstLine="720"/>
        <w:jc w:val="both"/>
        <w:rPr>
          <w:rFonts w:ascii="Times New Roman" w:hAnsi="Times New Roman"/>
          <w:sz w:val="24"/>
          <w:szCs w:val="24"/>
        </w:rPr>
      </w:pPr>
      <w:r w:rsidRPr="00C71652">
        <w:rPr>
          <w:rFonts w:ascii="Times New Roman" w:hAnsi="Times New Roman"/>
          <w:sz w:val="24"/>
          <w:szCs w:val="24"/>
        </w:rPr>
        <w:t xml:space="preserve"> L293D has 2 set of arrangements where one set has input 1, input 2, output 1   and output 2  and other set has input 3, input 4, output 3 and output 4, according to block diagram if pin no 2 &amp; 7 are high then pin no 3 &amp; 6 are also high.</w:t>
      </w:r>
    </w:p>
    <w:p w:rsidR="007B7F78" w:rsidRPr="00C71652" w:rsidRDefault="007B7F78" w:rsidP="007B7F78">
      <w:pPr>
        <w:spacing w:after="0" w:line="360" w:lineRule="auto"/>
        <w:ind w:right="720" w:firstLine="720"/>
        <w:jc w:val="both"/>
        <w:rPr>
          <w:rFonts w:ascii="Times New Roman" w:hAnsi="Times New Roman"/>
          <w:sz w:val="24"/>
          <w:szCs w:val="24"/>
        </w:rPr>
      </w:pPr>
      <w:r w:rsidRPr="00C71652">
        <w:rPr>
          <w:rFonts w:ascii="Times New Roman" w:hAnsi="Times New Roman"/>
          <w:sz w:val="24"/>
          <w:szCs w:val="24"/>
        </w:rPr>
        <w:t>If enable 1   and pin number 2 are high leaving pin number 7 as low then the motor rotates in forward direction.</w:t>
      </w:r>
    </w:p>
    <w:p w:rsidR="007B7F78" w:rsidRPr="00C71652" w:rsidRDefault="007B7F78" w:rsidP="007B7F78">
      <w:pPr>
        <w:spacing w:after="0" w:line="360" w:lineRule="auto"/>
        <w:ind w:right="720" w:firstLine="720"/>
        <w:jc w:val="both"/>
        <w:rPr>
          <w:rFonts w:ascii="Times New Roman" w:hAnsi="Times New Roman"/>
          <w:sz w:val="24"/>
          <w:szCs w:val="24"/>
        </w:rPr>
      </w:pPr>
      <w:r w:rsidRPr="00C71652">
        <w:rPr>
          <w:rFonts w:ascii="Times New Roman" w:hAnsi="Times New Roman"/>
          <w:sz w:val="24"/>
          <w:szCs w:val="24"/>
        </w:rPr>
        <w:t>If enable 2   and pin number 10 are high leaving pin number 15 as low then the motor rotates in forward direction.</w:t>
      </w:r>
    </w:p>
    <w:p w:rsidR="007B7F78" w:rsidRPr="00C71652" w:rsidRDefault="007B7F78" w:rsidP="007B7F78">
      <w:pPr>
        <w:spacing w:after="0" w:line="360" w:lineRule="auto"/>
        <w:ind w:right="720" w:firstLine="720"/>
        <w:jc w:val="both"/>
        <w:rPr>
          <w:rFonts w:ascii="Times New Roman" w:hAnsi="Times New Roman"/>
          <w:sz w:val="24"/>
          <w:szCs w:val="24"/>
        </w:rPr>
      </w:pPr>
      <w:r w:rsidRPr="00C71652">
        <w:rPr>
          <w:rFonts w:ascii="Times New Roman" w:hAnsi="Times New Roman"/>
          <w:sz w:val="24"/>
          <w:szCs w:val="24"/>
        </w:rPr>
        <w:t>If enable 1 and pin number 2 are low leaving pin number 7 as high then the motor rotates in reverse direction.</w:t>
      </w:r>
    </w:p>
    <w:p w:rsidR="007B7F78" w:rsidRPr="00C71652" w:rsidRDefault="007B7F78" w:rsidP="007B7F78">
      <w:pPr>
        <w:spacing w:after="0" w:line="360" w:lineRule="auto"/>
        <w:ind w:right="720" w:firstLine="720"/>
        <w:jc w:val="both"/>
        <w:rPr>
          <w:rFonts w:ascii="Times New Roman" w:hAnsi="Times New Roman"/>
          <w:sz w:val="24"/>
          <w:szCs w:val="24"/>
        </w:rPr>
      </w:pPr>
      <w:r w:rsidRPr="00C71652">
        <w:rPr>
          <w:rFonts w:ascii="Times New Roman" w:hAnsi="Times New Roman"/>
          <w:sz w:val="24"/>
          <w:szCs w:val="24"/>
        </w:rPr>
        <w:t>If enable 2   and pin number 15 are high leaving pin number 10 as low then the motor rotates in forward direction.</w:t>
      </w:r>
    </w:p>
    <w:p w:rsidR="007B7F78" w:rsidRPr="00C71652" w:rsidRDefault="007B7F78" w:rsidP="007B7F78">
      <w:pPr>
        <w:spacing w:after="0" w:line="360" w:lineRule="auto"/>
        <w:ind w:right="720"/>
        <w:jc w:val="both"/>
        <w:rPr>
          <w:rFonts w:ascii="Times New Roman" w:hAnsi="Times New Roman"/>
          <w:b/>
          <w:sz w:val="24"/>
          <w:szCs w:val="24"/>
          <w:u w:val="single"/>
        </w:rPr>
      </w:pPr>
    </w:p>
    <w:p w:rsidR="007E255F" w:rsidRPr="00C71652" w:rsidRDefault="0008497E" w:rsidP="005244C5">
      <w:pPr>
        <w:tabs>
          <w:tab w:val="left" w:pos="8280"/>
        </w:tabs>
        <w:spacing w:after="0" w:line="360" w:lineRule="auto"/>
        <w:ind w:right="27"/>
        <w:jc w:val="both"/>
        <w:rPr>
          <w:rFonts w:ascii="Times New Roman" w:hAnsi="Times New Roman"/>
          <w:b/>
          <w:sz w:val="24"/>
          <w:szCs w:val="24"/>
          <w:u w:val="single"/>
        </w:rPr>
      </w:pPr>
      <w:r>
        <w:rPr>
          <w:rFonts w:ascii="Times New Roman" w:hAnsi="Times New Roman"/>
          <w:b/>
          <w:noProof/>
          <w:sz w:val="24"/>
          <w:szCs w:val="24"/>
          <w:u w:val="single"/>
        </w:rPr>
        <w:drawing>
          <wp:anchor distT="0" distB="0" distL="114300" distR="114300" simplePos="0" relativeHeight="251668480" behindDoc="1" locked="0" layoutInCell="1" allowOverlap="1">
            <wp:simplePos x="0" y="0"/>
            <wp:positionH relativeFrom="column">
              <wp:posOffset>1228725</wp:posOffset>
            </wp:positionH>
            <wp:positionV relativeFrom="paragraph">
              <wp:posOffset>76200</wp:posOffset>
            </wp:positionV>
            <wp:extent cx="3543300" cy="2505075"/>
            <wp:effectExtent l="19050" t="0" r="0" b="0"/>
            <wp:wrapTight wrapText="bothSides">
              <wp:wrapPolygon edited="0">
                <wp:start x="-116" y="0"/>
                <wp:lineTo x="-116" y="21518"/>
                <wp:lineTo x="21600" y="21518"/>
                <wp:lineTo x="21600" y="0"/>
                <wp:lineTo x="-116" y="0"/>
              </wp:wrapPolygon>
            </wp:wrapTight>
            <wp:docPr id="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3543300" cy="2505075"/>
                    </a:xfrm>
                    <a:prstGeom prst="rect">
                      <a:avLst/>
                    </a:prstGeom>
                    <a:noFill/>
                    <a:ln w="9525">
                      <a:noFill/>
                      <a:miter lim="800000"/>
                      <a:headEnd/>
                      <a:tailEnd/>
                    </a:ln>
                  </pic:spPr>
                </pic:pic>
              </a:graphicData>
            </a:graphic>
          </wp:anchor>
        </w:drawing>
      </w:r>
    </w:p>
    <w:p w:rsidR="00300461" w:rsidRPr="00C71652" w:rsidRDefault="00300461" w:rsidP="005244C5">
      <w:pPr>
        <w:tabs>
          <w:tab w:val="left" w:pos="8280"/>
        </w:tabs>
        <w:spacing w:after="0" w:line="360" w:lineRule="auto"/>
        <w:ind w:right="27"/>
        <w:jc w:val="both"/>
        <w:rPr>
          <w:rFonts w:ascii="Times New Roman" w:hAnsi="Times New Roman"/>
          <w:b/>
          <w:sz w:val="24"/>
          <w:szCs w:val="24"/>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7B7F78" w:rsidRPr="00C71652" w:rsidRDefault="007B7F78" w:rsidP="005244C5">
      <w:pPr>
        <w:spacing w:after="0" w:line="360" w:lineRule="auto"/>
        <w:ind w:left="2880" w:right="720"/>
        <w:jc w:val="both"/>
        <w:rPr>
          <w:rFonts w:ascii="Times New Roman" w:hAnsi="Times New Roman"/>
          <w:b/>
          <w:sz w:val="28"/>
          <w:szCs w:val="28"/>
          <w:u w:val="single"/>
        </w:rPr>
      </w:pPr>
    </w:p>
    <w:p w:rsidR="00040D03" w:rsidRPr="00C71652" w:rsidRDefault="00802B57" w:rsidP="005244C5">
      <w:pPr>
        <w:spacing w:after="0" w:line="360" w:lineRule="auto"/>
        <w:ind w:left="2880" w:right="720"/>
        <w:jc w:val="both"/>
        <w:rPr>
          <w:rFonts w:ascii="Times New Roman" w:hAnsi="Times New Roman"/>
          <w:b/>
          <w:sz w:val="28"/>
          <w:szCs w:val="28"/>
          <w:u w:val="single"/>
        </w:rPr>
      </w:pPr>
      <w:r w:rsidRPr="00C71652">
        <w:rPr>
          <w:rFonts w:ascii="Times New Roman" w:hAnsi="Times New Roman"/>
          <w:b/>
          <w:sz w:val="28"/>
          <w:szCs w:val="28"/>
          <w:u w:val="single"/>
        </w:rPr>
        <w:t>OPERATION</w:t>
      </w:r>
      <w:r w:rsidR="00BA55E1" w:rsidRPr="00C71652">
        <w:rPr>
          <w:rFonts w:ascii="Times New Roman" w:hAnsi="Times New Roman"/>
          <w:b/>
          <w:sz w:val="28"/>
          <w:szCs w:val="28"/>
          <w:u w:val="single"/>
        </w:rPr>
        <w:t xml:space="preserve"> EXPLANATION</w:t>
      </w:r>
    </w:p>
    <w:p w:rsidR="00BA55E1" w:rsidRPr="00AA6787" w:rsidRDefault="00BA55E1" w:rsidP="005244C5">
      <w:pPr>
        <w:spacing w:after="0" w:line="360" w:lineRule="auto"/>
        <w:jc w:val="both"/>
        <w:rPr>
          <w:rFonts w:ascii="Times New Roman" w:hAnsi="Times New Roman"/>
          <w:b/>
          <w:color w:val="FF0000"/>
          <w:sz w:val="24"/>
          <w:szCs w:val="24"/>
          <w:u w:val="single"/>
        </w:rPr>
      </w:pPr>
    </w:p>
    <w:p w:rsidR="007211FB" w:rsidRPr="009602A8" w:rsidRDefault="007211FB" w:rsidP="005244C5">
      <w:pPr>
        <w:spacing w:after="0" w:line="360" w:lineRule="auto"/>
        <w:jc w:val="both"/>
        <w:rPr>
          <w:rFonts w:ascii="Times New Roman" w:hAnsi="Times New Roman"/>
          <w:b/>
          <w:sz w:val="24"/>
          <w:szCs w:val="24"/>
          <w:u w:val="single"/>
        </w:rPr>
      </w:pPr>
      <w:r w:rsidRPr="009602A8">
        <w:rPr>
          <w:rFonts w:ascii="Times New Roman" w:hAnsi="Times New Roman"/>
          <w:b/>
          <w:sz w:val="24"/>
          <w:szCs w:val="24"/>
          <w:u w:val="single"/>
        </w:rPr>
        <w:t>Connections:</w:t>
      </w:r>
    </w:p>
    <w:p w:rsidR="007211FB" w:rsidRPr="00C71652" w:rsidRDefault="007211FB" w:rsidP="002D6F9D">
      <w:pPr>
        <w:spacing w:after="0" w:line="360" w:lineRule="auto"/>
        <w:ind w:firstLine="720"/>
        <w:jc w:val="both"/>
        <w:rPr>
          <w:rFonts w:ascii="Times New Roman" w:hAnsi="Times New Roman"/>
          <w:sz w:val="24"/>
          <w:szCs w:val="24"/>
        </w:rPr>
      </w:pPr>
      <w:r w:rsidRPr="00C71652">
        <w:rPr>
          <w:rFonts w:ascii="Times New Roman" w:hAnsi="Times New Roman"/>
          <w:sz w:val="24"/>
          <w:szCs w:val="24"/>
        </w:rPr>
        <w:t>The output of the power supply which is 5v is connected to 40 pin of MC and GND is connected to its 20</w:t>
      </w:r>
      <w:r w:rsidRPr="00C71652">
        <w:rPr>
          <w:rFonts w:ascii="Times New Roman" w:hAnsi="Times New Roman"/>
          <w:sz w:val="24"/>
          <w:szCs w:val="24"/>
          <w:vertAlign w:val="superscript"/>
        </w:rPr>
        <w:t>th</w:t>
      </w:r>
      <w:r w:rsidRPr="00C71652">
        <w:rPr>
          <w:rFonts w:ascii="Times New Roman" w:hAnsi="Times New Roman"/>
          <w:sz w:val="24"/>
          <w:szCs w:val="24"/>
        </w:rPr>
        <w:t xml:space="preserve"> pin. </w:t>
      </w:r>
      <w:r w:rsidR="009602A8">
        <w:rPr>
          <w:rFonts w:ascii="Times New Roman" w:hAnsi="Times New Roman"/>
          <w:sz w:val="24"/>
          <w:szCs w:val="24"/>
        </w:rPr>
        <w:t xml:space="preserve">Pin 10 of MC is connected to pin 2 of ultrasonic sensor. </w:t>
      </w:r>
      <w:r w:rsidRPr="009602A8">
        <w:rPr>
          <w:rFonts w:ascii="Times New Roman" w:hAnsi="Times New Roman"/>
          <w:sz w:val="24"/>
          <w:szCs w:val="24"/>
        </w:rPr>
        <w:t>Pin 2.</w:t>
      </w:r>
      <w:r w:rsidR="009602A8" w:rsidRPr="009602A8">
        <w:rPr>
          <w:rFonts w:ascii="Times New Roman" w:hAnsi="Times New Roman"/>
          <w:sz w:val="24"/>
          <w:szCs w:val="24"/>
        </w:rPr>
        <w:t>3</w:t>
      </w:r>
      <w:r w:rsidRPr="009602A8">
        <w:rPr>
          <w:rFonts w:ascii="Times New Roman" w:hAnsi="Times New Roman"/>
          <w:sz w:val="24"/>
          <w:szCs w:val="24"/>
        </w:rPr>
        <w:t xml:space="preserve"> of port 2 of MC is connected to pin 9 i.e., EN</w:t>
      </w:r>
      <w:r w:rsidRPr="009602A8">
        <w:rPr>
          <w:rFonts w:ascii="Times New Roman" w:hAnsi="Times New Roman"/>
          <w:sz w:val="24"/>
          <w:szCs w:val="24"/>
          <w:vertAlign w:val="subscript"/>
        </w:rPr>
        <w:t>2</w:t>
      </w:r>
      <w:r w:rsidRPr="009602A8">
        <w:rPr>
          <w:rFonts w:ascii="Times New Roman" w:hAnsi="Times New Roman"/>
          <w:sz w:val="24"/>
          <w:szCs w:val="24"/>
        </w:rPr>
        <w:t xml:space="preserve"> of motor driver L293D. </w:t>
      </w:r>
      <w:r w:rsidR="009602A8">
        <w:rPr>
          <w:rFonts w:ascii="Times New Roman" w:hAnsi="Times New Roman"/>
          <w:sz w:val="24"/>
          <w:szCs w:val="24"/>
        </w:rPr>
        <w:t xml:space="preserve">Pins 21, 22, 23 of MC are connected to pins 1,2,7 of L293D resp. Pins 24,25,26 of MC are connected to 9,10,15 of L293D resp. </w:t>
      </w:r>
      <w:r w:rsidR="009602A8" w:rsidRPr="00C71652">
        <w:rPr>
          <w:rFonts w:ascii="Times New Roman" w:hAnsi="Times New Roman"/>
          <w:sz w:val="24"/>
          <w:szCs w:val="24"/>
        </w:rPr>
        <w:t xml:space="preserve">Pin 3 and 6 of L293D are connected to dc motor </w:t>
      </w:r>
      <w:r w:rsidR="009602A8">
        <w:rPr>
          <w:rFonts w:ascii="Times New Roman" w:hAnsi="Times New Roman"/>
          <w:sz w:val="24"/>
          <w:szCs w:val="24"/>
        </w:rPr>
        <w:t>1</w:t>
      </w:r>
      <w:r w:rsidR="009602A8" w:rsidRPr="00C71652">
        <w:rPr>
          <w:rFonts w:ascii="Times New Roman" w:hAnsi="Times New Roman"/>
          <w:sz w:val="24"/>
          <w:szCs w:val="24"/>
        </w:rPr>
        <w:t xml:space="preserve">. </w:t>
      </w:r>
      <w:r w:rsidRPr="00C71652">
        <w:rPr>
          <w:rFonts w:ascii="Times New Roman" w:hAnsi="Times New Roman"/>
          <w:sz w:val="24"/>
          <w:szCs w:val="24"/>
        </w:rPr>
        <w:t xml:space="preserve">Pin no 14 and 11 of L293D are connected to dc motor </w:t>
      </w:r>
      <w:r w:rsidR="009602A8">
        <w:rPr>
          <w:rFonts w:ascii="Times New Roman" w:hAnsi="Times New Roman"/>
          <w:sz w:val="24"/>
          <w:szCs w:val="24"/>
        </w:rPr>
        <w:t>2</w:t>
      </w:r>
      <w:r w:rsidRPr="00C71652">
        <w:rPr>
          <w:rFonts w:ascii="Times New Roman" w:hAnsi="Times New Roman"/>
          <w:sz w:val="24"/>
          <w:szCs w:val="24"/>
        </w:rPr>
        <w:t xml:space="preserve">. Pin </w:t>
      </w:r>
      <w:r w:rsidR="009602A8">
        <w:rPr>
          <w:rFonts w:ascii="Times New Roman" w:hAnsi="Times New Roman"/>
          <w:sz w:val="24"/>
          <w:szCs w:val="24"/>
        </w:rPr>
        <w:t>8 &amp; 16 of L293D is given +</w:t>
      </w:r>
      <w:r w:rsidRPr="00C71652">
        <w:rPr>
          <w:rFonts w:ascii="Times New Roman" w:hAnsi="Times New Roman"/>
          <w:sz w:val="24"/>
          <w:szCs w:val="24"/>
        </w:rPr>
        <w:t>5v. Pin no 4</w:t>
      </w:r>
      <w:r w:rsidR="00110592" w:rsidRPr="00C71652">
        <w:rPr>
          <w:rFonts w:ascii="Times New Roman" w:hAnsi="Times New Roman"/>
          <w:sz w:val="24"/>
          <w:szCs w:val="24"/>
        </w:rPr>
        <w:t>, 5, 13, 12</w:t>
      </w:r>
      <w:r w:rsidRPr="00C71652">
        <w:rPr>
          <w:rFonts w:ascii="Times New Roman" w:hAnsi="Times New Roman"/>
          <w:sz w:val="24"/>
          <w:szCs w:val="24"/>
        </w:rPr>
        <w:t xml:space="preserve"> of L293D are given to GND.</w:t>
      </w:r>
    </w:p>
    <w:p w:rsidR="007211FB" w:rsidRPr="00C71652" w:rsidRDefault="007211FB" w:rsidP="005244C5">
      <w:pPr>
        <w:spacing w:after="0" w:line="360" w:lineRule="auto"/>
        <w:jc w:val="both"/>
        <w:rPr>
          <w:rFonts w:ascii="Times New Roman" w:hAnsi="Times New Roman"/>
          <w:sz w:val="24"/>
          <w:szCs w:val="24"/>
        </w:rPr>
      </w:pPr>
    </w:p>
    <w:p w:rsidR="00445679" w:rsidRDefault="00445679" w:rsidP="005244C5">
      <w:pPr>
        <w:spacing w:after="0" w:line="360" w:lineRule="auto"/>
        <w:jc w:val="both"/>
        <w:rPr>
          <w:rFonts w:ascii="Times New Roman" w:hAnsi="Times New Roman"/>
          <w:b/>
          <w:sz w:val="24"/>
          <w:szCs w:val="24"/>
          <w:u w:val="single"/>
        </w:rPr>
      </w:pPr>
    </w:p>
    <w:p w:rsidR="00445679" w:rsidRDefault="00445679" w:rsidP="005244C5">
      <w:pPr>
        <w:spacing w:after="0" w:line="360" w:lineRule="auto"/>
        <w:jc w:val="both"/>
        <w:rPr>
          <w:rFonts w:ascii="Times New Roman" w:hAnsi="Times New Roman"/>
          <w:b/>
          <w:sz w:val="24"/>
          <w:szCs w:val="24"/>
          <w:u w:val="single"/>
        </w:rPr>
      </w:pPr>
    </w:p>
    <w:p w:rsidR="00445679" w:rsidRDefault="00445679" w:rsidP="005244C5">
      <w:pPr>
        <w:spacing w:after="0" w:line="360" w:lineRule="auto"/>
        <w:jc w:val="both"/>
        <w:rPr>
          <w:rFonts w:ascii="Times New Roman" w:hAnsi="Times New Roman"/>
          <w:b/>
          <w:sz w:val="24"/>
          <w:szCs w:val="24"/>
          <w:u w:val="single"/>
        </w:rPr>
      </w:pPr>
    </w:p>
    <w:p w:rsidR="00445679" w:rsidRDefault="00445679" w:rsidP="005244C5">
      <w:pPr>
        <w:spacing w:after="0" w:line="360" w:lineRule="auto"/>
        <w:jc w:val="both"/>
        <w:rPr>
          <w:rFonts w:ascii="Times New Roman" w:hAnsi="Times New Roman"/>
          <w:b/>
          <w:sz w:val="24"/>
          <w:szCs w:val="24"/>
          <w:u w:val="single"/>
        </w:rPr>
      </w:pPr>
    </w:p>
    <w:p w:rsidR="00445679" w:rsidRDefault="00445679" w:rsidP="005244C5">
      <w:pPr>
        <w:spacing w:after="0" w:line="360" w:lineRule="auto"/>
        <w:jc w:val="both"/>
        <w:rPr>
          <w:rFonts w:ascii="Times New Roman" w:hAnsi="Times New Roman"/>
          <w:b/>
          <w:sz w:val="24"/>
          <w:szCs w:val="24"/>
          <w:u w:val="single"/>
        </w:rPr>
      </w:pPr>
    </w:p>
    <w:p w:rsidR="00445679" w:rsidRDefault="00445679" w:rsidP="005244C5">
      <w:pPr>
        <w:spacing w:after="0" w:line="360" w:lineRule="auto"/>
        <w:jc w:val="both"/>
        <w:rPr>
          <w:rFonts w:ascii="Times New Roman" w:hAnsi="Times New Roman"/>
          <w:b/>
          <w:sz w:val="24"/>
          <w:szCs w:val="24"/>
          <w:u w:val="single"/>
        </w:rPr>
      </w:pPr>
    </w:p>
    <w:p w:rsidR="007211FB" w:rsidRPr="00C71652" w:rsidRDefault="007211FB" w:rsidP="005244C5">
      <w:pPr>
        <w:spacing w:after="0" w:line="360" w:lineRule="auto"/>
        <w:jc w:val="both"/>
        <w:rPr>
          <w:rFonts w:ascii="Times New Roman" w:hAnsi="Times New Roman"/>
          <w:b/>
          <w:sz w:val="24"/>
          <w:szCs w:val="24"/>
          <w:u w:val="single"/>
        </w:rPr>
      </w:pPr>
      <w:r w:rsidRPr="00C71652">
        <w:rPr>
          <w:rFonts w:ascii="Times New Roman" w:hAnsi="Times New Roman"/>
          <w:b/>
          <w:sz w:val="24"/>
          <w:szCs w:val="24"/>
          <w:u w:val="single"/>
        </w:rPr>
        <w:lastRenderedPageBreak/>
        <w:t>Working:</w:t>
      </w:r>
    </w:p>
    <w:p w:rsidR="00802B57" w:rsidRPr="00807136" w:rsidRDefault="00807136" w:rsidP="005D2141">
      <w:pPr>
        <w:tabs>
          <w:tab w:val="left" w:pos="9360"/>
        </w:tabs>
        <w:spacing w:after="0" w:line="360" w:lineRule="auto"/>
        <w:ind w:firstLine="720"/>
        <w:jc w:val="both"/>
        <w:rPr>
          <w:rFonts w:ascii="Times New Roman" w:hAnsi="Times New Roman"/>
          <w:sz w:val="24"/>
          <w:szCs w:val="24"/>
        </w:rPr>
      </w:pPr>
      <w:r w:rsidRPr="00807136">
        <w:rPr>
          <w:rFonts w:ascii="Times New Roman" w:hAnsi="Times New Roman"/>
          <w:sz w:val="24"/>
          <w:szCs w:val="24"/>
        </w:rPr>
        <w:t>This</w:t>
      </w:r>
      <w:r>
        <w:rPr>
          <w:rFonts w:ascii="Times New Roman" w:hAnsi="Times New Roman"/>
          <w:sz w:val="24"/>
          <w:szCs w:val="24"/>
        </w:rPr>
        <w:t xml:space="preserve"> </w:t>
      </w:r>
      <w:r w:rsidR="000E1956">
        <w:rPr>
          <w:rFonts w:ascii="Times New Roman" w:hAnsi="Times New Roman"/>
          <w:sz w:val="24"/>
          <w:szCs w:val="24"/>
        </w:rPr>
        <w:t>circuit represents an obstacle avoidance r</w:t>
      </w:r>
      <w:r w:rsidR="00AA55FC">
        <w:rPr>
          <w:rFonts w:ascii="Times New Roman" w:hAnsi="Times New Roman"/>
          <w:sz w:val="24"/>
          <w:szCs w:val="24"/>
        </w:rPr>
        <w:t xml:space="preserve">obot. The motors are driven by </w:t>
      </w:r>
      <w:r w:rsidR="005D2141">
        <w:rPr>
          <w:rFonts w:ascii="Times New Roman" w:hAnsi="Times New Roman"/>
          <w:sz w:val="24"/>
          <w:szCs w:val="24"/>
        </w:rPr>
        <w:t>the motor</w:t>
      </w:r>
      <w:r w:rsidR="000E1956">
        <w:rPr>
          <w:rFonts w:ascii="Times New Roman" w:hAnsi="Times New Roman"/>
          <w:sz w:val="24"/>
          <w:szCs w:val="24"/>
        </w:rPr>
        <w:t xml:space="preserve"> driver IC L293D</w:t>
      </w:r>
      <w:r w:rsidR="00AA55FC">
        <w:rPr>
          <w:rFonts w:ascii="Times New Roman" w:hAnsi="Times New Roman"/>
          <w:sz w:val="24"/>
          <w:szCs w:val="24"/>
        </w:rPr>
        <w:t xml:space="preserve"> as explained above</w:t>
      </w:r>
      <w:r w:rsidR="000E1956">
        <w:rPr>
          <w:rFonts w:ascii="Times New Roman" w:hAnsi="Times New Roman"/>
          <w:sz w:val="24"/>
          <w:szCs w:val="24"/>
        </w:rPr>
        <w:t xml:space="preserve">. The ultrasonic </w:t>
      </w:r>
      <w:r w:rsidR="00670628">
        <w:rPr>
          <w:rFonts w:ascii="Times New Roman" w:hAnsi="Times New Roman"/>
          <w:sz w:val="24"/>
          <w:szCs w:val="24"/>
        </w:rPr>
        <w:t xml:space="preserve">distance </w:t>
      </w:r>
      <w:r w:rsidR="000E1956">
        <w:rPr>
          <w:rFonts w:ascii="Times New Roman" w:hAnsi="Times New Roman"/>
          <w:sz w:val="24"/>
          <w:szCs w:val="24"/>
        </w:rPr>
        <w:t>sensor</w:t>
      </w:r>
      <w:r w:rsidR="007D5A21">
        <w:rPr>
          <w:rFonts w:ascii="Times New Roman" w:hAnsi="Times New Roman"/>
          <w:sz w:val="24"/>
          <w:szCs w:val="24"/>
        </w:rPr>
        <w:t xml:space="preserve"> </w:t>
      </w:r>
      <w:r w:rsidR="00AA55FC">
        <w:rPr>
          <w:rFonts w:ascii="Times New Roman" w:hAnsi="Times New Roman"/>
          <w:sz w:val="24"/>
          <w:szCs w:val="24"/>
        </w:rPr>
        <w:t xml:space="preserve">module </w:t>
      </w:r>
      <w:r w:rsidR="007D5A21">
        <w:rPr>
          <w:rFonts w:ascii="Times New Roman" w:hAnsi="Times New Roman"/>
          <w:sz w:val="24"/>
          <w:szCs w:val="24"/>
        </w:rPr>
        <w:t>output</w:t>
      </w:r>
      <w:r w:rsidR="000E1956">
        <w:rPr>
          <w:rFonts w:ascii="Times New Roman" w:hAnsi="Times New Roman"/>
          <w:sz w:val="24"/>
          <w:szCs w:val="24"/>
        </w:rPr>
        <w:t xml:space="preserve"> is connected to Rx pin of MC whenever any obstacle comes ahead of the sensor it detects at how much distance it is and s</w:t>
      </w:r>
      <w:r w:rsidR="007D5A21">
        <w:rPr>
          <w:rFonts w:ascii="Times New Roman" w:hAnsi="Times New Roman"/>
          <w:sz w:val="24"/>
          <w:szCs w:val="24"/>
        </w:rPr>
        <w:t>ends the data to Rx pin of MC.</w:t>
      </w:r>
      <w:r w:rsidR="00076360">
        <w:rPr>
          <w:rFonts w:ascii="Times New Roman" w:hAnsi="Times New Roman"/>
          <w:sz w:val="24"/>
          <w:szCs w:val="24"/>
        </w:rPr>
        <w:t xml:space="preserve"> The program </w:t>
      </w:r>
      <w:r w:rsidR="00670628">
        <w:rPr>
          <w:rFonts w:ascii="Times New Roman" w:hAnsi="Times New Roman"/>
          <w:sz w:val="24"/>
          <w:szCs w:val="24"/>
        </w:rPr>
        <w:t xml:space="preserve">is </w:t>
      </w:r>
      <w:r w:rsidR="00076360">
        <w:rPr>
          <w:rFonts w:ascii="Times New Roman" w:hAnsi="Times New Roman"/>
          <w:sz w:val="24"/>
          <w:szCs w:val="24"/>
        </w:rPr>
        <w:t xml:space="preserve">so </w:t>
      </w:r>
      <w:r w:rsidR="00670628">
        <w:rPr>
          <w:rFonts w:ascii="Times New Roman" w:hAnsi="Times New Roman"/>
          <w:sz w:val="24"/>
          <w:szCs w:val="24"/>
        </w:rPr>
        <w:t>written</w:t>
      </w:r>
      <w:r w:rsidR="00076360">
        <w:rPr>
          <w:rFonts w:ascii="Times New Roman" w:hAnsi="Times New Roman"/>
          <w:sz w:val="24"/>
          <w:szCs w:val="24"/>
        </w:rPr>
        <w:t xml:space="preserve"> that </w:t>
      </w:r>
      <w:r w:rsidR="007D5A21">
        <w:rPr>
          <w:rFonts w:ascii="Times New Roman" w:hAnsi="Times New Roman"/>
          <w:sz w:val="24"/>
          <w:szCs w:val="24"/>
        </w:rPr>
        <w:t xml:space="preserve">whenever any obstacle comes </w:t>
      </w:r>
      <w:r w:rsidR="00670628">
        <w:rPr>
          <w:rFonts w:ascii="Times New Roman" w:hAnsi="Times New Roman"/>
          <w:sz w:val="24"/>
          <w:szCs w:val="24"/>
        </w:rPr>
        <w:t>less than</w:t>
      </w:r>
      <w:r w:rsidR="007D5A21">
        <w:rPr>
          <w:rFonts w:ascii="Times New Roman" w:hAnsi="Times New Roman"/>
          <w:sz w:val="24"/>
          <w:szCs w:val="24"/>
        </w:rPr>
        <w:t xml:space="preserve"> 4cm ahead of it, MC gives signal to </w:t>
      </w:r>
      <w:r w:rsidR="00670628">
        <w:rPr>
          <w:rFonts w:ascii="Times New Roman" w:hAnsi="Times New Roman"/>
          <w:sz w:val="24"/>
          <w:szCs w:val="24"/>
        </w:rPr>
        <w:t xml:space="preserve">motor </w:t>
      </w:r>
      <w:r w:rsidR="007D5A21">
        <w:rPr>
          <w:rFonts w:ascii="Times New Roman" w:hAnsi="Times New Roman"/>
          <w:sz w:val="24"/>
          <w:szCs w:val="24"/>
        </w:rPr>
        <w:t xml:space="preserve">driver IC which </w:t>
      </w:r>
      <w:r w:rsidR="00AA55FC">
        <w:rPr>
          <w:rFonts w:ascii="Times New Roman" w:hAnsi="Times New Roman"/>
          <w:sz w:val="24"/>
          <w:szCs w:val="24"/>
        </w:rPr>
        <w:t>drives</w:t>
      </w:r>
      <w:r w:rsidR="007D5A21">
        <w:rPr>
          <w:rFonts w:ascii="Times New Roman" w:hAnsi="Times New Roman"/>
          <w:sz w:val="24"/>
          <w:szCs w:val="24"/>
        </w:rPr>
        <w:t xml:space="preserve"> the motor backward and turns by some angle and </w:t>
      </w:r>
      <w:r w:rsidR="00AA55FC">
        <w:rPr>
          <w:rFonts w:ascii="Times New Roman" w:hAnsi="Times New Roman"/>
          <w:sz w:val="24"/>
          <w:szCs w:val="24"/>
        </w:rPr>
        <w:t xml:space="preserve">then </w:t>
      </w:r>
      <w:r w:rsidR="007D5A21">
        <w:rPr>
          <w:rFonts w:ascii="Times New Roman" w:hAnsi="Times New Roman"/>
          <w:sz w:val="24"/>
          <w:szCs w:val="24"/>
        </w:rPr>
        <w:t>move</w:t>
      </w:r>
      <w:r w:rsidR="00670628">
        <w:rPr>
          <w:rFonts w:ascii="Times New Roman" w:hAnsi="Times New Roman"/>
          <w:sz w:val="24"/>
          <w:szCs w:val="24"/>
        </w:rPr>
        <w:t>s</w:t>
      </w:r>
      <w:r w:rsidR="007D5A21">
        <w:rPr>
          <w:rFonts w:ascii="Times New Roman" w:hAnsi="Times New Roman"/>
          <w:sz w:val="24"/>
          <w:szCs w:val="24"/>
        </w:rPr>
        <w:t xml:space="preserve"> forward</w:t>
      </w:r>
      <w:r w:rsidR="00076360">
        <w:rPr>
          <w:rFonts w:ascii="Times New Roman" w:hAnsi="Times New Roman"/>
          <w:sz w:val="24"/>
          <w:szCs w:val="24"/>
        </w:rPr>
        <w:t xml:space="preserve"> in </w:t>
      </w:r>
      <w:r w:rsidR="00670628">
        <w:rPr>
          <w:rFonts w:ascii="Times New Roman" w:hAnsi="Times New Roman"/>
          <w:sz w:val="24"/>
          <w:szCs w:val="24"/>
        </w:rPr>
        <w:t xml:space="preserve">same </w:t>
      </w:r>
      <w:r w:rsidR="00076360">
        <w:rPr>
          <w:rFonts w:ascii="Times New Roman" w:hAnsi="Times New Roman"/>
          <w:sz w:val="24"/>
          <w:szCs w:val="24"/>
        </w:rPr>
        <w:t>direction. When in</w:t>
      </w:r>
      <w:r w:rsidR="00670628">
        <w:rPr>
          <w:rFonts w:ascii="Times New Roman" w:hAnsi="Times New Roman"/>
          <w:sz w:val="24"/>
          <w:szCs w:val="24"/>
        </w:rPr>
        <w:t>put</w:t>
      </w:r>
      <w:r w:rsidR="007D5A21">
        <w:rPr>
          <w:rFonts w:ascii="Times New Roman" w:hAnsi="Times New Roman"/>
          <w:sz w:val="24"/>
          <w:szCs w:val="24"/>
        </w:rPr>
        <w:t xml:space="preserve">1 is logic high </w:t>
      </w:r>
      <w:r w:rsidR="00076360">
        <w:rPr>
          <w:rFonts w:ascii="Times New Roman" w:hAnsi="Times New Roman"/>
          <w:sz w:val="24"/>
          <w:szCs w:val="24"/>
        </w:rPr>
        <w:t>and in</w:t>
      </w:r>
      <w:r w:rsidR="00670628">
        <w:rPr>
          <w:rFonts w:ascii="Times New Roman" w:hAnsi="Times New Roman"/>
          <w:sz w:val="24"/>
          <w:szCs w:val="24"/>
        </w:rPr>
        <w:t>put</w:t>
      </w:r>
      <w:r w:rsidR="007D5A21">
        <w:rPr>
          <w:rFonts w:ascii="Times New Roman" w:hAnsi="Times New Roman"/>
          <w:sz w:val="24"/>
          <w:szCs w:val="24"/>
        </w:rPr>
        <w:t>2 pin is logic low with en</w:t>
      </w:r>
      <w:r w:rsidR="00670628">
        <w:rPr>
          <w:rFonts w:ascii="Times New Roman" w:hAnsi="Times New Roman"/>
          <w:sz w:val="24"/>
          <w:szCs w:val="24"/>
        </w:rPr>
        <w:t>able</w:t>
      </w:r>
      <w:r w:rsidR="007D5A21">
        <w:rPr>
          <w:rFonts w:ascii="Times New Roman" w:hAnsi="Times New Roman"/>
          <w:sz w:val="24"/>
          <w:szCs w:val="24"/>
        </w:rPr>
        <w:t>1</w:t>
      </w:r>
      <w:r w:rsidR="00076360">
        <w:rPr>
          <w:rFonts w:ascii="Times New Roman" w:hAnsi="Times New Roman"/>
          <w:sz w:val="24"/>
          <w:szCs w:val="24"/>
        </w:rPr>
        <w:t xml:space="preserve"> pin of L293D</w:t>
      </w:r>
      <w:r w:rsidR="007D5A21">
        <w:rPr>
          <w:rFonts w:ascii="Times New Roman" w:hAnsi="Times New Roman"/>
          <w:sz w:val="24"/>
          <w:szCs w:val="24"/>
        </w:rPr>
        <w:t xml:space="preserve"> high</w:t>
      </w:r>
      <w:r w:rsidR="00076360">
        <w:rPr>
          <w:rFonts w:ascii="Times New Roman" w:hAnsi="Times New Roman"/>
          <w:sz w:val="24"/>
          <w:szCs w:val="24"/>
        </w:rPr>
        <w:t>, the</w:t>
      </w:r>
      <w:r w:rsidR="007D5A21">
        <w:rPr>
          <w:rFonts w:ascii="Times New Roman" w:hAnsi="Times New Roman"/>
          <w:sz w:val="24"/>
          <w:szCs w:val="24"/>
        </w:rPr>
        <w:t xml:space="preserve"> </w:t>
      </w:r>
      <w:r w:rsidR="001F596D">
        <w:rPr>
          <w:rFonts w:ascii="Times New Roman" w:hAnsi="Times New Roman"/>
          <w:sz w:val="24"/>
          <w:szCs w:val="24"/>
        </w:rPr>
        <w:t>robot</w:t>
      </w:r>
      <w:r w:rsidR="007D5A21">
        <w:rPr>
          <w:rFonts w:ascii="Times New Roman" w:hAnsi="Times New Roman"/>
          <w:sz w:val="24"/>
          <w:szCs w:val="24"/>
        </w:rPr>
        <w:t xml:space="preserve"> </w:t>
      </w:r>
      <w:r w:rsidR="001F596D">
        <w:rPr>
          <w:rFonts w:ascii="Times New Roman" w:hAnsi="Times New Roman"/>
          <w:sz w:val="24"/>
          <w:szCs w:val="24"/>
        </w:rPr>
        <w:t>moves</w:t>
      </w:r>
      <w:r w:rsidR="007D5A21">
        <w:rPr>
          <w:rFonts w:ascii="Times New Roman" w:hAnsi="Times New Roman"/>
          <w:sz w:val="24"/>
          <w:szCs w:val="24"/>
        </w:rPr>
        <w:t xml:space="preserve"> in forward direction </w:t>
      </w:r>
      <w:r w:rsidR="00670628">
        <w:rPr>
          <w:rFonts w:ascii="Times New Roman" w:hAnsi="Times New Roman"/>
          <w:sz w:val="24"/>
          <w:szCs w:val="24"/>
        </w:rPr>
        <w:t xml:space="preserve">.If </w:t>
      </w:r>
      <w:r w:rsidR="007D5A21">
        <w:rPr>
          <w:rFonts w:ascii="Times New Roman" w:hAnsi="Times New Roman"/>
          <w:sz w:val="24"/>
          <w:szCs w:val="24"/>
        </w:rPr>
        <w:t>in</w:t>
      </w:r>
      <w:r w:rsidR="00670628">
        <w:rPr>
          <w:rFonts w:ascii="Times New Roman" w:hAnsi="Times New Roman"/>
          <w:sz w:val="24"/>
          <w:szCs w:val="24"/>
        </w:rPr>
        <w:t>put</w:t>
      </w:r>
      <w:r w:rsidR="007D5A21">
        <w:rPr>
          <w:rFonts w:ascii="Times New Roman" w:hAnsi="Times New Roman"/>
          <w:sz w:val="24"/>
          <w:szCs w:val="24"/>
        </w:rPr>
        <w:t xml:space="preserve">1 </w:t>
      </w:r>
      <w:r w:rsidR="00670628">
        <w:rPr>
          <w:rFonts w:ascii="Times New Roman" w:hAnsi="Times New Roman"/>
          <w:sz w:val="24"/>
          <w:szCs w:val="24"/>
        </w:rPr>
        <w:t xml:space="preserve">is logic low </w:t>
      </w:r>
      <w:r w:rsidR="007D5A21">
        <w:rPr>
          <w:rFonts w:ascii="Times New Roman" w:hAnsi="Times New Roman"/>
          <w:sz w:val="24"/>
          <w:szCs w:val="24"/>
        </w:rPr>
        <w:t>and inp</w:t>
      </w:r>
      <w:r w:rsidR="00670628">
        <w:rPr>
          <w:rFonts w:ascii="Times New Roman" w:hAnsi="Times New Roman"/>
          <w:sz w:val="24"/>
          <w:szCs w:val="24"/>
        </w:rPr>
        <w:t>ut</w:t>
      </w:r>
      <w:r w:rsidR="007D5A21">
        <w:rPr>
          <w:rFonts w:ascii="Times New Roman" w:hAnsi="Times New Roman"/>
          <w:sz w:val="24"/>
          <w:szCs w:val="24"/>
        </w:rPr>
        <w:t xml:space="preserve">2 </w:t>
      </w:r>
      <w:r w:rsidR="00670628">
        <w:rPr>
          <w:rFonts w:ascii="Times New Roman" w:hAnsi="Times New Roman"/>
          <w:sz w:val="24"/>
          <w:szCs w:val="24"/>
        </w:rPr>
        <w:t>is</w:t>
      </w:r>
      <w:r w:rsidR="007D5A21">
        <w:rPr>
          <w:rFonts w:ascii="Times New Roman" w:hAnsi="Times New Roman"/>
          <w:sz w:val="24"/>
          <w:szCs w:val="24"/>
        </w:rPr>
        <w:t xml:space="preserve"> logic </w:t>
      </w:r>
      <w:r w:rsidR="00670628">
        <w:rPr>
          <w:rFonts w:ascii="Times New Roman" w:hAnsi="Times New Roman"/>
          <w:sz w:val="24"/>
          <w:szCs w:val="24"/>
        </w:rPr>
        <w:t>high</w:t>
      </w:r>
      <w:r w:rsidR="007D5A21">
        <w:rPr>
          <w:rFonts w:ascii="Times New Roman" w:hAnsi="Times New Roman"/>
          <w:sz w:val="24"/>
          <w:szCs w:val="24"/>
        </w:rPr>
        <w:t xml:space="preserve"> </w:t>
      </w:r>
      <w:proofErr w:type="gramStart"/>
      <w:r w:rsidR="007D5A21">
        <w:rPr>
          <w:rFonts w:ascii="Times New Roman" w:hAnsi="Times New Roman"/>
          <w:sz w:val="24"/>
          <w:szCs w:val="24"/>
        </w:rPr>
        <w:t xml:space="preserve">and </w:t>
      </w:r>
      <w:r w:rsidR="00670628">
        <w:rPr>
          <w:rFonts w:ascii="Times New Roman" w:hAnsi="Times New Roman"/>
          <w:sz w:val="24"/>
          <w:szCs w:val="24"/>
        </w:rPr>
        <w:t xml:space="preserve"> </w:t>
      </w:r>
      <w:r w:rsidR="007D5A21">
        <w:rPr>
          <w:rFonts w:ascii="Times New Roman" w:hAnsi="Times New Roman"/>
          <w:sz w:val="24"/>
          <w:szCs w:val="24"/>
        </w:rPr>
        <w:t>logic</w:t>
      </w:r>
      <w:proofErr w:type="gramEnd"/>
      <w:r w:rsidR="007D5A21">
        <w:rPr>
          <w:rFonts w:ascii="Times New Roman" w:hAnsi="Times New Roman"/>
          <w:sz w:val="24"/>
          <w:szCs w:val="24"/>
        </w:rPr>
        <w:t xml:space="preserve"> high resp</w:t>
      </w:r>
      <w:r w:rsidR="00670628">
        <w:rPr>
          <w:rFonts w:ascii="Times New Roman" w:hAnsi="Times New Roman"/>
          <w:sz w:val="24"/>
          <w:szCs w:val="24"/>
        </w:rPr>
        <w:t>ectively</w:t>
      </w:r>
      <w:r w:rsidR="007D5A21">
        <w:rPr>
          <w:rFonts w:ascii="Times New Roman" w:hAnsi="Times New Roman"/>
          <w:sz w:val="24"/>
          <w:szCs w:val="24"/>
        </w:rPr>
        <w:t xml:space="preserve">. with en1 </w:t>
      </w:r>
      <w:r w:rsidR="00076360">
        <w:rPr>
          <w:rFonts w:ascii="Times New Roman" w:hAnsi="Times New Roman"/>
          <w:sz w:val="24"/>
          <w:szCs w:val="24"/>
        </w:rPr>
        <w:t xml:space="preserve">pin of L293D </w:t>
      </w:r>
      <w:r w:rsidR="007D5A21">
        <w:rPr>
          <w:rFonts w:ascii="Times New Roman" w:hAnsi="Times New Roman"/>
          <w:sz w:val="24"/>
          <w:szCs w:val="24"/>
        </w:rPr>
        <w:t>high</w:t>
      </w:r>
      <w:r w:rsidR="00076360">
        <w:rPr>
          <w:rFonts w:ascii="Times New Roman" w:hAnsi="Times New Roman"/>
          <w:sz w:val="24"/>
          <w:szCs w:val="24"/>
        </w:rPr>
        <w:t>, the</w:t>
      </w:r>
      <w:r w:rsidR="007D5A21">
        <w:rPr>
          <w:rFonts w:ascii="Times New Roman" w:hAnsi="Times New Roman"/>
          <w:sz w:val="24"/>
          <w:szCs w:val="24"/>
        </w:rPr>
        <w:t xml:space="preserve"> robot </w:t>
      </w:r>
      <w:r w:rsidR="001F596D">
        <w:rPr>
          <w:rFonts w:ascii="Times New Roman" w:hAnsi="Times New Roman"/>
          <w:sz w:val="24"/>
          <w:szCs w:val="24"/>
        </w:rPr>
        <w:t>moves</w:t>
      </w:r>
      <w:r w:rsidR="007D5A21">
        <w:rPr>
          <w:rFonts w:ascii="Times New Roman" w:hAnsi="Times New Roman"/>
          <w:sz w:val="24"/>
          <w:szCs w:val="24"/>
        </w:rPr>
        <w:t xml:space="preserve"> i</w:t>
      </w:r>
      <w:r w:rsidR="00DA367E">
        <w:rPr>
          <w:rFonts w:ascii="Times New Roman" w:hAnsi="Times New Roman"/>
          <w:sz w:val="24"/>
          <w:szCs w:val="24"/>
        </w:rPr>
        <w:t xml:space="preserve">n backward direction </w:t>
      </w:r>
      <w:r w:rsidR="00AA55FC">
        <w:rPr>
          <w:rFonts w:ascii="Times New Roman" w:hAnsi="Times New Roman"/>
          <w:sz w:val="24"/>
          <w:szCs w:val="24"/>
        </w:rPr>
        <w:t xml:space="preserve">as explained above </w:t>
      </w:r>
      <w:r w:rsidR="00670628">
        <w:rPr>
          <w:rFonts w:ascii="Times New Roman" w:hAnsi="Times New Roman"/>
          <w:sz w:val="24"/>
          <w:szCs w:val="24"/>
        </w:rPr>
        <w:t xml:space="preserve">following </w:t>
      </w:r>
      <w:r w:rsidR="00AA55FC">
        <w:rPr>
          <w:rFonts w:ascii="Times New Roman" w:hAnsi="Times New Roman"/>
          <w:sz w:val="24"/>
          <w:szCs w:val="24"/>
        </w:rPr>
        <w:t xml:space="preserve"> the standard L293</w:t>
      </w:r>
      <w:r w:rsidR="00670628">
        <w:rPr>
          <w:rFonts w:ascii="Times New Roman" w:hAnsi="Times New Roman"/>
          <w:sz w:val="24"/>
          <w:szCs w:val="24"/>
        </w:rPr>
        <w:t>D</w:t>
      </w:r>
      <w:r w:rsidR="00AA55FC">
        <w:rPr>
          <w:rFonts w:ascii="Times New Roman" w:hAnsi="Times New Roman"/>
          <w:sz w:val="24"/>
          <w:szCs w:val="24"/>
        </w:rPr>
        <w:t xml:space="preserve"> functioning</w:t>
      </w:r>
      <w:r w:rsidR="00DA367E">
        <w:rPr>
          <w:rFonts w:ascii="Times New Roman" w:hAnsi="Times New Roman"/>
          <w:sz w:val="24"/>
          <w:szCs w:val="24"/>
        </w:rPr>
        <w:t>.</w:t>
      </w:r>
      <w:r w:rsidR="00670628">
        <w:rPr>
          <w:rFonts w:ascii="Times New Roman" w:hAnsi="Times New Roman"/>
          <w:sz w:val="24"/>
          <w:szCs w:val="24"/>
        </w:rPr>
        <w:t xml:space="preserve"> Turning to right or left is achieved depending on the signal received from the MC one enable pin is driven low there by forcing the corresponding motor to stop while the other motor keeps on rotating giving the robot to take a turn.</w:t>
      </w:r>
    </w:p>
    <w:p w:rsidR="00040D03" w:rsidRPr="00C71652" w:rsidRDefault="00040D03" w:rsidP="00040D03">
      <w:pPr>
        <w:spacing w:line="360" w:lineRule="auto"/>
        <w:jc w:val="both"/>
        <w:rPr>
          <w:rFonts w:ascii="Times New Roman" w:hAnsi="Times New Roman"/>
          <w:sz w:val="28"/>
          <w:szCs w:val="28"/>
        </w:rPr>
      </w:pPr>
    </w:p>
    <w:p w:rsidR="00040D03" w:rsidRPr="00C71652" w:rsidRDefault="00040D03" w:rsidP="00040D03">
      <w:pPr>
        <w:pStyle w:val="NormalWeb"/>
        <w:spacing w:before="0" w:beforeAutospacing="0" w:after="0" w:afterAutospacing="0" w:line="360" w:lineRule="auto"/>
        <w:jc w:val="both"/>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B15D2F" w:rsidRDefault="00B15D2F">
      <w:pPr>
        <w:rPr>
          <w:rFonts w:ascii="Times New Roman" w:eastAsia="Times New Roman" w:hAnsi="Times New Roman"/>
          <w:b/>
          <w:sz w:val="32"/>
          <w:szCs w:val="32"/>
          <w:u w:val="single"/>
          <w:lang w:val="en-IN" w:eastAsia="en-IN"/>
        </w:rPr>
      </w:pPr>
      <w:r>
        <w:rPr>
          <w:b/>
          <w:sz w:val="32"/>
          <w:szCs w:val="32"/>
          <w:u w:val="single"/>
        </w:rPr>
        <w:br w:type="page"/>
      </w:r>
    </w:p>
    <w:p w:rsidR="00040D03" w:rsidRPr="00C71652" w:rsidRDefault="00AA6787" w:rsidP="00F06DD1">
      <w:pPr>
        <w:pStyle w:val="NormalWeb"/>
        <w:spacing w:before="0" w:beforeAutospacing="0" w:after="0" w:afterAutospacing="0" w:line="360" w:lineRule="auto"/>
        <w:ind w:left="360"/>
        <w:jc w:val="center"/>
        <w:rPr>
          <w:b/>
          <w:sz w:val="32"/>
          <w:szCs w:val="32"/>
          <w:u w:val="single"/>
        </w:rPr>
      </w:pPr>
      <w:r w:rsidRPr="00C71652">
        <w:rPr>
          <w:b/>
          <w:sz w:val="32"/>
          <w:szCs w:val="32"/>
          <w:u w:val="single"/>
        </w:rPr>
        <w:lastRenderedPageBreak/>
        <w:t>7. LAYOUT</w:t>
      </w:r>
      <w:r w:rsidR="000B5002" w:rsidRPr="00C71652">
        <w:rPr>
          <w:b/>
          <w:sz w:val="32"/>
          <w:szCs w:val="32"/>
          <w:u w:val="single"/>
        </w:rPr>
        <w:t xml:space="preserve"> DIAGRAM</w:t>
      </w:r>
    </w:p>
    <w:p w:rsidR="00F06DD1" w:rsidRPr="00C71652" w:rsidRDefault="00F06DD1" w:rsidP="00F06DD1">
      <w:pPr>
        <w:pStyle w:val="NormalWeb"/>
        <w:spacing w:before="0" w:beforeAutospacing="0" w:after="0" w:afterAutospacing="0" w:line="360" w:lineRule="auto"/>
        <w:ind w:left="360"/>
        <w:jc w:val="center"/>
        <w:rPr>
          <w:b/>
          <w:sz w:val="32"/>
          <w:szCs w:val="32"/>
          <w:u w:val="single"/>
        </w:rPr>
      </w:pPr>
    </w:p>
    <w:p w:rsidR="00D43049" w:rsidRPr="00C71652" w:rsidRDefault="00D43049" w:rsidP="000B5002">
      <w:pPr>
        <w:pStyle w:val="NormalWeb"/>
        <w:spacing w:before="0" w:beforeAutospacing="0" w:after="0" w:afterAutospacing="0" w:line="360" w:lineRule="auto"/>
        <w:ind w:left="720"/>
        <w:jc w:val="center"/>
        <w:rPr>
          <w:b/>
          <w:sz w:val="32"/>
          <w:szCs w:val="32"/>
          <w:u w:val="single"/>
        </w:rPr>
      </w:pPr>
    </w:p>
    <w:p w:rsidR="00D43049" w:rsidRPr="00C71652" w:rsidRDefault="003F7FAD" w:rsidP="000B5002">
      <w:pPr>
        <w:pStyle w:val="NormalWeb"/>
        <w:spacing w:before="0" w:beforeAutospacing="0" w:after="0" w:afterAutospacing="0" w:line="360" w:lineRule="auto"/>
        <w:ind w:left="720"/>
        <w:jc w:val="center"/>
        <w:rPr>
          <w:b/>
          <w:sz w:val="32"/>
          <w:szCs w:val="32"/>
          <w:u w:val="single"/>
        </w:rPr>
      </w:pPr>
      <w:r w:rsidRPr="003F7FAD">
        <w:rPr>
          <w:b/>
          <w:noProof/>
          <w:sz w:val="32"/>
          <w:szCs w:val="32"/>
          <w:u w:val="single"/>
          <w:lang w:val="en-US" w:eastAsia="en-US"/>
        </w:rPr>
        <w:drawing>
          <wp:inline distT="0" distB="0" distL="0" distR="0">
            <wp:extent cx="5943600" cy="4824938"/>
            <wp:effectExtent l="0" t="0" r="0" b="0"/>
            <wp:docPr id="4" name="Picture 4" descr="D:\NEW PROJECTS\N067 Obstacle avoidance robot\PCB_T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PROJECTS\N067 Obstacle avoidance robot\PCB_TOP.bmp"/>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43600" cy="4824938"/>
                    </a:xfrm>
                    <a:prstGeom prst="rect">
                      <a:avLst/>
                    </a:prstGeom>
                    <a:noFill/>
                    <a:ln>
                      <a:noFill/>
                    </a:ln>
                  </pic:spPr>
                </pic:pic>
              </a:graphicData>
            </a:graphic>
          </wp:inline>
        </w:drawing>
      </w:r>
    </w:p>
    <w:p w:rsidR="00D43049" w:rsidRPr="00C71652" w:rsidRDefault="00D43049" w:rsidP="000B5002">
      <w:pPr>
        <w:pStyle w:val="NormalWeb"/>
        <w:spacing w:before="0" w:beforeAutospacing="0" w:after="0" w:afterAutospacing="0" w:line="360" w:lineRule="auto"/>
        <w:ind w:left="720"/>
        <w:jc w:val="center"/>
        <w:rPr>
          <w:b/>
          <w:sz w:val="32"/>
          <w:szCs w:val="32"/>
          <w:u w:val="single"/>
        </w:rPr>
      </w:pPr>
    </w:p>
    <w:p w:rsidR="0008497E" w:rsidRDefault="0008497E">
      <w:pPr>
        <w:rPr>
          <w:rFonts w:ascii="Times New Roman" w:eastAsia="Times New Roman" w:hAnsi="Times New Roman"/>
          <w:b/>
          <w:sz w:val="32"/>
          <w:szCs w:val="32"/>
          <w:u w:val="single"/>
          <w:lang w:val="en-IN" w:eastAsia="en-IN"/>
        </w:rPr>
      </w:pPr>
      <w:r>
        <w:rPr>
          <w:b/>
          <w:sz w:val="32"/>
          <w:szCs w:val="32"/>
          <w:u w:val="single"/>
        </w:rPr>
        <w:br w:type="page"/>
      </w:r>
    </w:p>
    <w:p w:rsidR="000B5002" w:rsidRPr="00C71652" w:rsidRDefault="008B779A" w:rsidP="000B5002">
      <w:pPr>
        <w:pStyle w:val="NormalWeb"/>
        <w:spacing w:before="0" w:beforeAutospacing="0" w:after="0" w:afterAutospacing="0" w:line="360" w:lineRule="auto"/>
        <w:ind w:left="720"/>
        <w:jc w:val="center"/>
        <w:rPr>
          <w:b/>
          <w:sz w:val="32"/>
          <w:szCs w:val="32"/>
          <w:u w:val="single"/>
        </w:rPr>
      </w:pPr>
      <w:r w:rsidRPr="00C71652">
        <w:rPr>
          <w:b/>
          <w:sz w:val="32"/>
          <w:szCs w:val="32"/>
          <w:u w:val="single"/>
        </w:rPr>
        <w:lastRenderedPageBreak/>
        <w:t>8. BILL</w:t>
      </w:r>
      <w:r w:rsidR="000B5002" w:rsidRPr="00C71652">
        <w:rPr>
          <w:b/>
          <w:sz w:val="32"/>
          <w:szCs w:val="32"/>
          <w:u w:val="single"/>
        </w:rPr>
        <w:t xml:space="preserve"> OF MATERIALS</w:t>
      </w:r>
    </w:p>
    <w:tbl>
      <w:tblPr>
        <w:tblW w:w="6700" w:type="dxa"/>
        <w:tblInd w:w="108" w:type="dxa"/>
        <w:tblLook w:val="04A0" w:firstRow="1" w:lastRow="0" w:firstColumn="1" w:lastColumn="0" w:noHBand="0" w:noVBand="1"/>
      </w:tblPr>
      <w:tblGrid>
        <w:gridCol w:w="1840"/>
        <w:gridCol w:w="1023"/>
        <w:gridCol w:w="2920"/>
        <w:gridCol w:w="1020"/>
      </w:tblGrid>
      <w:tr w:rsidR="003F7FAD" w:rsidRPr="003F7FAD" w:rsidTr="003F7FAD">
        <w:trPr>
          <w:trHeight w:val="315"/>
        </w:trPr>
        <w:tc>
          <w:tcPr>
            <w:tcW w:w="18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b/>
                <w:bCs/>
                <w:color w:val="000000"/>
                <w:lang w:val="en-IN" w:eastAsia="en-IN"/>
              </w:rPr>
            </w:pPr>
            <w:r w:rsidRPr="003F7FAD">
              <w:rPr>
                <w:rFonts w:eastAsia="Times New Roman"/>
                <w:b/>
                <w:bCs/>
                <w:color w:val="000000"/>
                <w:lang w:val="en-IN" w:eastAsia="en-IN"/>
              </w:rPr>
              <w:t>Category</w:t>
            </w:r>
          </w:p>
        </w:tc>
        <w:tc>
          <w:tcPr>
            <w:tcW w:w="920" w:type="dxa"/>
            <w:tcBorders>
              <w:top w:val="single" w:sz="8" w:space="0" w:color="auto"/>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b/>
                <w:bCs/>
                <w:color w:val="000000"/>
                <w:lang w:val="en-IN" w:eastAsia="en-IN"/>
              </w:rPr>
            </w:pPr>
            <w:r w:rsidRPr="003F7FAD">
              <w:rPr>
                <w:rFonts w:eastAsia="Times New Roman"/>
                <w:b/>
                <w:bCs/>
                <w:color w:val="000000"/>
                <w:lang w:val="en-IN" w:eastAsia="en-IN"/>
              </w:rPr>
              <w:t>Quantity</w:t>
            </w:r>
          </w:p>
        </w:tc>
        <w:tc>
          <w:tcPr>
            <w:tcW w:w="2920" w:type="dxa"/>
            <w:tcBorders>
              <w:top w:val="single" w:sz="8" w:space="0" w:color="auto"/>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b/>
                <w:bCs/>
                <w:color w:val="000000"/>
                <w:lang w:val="en-IN" w:eastAsia="en-IN"/>
              </w:rPr>
            </w:pPr>
            <w:r w:rsidRPr="003F7FAD">
              <w:rPr>
                <w:rFonts w:eastAsia="Times New Roman"/>
                <w:b/>
                <w:bCs/>
                <w:color w:val="000000"/>
                <w:lang w:val="en-IN" w:eastAsia="en-IN"/>
              </w:rPr>
              <w:t>References</w:t>
            </w:r>
          </w:p>
        </w:tc>
        <w:tc>
          <w:tcPr>
            <w:tcW w:w="1020" w:type="dxa"/>
            <w:tcBorders>
              <w:top w:val="single" w:sz="8" w:space="0" w:color="auto"/>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b/>
                <w:bCs/>
                <w:color w:val="000000"/>
                <w:lang w:val="en-IN" w:eastAsia="en-IN"/>
              </w:rPr>
            </w:pPr>
            <w:r w:rsidRPr="003F7FAD">
              <w:rPr>
                <w:rFonts w:eastAsia="Times New Roman"/>
                <w:b/>
                <w:bCs/>
                <w:color w:val="000000"/>
                <w:lang w:val="en-IN" w:eastAsia="en-IN"/>
              </w:rPr>
              <w:t>Value</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Modules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2</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M1-M2</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66226-002</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Capacitors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C1</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104</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Capacitors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2</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C2-C3</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33p</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Capacitors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C4</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10u</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Resistors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R1</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330E</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Resistors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R2</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10k</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Integrated Circuits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U1</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7805</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Integrated Circuits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U2</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AT89C52</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Integrated Circuits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U3</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L293D</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Diodes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D1</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DIODE</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Diodes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D2</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LED-BLUE</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Miscellaneous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J1</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66226-002</w:t>
            </w:r>
          </w:p>
        </w:tc>
      </w:tr>
      <w:tr w:rsidR="003F7FAD" w:rsidRPr="003F7FAD" w:rsidTr="003F7FAD">
        <w:trPr>
          <w:trHeight w:val="300"/>
        </w:trPr>
        <w:tc>
          <w:tcPr>
            <w:tcW w:w="1840" w:type="dxa"/>
            <w:tcBorders>
              <w:top w:val="nil"/>
              <w:left w:val="single" w:sz="8" w:space="0" w:color="auto"/>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Miscellaneous</w:t>
            </w:r>
          </w:p>
        </w:tc>
        <w:tc>
          <w:tcPr>
            <w:tcW w:w="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2</w:t>
            </w:r>
          </w:p>
        </w:tc>
        <w:tc>
          <w:tcPr>
            <w:tcW w:w="2920" w:type="dxa"/>
            <w:tcBorders>
              <w:top w:val="nil"/>
              <w:left w:val="nil"/>
              <w:bottom w:val="nil"/>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RS-SWT,ULTRASONIC HC-SR04</w:t>
            </w:r>
          </w:p>
        </w:tc>
        <w:tc>
          <w:tcPr>
            <w:tcW w:w="1020" w:type="dxa"/>
            <w:tcBorders>
              <w:top w:val="nil"/>
              <w:left w:val="nil"/>
              <w:bottom w:val="nil"/>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 </w:t>
            </w:r>
          </w:p>
        </w:tc>
      </w:tr>
      <w:tr w:rsidR="003F7FAD" w:rsidRPr="003F7FAD" w:rsidTr="003F7FAD">
        <w:trPr>
          <w:trHeight w:val="315"/>
        </w:trPr>
        <w:tc>
          <w:tcPr>
            <w:tcW w:w="1840" w:type="dxa"/>
            <w:tcBorders>
              <w:top w:val="nil"/>
              <w:left w:val="single" w:sz="8" w:space="0" w:color="auto"/>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Miscellaneous</w:t>
            </w:r>
          </w:p>
        </w:tc>
        <w:tc>
          <w:tcPr>
            <w:tcW w:w="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1</w:t>
            </w:r>
          </w:p>
        </w:tc>
        <w:tc>
          <w:tcPr>
            <w:tcW w:w="2920" w:type="dxa"/>
            <w:tcBorders>
              <w:top w:val="nil"/>
              <w:left w:val="nil"/>
              <w:bottom w:val="single" w:sz="8" w:space="0" w:color="auto"/>
              <w:right w:val="nil"/>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X1</w:t>
            </w:r>
          </w:p>
        </w:tc>
        <w:tc>
          <w:tcPr>
            <w:tcW w:w="1020" w:type="dxa"/>
            <w:tcBorders>
              <w:top w:val="nil"/>
              <w:left w:val="nil"/>
              <w:bottom w:val="single" w:sz="8" w:space="0" w:color="auto"/>
              <w:right w:val="single" w:sz="8" w:space="0" w:color="auto"/>
            </w:tcBorders>
            <w:shd w:val="clear" w:color="auto" w:fill="auto"/>
            <w:noWrap/>
            <w:vAlign w:val="bottom"/>
            <w:hideMark/>
          </w:tcPr>
          <w:p w:rsidR="003F7FAD" w:rsidRPr="003F7FAD" w:rsidRDefault="003F7FAD" w:rsidP="003F7FAD">
            <w:pPr>
              <w:spacing w:after="0" w:line="240" w:lineRule="auto"/>
              <w:rPr>
                <w:rFonts w:eastAsia="Times New Roman"/>
                <w:color w:val="000000"/>
                <w:lang w:val="en-IN" w:eastAsia="en-IN"/>
              </w:rPr>
            </w:pPr>
            <w:r w:rsidRPr="003F7FAD">
              <w:rPr>
                <w:rFonts w:eastAsia="Times New Roman"/>
                <w:color w:val="000000"/>
                <w:lang w:val="en-IN" w:eastAsia="en-IN"/>
              </w:rPr>
              <w:t>CRYSTAL</w:t>
            </w:r>
          </w:p>
        </w:tc>
      </w:tr>
    </w:tbl>
    <w:p w:rsidR="003116C9" w:rsidRDefault="003116C9" w:rsidP="003116C9">
      <w:pPr>
        <w:jc w:val="center"/>
        <w:rPr>
          <w:rFonts w:ascii="Times New Roman" w:hAnsi="Times New Roman"/>
          <w:b/>
          <w:sz w:val="24"/>
          <w:szCs w:val="24"/>
        </w:rPr>
      </w:pPr>
    </w:p>
    <w:p w:rsidR="00040D03" w:rsidRPr="00C71652" w:rsidRDefault="00040D03" w:rsidP="00040D03">
      <w:pPr>
        <w:pStyle w:val="NormalWeb"/>
        <w:spacing w:before="0" w:beforeAutospacing="0" w:after="0" w:afterAutospacing="0" w:line="360" w:lineRule="auto"/>
        <w:jc w:val="both"/>
        <w:rPr>
          <w:sz w:val="28"/>
        </w:rPr>
      </w:pPr>
    </w:p>
    <w:p w:rsidR="00F06DD1" w:rsidRPr="00C71652" w:rsidRDefault="00F06DD1" w:rsidP="00F06DD1">
      <w:pPr>
        <w:pStyle w:val="NormalWeb"/>
        <w:spacing w:before="0" w:beforeAutospacing="0" w:after="0" w:afterAutospacing="0" w:line="360" w:lineRule="auto"/>
        <w:ind w:left="720"/>
        <w:jc w:val="center"/>
        <w:rPr>
          <w:b/>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F06DD1" w:rsidRPr="00C71652" w:rsidRDefault="00F06DD1" w:rsidP="00F06DD1">
      <w:pPr>
        <w:pStyle w:val="NormalWeb"/>
        <w:spacing w:before="0" w:beforeAutospacing="0" w:after="0" w:afterAutospacing="0" w:line="360" w:lineRule="auto"/>
        <w:ind w:left="720"/>
        <w:jc w:val="center"/>
        <w:rPr>
          <w:b/>
          <w:sz w:val="32"/>
          <w:szCs w:val="32"/>
          <w:u w:val="single"/>
        </w:rPr>
      </w:pPr>
    </w:p>
    <w:p w:rsidR="00040D03" w:rsidRPr="00C71652" w:rsidRDefault="000B5002" w:rsidP="00040D03">
      <w:pPr>
        <w:pStyle w:val="NormalWeb"/>
        <w:spacing w:before="0" w:beforeAutospacing="0" w:after="0" w:afterAutospacing="0" w:line="360" w:lineRule="auto"/>
        <w:jc w:val="center"/>
        <w:rPr>
          <w:b/>
          <w:sz w:val="32"/>
          <w:szCs w:val="32"/>
          <w:u w:val="single"/>
        </w:rPr>
      </w:pPr>
      <w:proofErr w:type="gramStart"/>
      <w:r w:rsidRPr="00C71652">
        <w:rPr>
          <w:b/>
          <w:sz w:val="32"/>
          <w:szCs w:val="32"/>
          <w:u w:val="single"/>
        </w:rPr>
        <w:t>9.</w:t>
      </w:r>
      <w:r w:rsidR="00040D03" w:rsidRPr="00C71652">
        <w:rPr>
          <w:b/>
          <w:sz w:val="32"/>
          <w:szCs w:val="32"/>
          <w:u w:val="single"/>
        </w:rPr>
        <w:t>CODING</w:t>
      </w:r>
      <w:proofErr w:type="gramEnd"/>
    </w:p>
    <w:p w:rsidR="00040D03" w:rsidRPr="00C71652" w:rsidRDefault="00040D03" w:rsidP="00040D03">
      <w:pPr>
        <w:pStyle w:val="NormalWeb"/>
        <w:spacing w:before="0" w:beforeAutospacing="0" w:after="0" w:afterAutospacing="0" w:line="360" w:lineRule="auto"/>
        <w:jc w:val="both"/>
        <w:rPr>
          <w:sz w:val="28"/>
        </w:rPr>
      </w:pPr>
    </w:p>
    <w:p w:rsidR="003F7FAD" w:rsidRPr="003F7FAD" w:rsidRDefault="003F7FAD" w:rsidP="003F7FAD">
      <w:pPr>
        <w:pStyle w:val="NormalWeb"/>
        <w:spacing w:after="0" w:line="360" w:lineRule="auto"/>
        <w:jc w:val="both"/>
        <w:rPr>
          <w:sz w:val="28"/>
        </w:rPr>
      </w:pPr>
      <w:r w:rsidRPr="003F7FAD">
        <w:rPr>
          <w:sz w:val="28"/>
        </w:rPr>
        <w:t># include &lt;at89x52.h&gt;</w:t>
      </w:r>
    </w:p>
    <w:p w:rsidR="003F7FAD" w:rsidRPr="003F7FAD" w:rsidRDefault="003F7FAD" w:rsidP="003F7FAD">
      <w:pPr>
        <w:pStyle w:val="NormalWeb"/>
        <w:spacing w:after="0" w:line="360" w:lineRule="auto"/>
        <w:jc w:val="both"/>
        <w:rPr>
          <w:sz w:val="28"/>
        </w:rPr>
      </w:pPr>
      <w:r w:rsidRPr="003F7FAD">
        <w:rPr>
          <w:sz w:val="28"/>
        </w:rPr>
        <w:t># include &lt;</w:t>
      </w:r>
      <w:proofErr w:type="spellStart"/>
      <w:r w:rsidRPr="003F7FAD">
        <w:rPr>
          <w:sz w:val="28"/>
        </w:rPr>
        <w:t>string.h</w:t>
      </w:r>
      <w:proofErr w:type="spellEnd"/>
      <w:r w:rsidRPr="003F7FAD">
        <w:rPr>
          <w:sz w:val="28"/>
        </w:rPr>
        <w:t>&gt;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IN1=P2^7;</w:t>
      </w: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IN2=P2^6;</w:t>
      </w: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IN3=P2^4;</w:t>
      </w: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IN4=P2^3;</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sfr16</w:t>
      </w:r>
      <w:proofErr w:type="gramEnd"/>
      <w:r w:rsidRPr="003F7FAD">
        <w:rPr>
          <w:sz w:val="28"/>
        </w:rPr>
        <w:t xml:space="preserve"> DPTR =0x82;</w:t>
      </w: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w:t>
      </w:r>
      <w:proofErr w:type="spellStart"/>
      <w:r w:rsidRPr="003F7FAD">
        <w:rPr>
          <w:sz w:val="28"/>
        </w:rPr>
        <w:t>triger</w:t>
      </w:r>
      <w:proofErr w:type="spellEnd"/>
      <w:r w:rsidRPr="003F7FAD">
        <w:rPr>
          <w:sz w:val="28"/>
        </w:rPr>
        <w:t>=P3^1;</w:t>
      </w:r>
    </w:p>
    <w:p w:rsidR="003F7FAD" w:rsidRPr="003F7FAD" w:rsidRDefault="003F7FAD" w:rsidP="003F7FAD">
      <w:pPr>
        <w:pStyle w:val="NormalWeb"/>
        <w:spacing w:after="0" w:line="360" w:lineRule="auto"/>
        <w:jc w:val="both"/>
        <w:rPr>
          <w:sz w:val="28"/>
        </w:rPr>
      </w:pPr>
      <w:proofErr w:type="spellStart"/>
      <w:proofErr w:type="gramStart"/>
      <w:r w:rsidRPr="003F7FAD">
        <w:rPr>
          <w:sz w:val="28"/>
        </w:rPr>
        <w:t>sbit</w:t>
      </w:r>
      <w:proofErr w:type="spellEnd"/>
      <w:proofErr w:type="gramEnd"/>
      <w:r w:rsidRPr="003F7FAD">
        <w:rPr>
          <w:sz w:val="28"/>
        </w:rPr>
        <w:t xml:space="preserve"> echo=P1^2;</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unsigned</w:t>
      </w:r>
      <w:proofErr w:type="gramEnd"/>
      <w:r w:rsidRPr="003F7FAD">
        <w:rPr>
          <w:sz w:val="28"/>
        </w:rPr>
        <w:t xml:space="preserve"> </w:t>
      </w:r>
      <w:proofErr w:type="spellStart"/>
      <w:r w:rsidRPr="003F7FAD">
        <w:rPr>
          <w:sz w:val="28"/>
        </w:rPr>
        <w:t>int</w:t>
      </w:r>
      <w:proofErr w:type="spellEnd"/>
      <w:r w:rsidRPr="003F7FAD">
        <w:rPr>
          <w:sz w:val="28"/>
        </w:rPr>
        <w:t xml:space="preserve"> </w:t>
      </w:r>
      <w:proofErr w:type="spellStart"/>
      <w:r w:rsidRPr="003F7FAD">
        <w:rPr>
          <w:sz w:val="28"/>
        </w:rPr>
        <w:t>ch,high_byte,low_byte,high_byte,distance</w:t>
      </w:r>
      <w:proofErr w:type="spellEnd"/>
      <w:r w:rsidRPr="003F7FAD">
        <w:rPr>
          <w:sz w:val="28"/>
        </w:rPr>
        <w:t>;</w:t>
      </w:r>
    </w:p>
    <w:p w:rsidR="003F7FAD" w:rsidRPr="003F7FAD" w:rsidRDefault="003F7FAD" w:rsidP="003F7FAD">
      <w:pPr>
        <w:pStyle w:val="NormalWeb"/>
        <w:spacing w:after="0" w:line="360" w:lineRule="auto"/>
        <w:jc w:val="both"/>
        <w:rPr>
          <w:sz w:val="28"/>
        </w:rPr>
      </w:pPr>
      <w:proofErr w:type="gramStart"/>
      <w:r w:rsidRPr="003F7FAD">
        <w:rPr>
          <w:sz w:val="28"/>
        </w:rPr>
        <w:lastRenderedPageBreak/>
        <w:t>unsigned</w:t>
      </w:r>
      <w:proofErr w:type="gramEnd"/>
      <w:r w:rsidRPr="003F7FAD">
        <w:rPr>
          <w:sz w:val="28"/>
        </w:rPr>
        <w:t xml:space="preserve"> </w:t>
      </w:r>
      <w:proofErr w:type="spellStart"/>
      <w:r w:rsidRPr="003F7FAD">
        <w:rPr>
          <w:sz w:val="28"/>
        </w:rPr>
        <w:t>int</w:t>
      </w:r>
      <w:proofErr w:type="spellEnd"/>
      <w:r w:rsidRPr="003F7FAD">
        <w:rPr>
          <w:sz w:val="28"/>
        </w:rPr>
        <w:t xml:space="preserve"> </w:t>
      </w:r>
      <w:proofErr w:type="spellStart"/>
      <w:r w:rsidRPr="003F7FAD">
        <w:rPr>
          <w:sz w:val="28"/>
        </w:rPr>
        <w:t>target_range</w:t>
      </w:r>
      <w:proofErr w:type="spellEnd"/>
      <w:r w:rsidRPr="003F7FAD">
        <w:rPr>
          <w:sz w:val="28"/>
        </w:rPr>
        <w:t>=0,d=0,left=0,right=0;</w:t>
      </w:r>
    </w:p>
    <w:p w:rsidR="003F7FAD" w:rsidRPr="003F7FAD" w:rsidRDefault="003F7FAD" w:rsidP="003F7FAD">
      <w:pPr>
        <w:pStyle w:val="NormalWeb"/>
        <w:spacing w:after="0" w:line="360" w:lineRule="auto"/>
        <w:jc w:val="both"/>
        <w:rPr>
          <w:sz w:val="28"/>
        </w:rPr>
      </w:pPr>
      <w:proofErr w:type="gramStart"/>
      <w:r w:rsidRPr="003F7FAD">
        <w:rPr>
          <w:sz w:val="28"/>
        </w:rPr>
        <w:t>unsigned</w:t>
      </w:r>
      <w:proofErr w:type="gramEnd"/>
      <w:r w:rsidRPr="003F7FAD">
        <w:rPr>
          <w:sz w:val="28"/>
        </w:rPr>
        <w:t xml:space="preserve"> </w:t>
      </w:r>
      <w:proofErr w:type="spellStart"/>
      <w:r w:rsidRPr="003F7FAD">
        <w:rPr>
          <w:sz w:val="28"/>
        </w:rPr>
        <w:t>int</w:t>
      </w:r>
      <w:proofErr w:type="spellEnd"/>
      <w:r w:rsidRPr="003F7FAD">
        <w:rPr>
          <w:sz w:val="28"/>
        </w:rPr>
        <w:t xml:space="preserve"> range=0;</w:t>
      </w:r>
    </w:p>
    <w:p w:rsidR="003F7FAD" w:rsidRPr="003F7FAD" w:rsidRDefault="003F7FAD" w:rsidP="003F7FAD">
      <w:pPr>
        <w:pStyle w:val="NormalWeb"/>
        <w:spacing w:after="0" w:line="360" w:lineRule="auto"/>
        <w:jc w:val="both"/>
        <w:rPr>
          <w:sz w:val="28"/>
        </w:rPr>
      </w:pPr>
      <w:proofErr w:type="gramStart"/>
      <w:r w:rsidRPr="003F7FAD">
        <w:rPr>
          <w:sz w:val="28"/>
        </w:rPr>
        <w:t>unsigned</w:t>
      </w:r>
      <w:proofErr w:type="gramEnd"/>
      <w:r w:rsidRPr="003F7FAD">
        <w:rPr>
          <w:sz w:val="28"/>
        </w:rPr>
        <w:t xml:space="preserve"> </w:t>
      </w:r>
      <w:proofErr w:type="spellStart"/>
      <w:r w:rsidRPr="003F7FAD">
        <w:rPr>
          <w:sz w:val="28"/>
        </w:rPr>
        <w:t>int</w:t>
      </w:r>
      <w:proofErr w:type="spellEnd"/>
      <w:r w:rsidRPr="003F7FAD">
        <w:rPr>
          <w:sz w:val="28"/>
        </w:rPr>
        <w:t xml:space="preserve"> s=0;</w:t>
      </w:r>
    </w:p>
    <w:p w:rsidR="003F7FAD" w:rsidRPr="003F7FAD" w:rsidRDefault="003F7FAD" w:rsidP="003F7FAD">
      <w:pPr>
        <w:pStyle w:val="NormalWeb"/>
        <w:spacing w:after="0" w:line="360" w:lineRule="auto"/>
        <w:jc w:val="both"/>
        <w:rPr>
          <w:sz w:val="28"/>
        </w:rPr>
      </w:pPr>
      <w:proofErr w:type="gramStart"/>
      <w:r w:rsidRPr="003F7FAD">
        <w:rPr>
          <w:sz w:val="28"/>
        </w:rPr>
        <w:t>bit</w:t>
      </w:r>
      <w:proofErr w:type="gramEnd"/>
      <w:r w:rsidRPr="003F7FAD">
        <w:rPr>
          <w:sz w:val="28"/>
        </w:rPr>
        <w:t xml:space="preserve"> d1=0,d2=0,d3=0,sm1=0,sm2=0;</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w:t>
      </w:r>
      <w:proofErr w:type="spellStart"/>
      <w:r w:rsidRPr="003F7FAD">
        <w:rPr>
          <w:sz w:val="28"/>
        </w:rPr>
        <w:t>init</w:t>
      </w:r>
      <w:proofErr w:type="spellEnd"/>
      <w:r w:rsidRPr="003F7FAD">
        <w:rPr>
          <w:sz w:val="28"/>
        </w:rPr>
        <w:t>();</w:t>
      </w: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delay(unsigned </w:t>
      </w:r>
      <w:proofErr w:type="spellStart"/>
      <w:r w:rsidRPr="003F7FAD">
        <w:rPr>
          <w:sz w:val="28"/>
        </w:rPr>
        <w:t>int</w:t>
      </w:r>
      <w:proofErr w:type="spellEnd"/>
      <w:r w:rsidRPr="003F7FAD">
        <w:rPr>
          <w:sz w:val="28"/>
        </w:rPr>
        <w:t xml:space="preserve"> </w:t>
      </w:r>
      <w:proofErr w:type="spellStart"/>
      <w:r w:rsidRPr="003F7FAD">
        <w:rPr>
          <w:sz w:val="28"/>
        </w:rPr>
        <w:t>delay_ms</w:t>
      </w:r>
      <w:proofErr w:type="spellEnd"/>
      <w:r w:rsidRPr="003F7FAD">
        <w:rPr>
          <w:sz w:val="28"/>
        </w:rPr>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w:t>
      </w:r>
      <w:proofErr w:type="spellStart"/>
      <w:r w:rsidRPr="003F7FAD">
        <w:rPr>
          <w:sz w:val="28"/>
        </w:rPr>
        <w:t>get_range</w:t>
      </w:r>
      <w:proofErr w:type="spellEnd"/>
      <w:r w:rsidRPr="003F7FAD">
        <w:rPr>
          <w:sz w:val="28"/>
        </w:rPr>
        <w:t>();</w:t>
      </w: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process();</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main()</w:t>
      </w:r>
    </w:p>
    <w:p w:rsidR="003F7FAD" w:rsidRPr="003F7FAD" w:rsidRDefault="003F7FAD" w:rsidP="003F7FAD">
      <w:pPr>
        <w:pStyle w:val="NormalWeb"/>
        <w:spacing w:after="0" w:line="360" w:lineRule="auto"/>
        <w:jc w:val="both"/>
        <w:rPr>
          <w:sz w:val="28"/>
        </w:rPr>
      </w:pPr>
      <w:r w:rsidRPr="003F7FAD">
        <w:rPr>
          <w:sz w:val="28"/>
        </w:rPr>
        <w:t xml:space="preserve">{ </w:t>
      </w:r>
    </w:p>
    <w:p w:rsidR="003F7FAD" w:rsidRPr="003F7FAD" w:rsidRDefault="003F7FAD" w:rsidP="003F7FAD">
      <w:pPr>
        <w:pStyle w:val="NormalWeb"/>
        <w:spacing w:after="0" w:line="360" w:lineRule="auto"/>
        <w:jc w:val="both"/>
        <w:rPr>
          <w:sz w:val="28"/>
        </w:rPr>
      </w:pPr>
      <w:r w:rsidRPr="003F7FAD">
        <w:rPr>
          <w:sz w:val="28"/>
        </w:rPr>
        <w:tab/>
      </w:r>
      <w:proofErr w:type="spellStart"/>
      <w:proofErr w:type="gramStart"/>
      <w:r w:rsidRPr="003F7FAD">
        <w:rPr>
          <w:sz w:val="28"/>
        </w:rPr>
        <w:t>init</w:t>
      </w:r>
      <w:proofErr w:type="spellEnd"/>
      <w:r w:rsidRPr="003F7FAD">
        <w:rPr>
          <w:sz w:val="28"/>
        </w:rPr>
        <w:t>(</w:t>
      </w:r>
      <w:proofErr w:type="gram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r>
      <w:proofErr w:type="spellStart"/>
      <w:proofErr w:type="gramStart"/>
      <w:r w:rsidRPr="003F7FAD">
        <w:rPr>
          <w:sz w:val="28"/>
        </w:rPr>
        <w:t>triger</w:t>
      </w:r>
      <w:proofErr w:type="spellEnd"/>
      <w:r w:rsidRPr="003F7FAD">
        <w:rPr>
          <w:sz w:val="28"/>
        </w:rPr>
        <w: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echo=</w:t>
      </w:r>
      <w:proofErr w:type="gramEnd"/>
      <w:r w:rsidRPr="003F7FAD">
        <w:rPr>
          <w:sz w:val="28"/>
        </w:rPr>
        <w:t>1;</w:t>
      </w:r>
    </w:p>
    <w:p w:rsidR="003F7FAD" w:rsidRPr="003F7FAD" w:rsidRDefault="003F7FAD" w:rsidP="003F7FAD">
      <w:pPr>
        <w:pStyle w:val="NormalWeb"/>
        <w:spacing w:after="0" w:line="360" w:lineRule="auto"/>
        <w:jc w:val="both"/>
        <w:rPr>
          <w:sz w:val="28"/>
        </w:rPr>
      </w:pPr>
      <w:r w:rsidRPr="003F7FAD">
        <w:rPr>
          <w:sz w:val="28"/>
        </w:rPr>
        <w:lastRenderedPageBreak/>
        <w:tab/>
      </w:r>
      <w:proofErr w:type="spellStart"/>
      <w:proofErr w:type="gramStart"/>
      <w:r w:rsidRPr="003F7FAD">
        <w:rPr>
          <w:sz w:val="28"/>
        </w:rPr>
        <w:t>triger</w:t>
      </w:r>
      <w:proofErr w:type="spellEnd"/>
      <w:r w:rsidRPr="003F7FAD">
        <w:rPr>
          <w:sz w:val="28"/>
        </w:rPr>
        <w:t>=</w:t>
      </w:r>
      <w:proofErr w:type="gramEnd"/>
      <w:r w:rsidRPr="003F7FAD">
        <w:rPr>
          <w:sz w:val="28"/>
        </w:rPr>
        <w:t>1;</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delay(</w:t>
      </w:r>
      <w:proofErr w:type="gramEnd"/>
      <w:r w:rsidRPr="003F7FAD">
        <w:rPr>
          <w:sz w:val="28"/>
        </w:rPr>
        <w:t>10);</w:t>
      </w:r>
    </w:p>
    <w:p w:rsidR="003F7FAD" w:rsidRPr="003F7FAD" w:rsidRDefault="003F7FAD" w:rsidP="003F7FAD">
      <w:pPr>
        <w:pStyle w:val="NormalWeb"/>
        <w:spacing w:after="0" w:line="360" w:lineRule="auto"/>
        <w:jc w:val="both"/>
        <w:rPr>
          <w:sz w:val="28"/>
        </w:rPr>
      </w:pPr>
      <w:r w:rsidRPr="003F7FAD">
        <w:rPr>
          <w:sz w:val="28"/>
        </w:rPr>
        <w:tab/>
      </w:r>
      <w:proofErr w:type="spellStart"/>
      <w:proofErr w:type="gramStart"/>
      <w:r w:rsidRPr="003F7FAD">
        <w:rPr>
          <w:sz w:val="28"/>
        </w:rPr>
        <w:t>triger</w:t>
      </w:r>
      <w:proofErr w:type="spellEnd"/>
      <w:r w:rsidRPr="003F7FAD">
        <w:rPr>
          <w:sz w:val="28"/>
        </w:rPr>
        <w: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delay(</w:t>
      </w:r>
      <w:proofErr w:type="gramEnd"/>
      <w:r w:rsidRPr="003F7FAD">
        <w:rPr>
          <w:sz w:val="28"/>
        </w:rPr>
        <w:t>41);</w:t>
      </w:r>
    </w:p>
    <w:p w:rsidR="003F7FAD" w:rsidRPr="003F7FAD" w:rsidRDefault="003F7FAD" w:rsidP="003F7FAD">
      <w:pPr>
        <w:pStyle w:val="NormalWeb"/>
        <w:spacing w:after="0" w:line="360" w:lineRule="auto"/>
        <w:jc w:val="both"/>
        <w:rPr>
          <w:sz w:val="28"/>
        </w:rPr>
      </w:pPr>
      <w:r w:rsidRPr="003F7FAD">
        <w:rPr>
          <w:sz w:val="28"/>
        </w:rPr>
        <w:tab/>
        <w:t>d1=1;</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delay(</w:t>
      </w:r>
      <w:proofErr w:type="gramEnd"/>
      <w:r w:rsidRPr="003F7FAD">
        <w:rPr>
          <w:sz w:val="28"/>
        </w:rPr>
        <w:t>2);</w:t>
      </w:r>
    </w:p>
    <w:p w:rsidR="003F7FAD" w:rsidRPr="003F7FAD" w:rsidRDefault="003F7FAD" w:rsidP="003F7FAD">
      <w:pPr>
        <w:pStyle w:val="NormalWeb"/>
        <w:spacing w:after="0" w:line="360" w:lineRule="auto"/>
        <w:jc w:val="both"/>
        <w:rPr>
          <w:sz w:val="28"/>
        </w:rPr>
      </w:pPr>
      <w:r w:rsidRPr="003F7FAD">
        <w:rPr>
          <w:sz w:val="28"/>
        </w:rPr>
        <w:tab/>
        <w:t>P2=0x00;</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delay(</w:t>
      </w:r>
      <w:proofErr w:type="gramEnd"/>
      <w:r w:rsidRPr="003F7FAD">
        <w:rPr>
          <w:sz w:val="28"/>
        </w:rPr>
        <w:t>20);</w:t>
      </w:r>
    </w:p>
    <w:p w:rsidR="003F7FAD" w:rsidRPr="003F7FAD" w:rsidRDefault="003F7FAD" w:rsidP="003F7FAD">
      <w:pPr>
        <w:pStyle w:val="NormalWeb"/>
        <w:spacing w:after="0" w:line="360" w:lineRule="auto"/>
        <w:jc w:val="both"/>
        <w:rPr>
          <w:sz w:val="28"/>
        </w:rPr>
      </w:pPr>
      <w:r w:rsidRPr="003F7FAD">
        <w:rPr>
          <w:sz w:val="28"/>
        </w:rPr>
        <w:tab/>
        <w:t>TMOD=0x09</w:t>
      </w:r>
      <w:proofErr w:type="gramStart"/>
      <w:r w:rsidRPr="003F7FAD">
        <w:rPr>
          <w:sz w:val="28"/>
        </w:rPr>
        <w:t>;/</w:t>
      </w:r>
      <w:proofErr w:type="gramEnd"/>
      <w:r w:rsidRPr="003F7FAD">
        <w:rPr>
          <w:sz w:val="28"/>
        </w:rPr>
        <w:t>/timer0 in 16 bit mode with gate enable</w:t>
      </w:r>
    </w:p>
    <w:p w:rsidR="003F7FAD" w:rsidRPr="003F7FAD" w:rsidRDefault="003F7FAD" w:rsidP="003F7FAD">
      <w:pPr>
        <w:pStyle w:val="NormalWeb"/>
        <w:spacing w:after="0" w:line="360" w:lineRule="auto"/>
        <w:jc w:val="both"/>
        <w:rPr>
          <w:sz w:val="28"/>
        </w:rPr>
      </w:pPr>
      <w:r w:rsidRPr="003F7FAD">
        <w:rPr>
          <w:sz w:val="28"/>
        </w:rPr>
        <w:tab/>
        <w:t>TR0=1</w:t>
      </w:r>
      <w:proofErr w:type="gramStart"/>
      <w:r w:rsidRPr="003F7FAD">
        <w:rPr>
          <w:sz w:val="28"/>
        </w:rPr>
        <w:t>;/</w:t>
      </w:r>
      <w:proofErr w:type="gramEnd"/>
      <w:r w:rsidRPr="003F7FAD">
        <w:rPr>
          <w:sz w:val="28"/>
        </w:rPr>
        <w:t>/timer run enabled</w:t>
      </w:r>
    </w:p>
    <w:p w:rsidR="003F7FAD" w:rsidRPr="003F7FAD" w:rsidRDefault="003F7FAD" w:rsidP="003F7FAD">
      <w:pPr>
        <w:pStyle w:val="NormalWeb"/>
        <w:spacing w:after="0" w:line="360" w:lineRule="auto"/>
        <w:jc w:val="both"/>
        <w:rPr>
          <w:sz w:val="28"/>
        </w:rPr>
      </w:pPr>
      <w:r w:rsidRPr="003F7FAD">
        <w:rPr>
          <w:sz w:val="28"/>
        </w:rPr>
        <w:tab/>
        <w:t>TH0=0x00;</w:t>
      </w:r>
    </w:p>
    <w:p w:rsidR="003F7FAD" w:rsidRPr="003F7FAD" w:rsidRDefault="003F7FAD" w:rsidP="003F7FAD">
      <w:pPr>
        <w:pStyle w:val="NormalWeb"/>
        <w:spacing w:after="0" w:line="360" w:lineRule="auto"/>
        <w:jc w:val="both"/>
        <w:rPr>
          <w:sz w:val="28"/>
        </w:rPr>
      </w:pPr>
      <w:r w:rsidRPr="003F7FAD">
        <w:rPr>
          <w:sz w:val="28"/>
        </w:rPr>
        <w:tab/>
        <w:t>TL0=0x00;</w:t>
      </w:r>
    </w:p>
    <w:p w:rsidR="003F7FAD" w:rsidRPr="003F7FAD" w:rsidRDefault="003F7FAD" w:rsidP="003F7FAD">
      <w:pPr>
        <w:pStyle w:val="NormalWeb"/>
        <w:spacing w:after="0" w:line="360" w:lineRule="auto"/>
        <w:jc w:val="both"/>
        <w:rPr>
          <w:sz w:val="28"/>
        </w:rPr>
      </w:pPr>
      <w:r w:rsidRPr="003F7FAD">
        <w:rPr>
          <w:sz w:val="28"/>
        </w:rPr>
        <w:tab/>
        <w:t>P3=0x04;</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lastRenderedPageBreak/>
        <w:tab/>
      </w:r>
      <w:r w:rsidRPr="003F7FAD">
        <w:rPr>
          <w:sz w:val="28"/>
        </w:rPr>
        <w:tab/>
      </w:r>
      <w:proofErr w:type="gramStart"/>
      <w:r w:rsidRPr="003F7FAD">
        <w:rPr>
          <w:sz w:val="28"/>
        </w:rPr>
        <w:t>left=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right=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while(</w:t>
      </w:r>
      <w:proofErr w:type="gramEnd"/>
      <w:r w:rsidRPr="003F7FAD">
        <w:rPr>
          <w:sz w:val="28"/>
        </w:rPr>
        <w:t>1)</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spellStart"/>
      <w:r w:rsidRPr="003F7FAD">
        <w:rPr>
          <w:sz w:val="28"/>
        </w:rPr>
        <w:t>get_</w:t>
      </w:r>
      <w:proofErr w:type="gramStart"/>
      <w:r w:rsidRPr="003F7FAD">
        <w:rPr>
          <w:sz w:val="28"/>
        </w:rPr>
        <w:t>range</w:t>
      </w:r>
      <w:proofErr w:type="spellEnd"/>
      <w:r w:rsidRPr="003F7FAD">
        <w:rPr>
          <w:sz w:val="28"/>
        </w:rPr>
        <w:t>(</w:t>
      </w:r>
      <w:proofErr w:type="gram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delay(</w:t>
      </w:r>
      <w:proofErr w:type="gramEnd"/>
      <w:r w:rsidRPr="003F7FAD">
        <w:rPr>
          <w:sz w:val="28"/>
        </w:rPr>
        <w:t>500);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process(</w:t>
      </w:r>
      <w:proofErr w:type="gramEnd"/>
      <w:r w:rsidRPr="003F7FAD">
        <w:rPr>
          <w:sz w:val="28"/>
        </w:rPr>
        <w:t>);</w:t>
      </w:r>
      <w:r w:rsidRPr="003F7FAD">
        <w:rPr>
          <w:sz w:val="28"/>
        </w:rPr>
        <w:tab/>
      </w:r>
      <w:r w:rsidRPr="003F7FAD">
        <w:rPr>
          <w:sz w:val="28"/>
        </w:rPr>
        <w:tab/>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w:t>
      </w:r>
      <w:proofErr w:type="spellStart"/>
      <w:r w:rsidRPr="003F7FAD">
        <w:rPr>
          <w:sz w:val="28"/>
        </w:rPr>
        <w:t>init</w:t>
      </w:r>
      <w:proofErr w:type="spell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TMOD=0X09;</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TR0=1;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TH0=0X00;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TL0=0X00;</w:t>
      </w:r>
    </w:p>
    <w:p w:rsidR="003F7FAD" w:rsidRPr="003F7FAD" w:rsidRDefault="003F7FAD" w:rsidP="003F7FAD">
      <w:pPr>
        <w:pStyle w:val="NormalWeb"/>
        <w:spacing w:after="0" w:line="360" w:lineRule="auto"/>
        <w:jc w:val="both"/>
        <w:rPr>
          <w:sz w:val="28"/>
        </w:rPr>
      </w:pPr>
      <w:r w:rsidRPr="003F7FAD">
        <w:rPr>
          <w:sz w:val="28"/>
        </w:rPr>
        <w:lastRenderedPageBreak/>
        <w:tab/>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delay(unsigned </w:t>
      </w:r>
      <w:proofErr w:type="spellStart"/>
      <w:r w:rsidRPr="003F7FAD">
        <w:rPr>
          <w:sz w:val="28"/>
        </w:rPr>
        <w:t>int</w:t>
      </w:r>
      <w:proofErr w:type="spellEnd"/>
      <w:r w:rsidRPr="003F7FAD">
        <w:rPr>
          <w:sz w:val="28"/>
        </w:rPr>
        <w:t xml:space="preserve"> </w:t>
      </w:r>
      <w:proofErr w:type="spellStart"/>
      <w:r w:rsidRPr="003F7FAD">
        <w:rPr>
          <w:sz w:val="28"/>
        </w:rPr>
        <w:t>delay_ms</w:t>
      </w:r>
      <w:proofErr w:type="spell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unsigned</w:t>
      </w:r>
      <w:proofErr w:type="gramEnd"/>
      <w:r w:rsidRPr="003F7FAD">
        <w:rPr>
          <w:sz w:val="28"/>
        </w:rPr>
        <w:t xml:space="preserve"> </w:t>
      </w:r>
      <w:proofErr w:type="spellStart"/>
      <w:r w:rsidRPr="003F7FAD">
        <w:rPr>
          <w:sz w:val="28"/>
        </w:rPr>
        <w:t>int</w:t>
      </w:r>
      <w:proofErr w:type="spellEnd"/>
      <w:r w:rsidRPr="003F7FAD">
        <w:rPr>
          <w:sz w:val="28"/>
        </w:rPr>
        <w:t xml:space="preserve"> </w:t>
      </w:r>
      <w:proofErr w:type="spellStart"/>
      <w:r w:rsidRPr="003F7FAD">
        <w:rPr>
          <w:sz w:val="28"/>
        </w:rPr>
        <w:t>count,i</w:t>
      </w:r>
      <w:proofErr w:type="spell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for(</w:t>
      </w:r>
      <w:proofErr w:type="gramEnd"/>
      <w:r w:rsidRPr="003F7FAD">
        <w:rPr>
          <w:sz w:val="28"/>
        </w:rPr>
        <w:t>count = 0;count&lt;</w:t>
      </w:r>
      <w:proofErr w:type="spellStart"/>
      <w:r w:rsidRPr="003F7FAD">
        <w:rPr>
          <w:sz w:val="28"/>
        </w:rPr>
        <w:t>delay_ms;count</w:t>
      </w:r>
      <w:proofErr w:type="spell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r>
      <w:proofErr w:type="gramStart"/>
      <w:r w:rsidRPr="003F7FAD">
        <w:rPr>
          <w:sz w:val="28"/>
        </w:rPr>
        <w:t>for(</w:t>
      </w:r>
      <w:proofErr w:type="spellStart"/>
      <w:proofErr w:type="gramEnd"/>
      <w:r w:rsidRPr="003F7FAD">
        <w:rPr>
          <w:sz w:val="28"/>
        </w:rPr>
        <w:t>i</w:t>
      </w:r>
      <w:proofErr w:type="spellEnd"/>
      <w:r w:rsidRPr="003F7FAD">
        <w:rPr>
          <w:sz w:val="28"/>
        </w:rPr>
        <w:t xml:space="preserve"> =0;i &lt; 120;i++);</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spellStart"/>
      <w:proofErr w:type="gramStart"/>
      <w:r w:rsidRPr="003F7FAD">
        <w:rPr>
          <w:sz w:val="28"/>
        </w:rPr>
        <w:t>delay_ms</w:t>
      </w:r>
      <w:proofErr w:type="spellEnd"/>
      <w:r w:rsidRPr="003F7FAD">
        <w:rPr>
          <w:sz w:val="28"/>
        </w:rPr>
        <w:t>--</w:t>
      </w:r>
      <w:proofErr w:type="gram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 xml:space="preserve">  </w:t>
      </w: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w:t>
      </w:r>
      <w:proofErr w:type="spellStart"/>
      <w:r w:rsidRPr="003F7FAD">
        <w:rPr>
          <w:sz w:val="28"/>
        </w:rPr>
        <w:t>get_range</w:t>
      </w:r>
      <w:proofErr w:type="spellEnd"/>
      <w:r w:rsidRPr="003F7FAD">
        <w:rPr>
          <w:sz w:val="28"/>
        </w:rPr>
        <w:t>()</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TH0=0X00;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TL0=0X00;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spellStart"/>
      <w:proofErr w:type="gramStart"/>
      <w:r w:rsidRPr="003F7FAD">
        <w:rPr>
          <w:sz w:val="28"/>
        </w:rPr>
        <w:t>triger</w:t>
      </w:r>
      <w:proofErr w:type="spellEnd"/>
      <w:r w:rsidRPr="003F7FAD">
        <w:rPr>
          <w:sz w:val="28"/>
        </w:rPr>
        <w:t>=</w:t>
      </w:r>
      <w:proofErr w:type="gramEnd"/>
      <w:r w:rsidRPr="003F7FAD">
        <w:rPr>
          <w:sz w:val="28"/>
        </w:rPr>
        <w:t>1;</w:t>
      </w:r>
    </w:p>
    <w:p w:rsidR="003F7FAD" w:rsidRPr="003F7FAD" w:rsidRDefault="003F7FAD" w:rsidP="003F7FAD">
      <w:pPr>
        <w:pStyle w:val="NormalWeb"/>
        <w:spacing w:after="0" w:line="360" w:lineRule="auto"/>
        <w:jc w:val="both"/>
        <w:rPr>
          <w:sz w:val="28"/>
        </w:rPr>
      </w:pPr>
      <w:r w:rsidRPr="003F7FAD">
        <w:rPr>
          <w:sz w:val="28"/>
        </w:rPr>
        <w:lastRenderedPageBreak/>
        <w:tab/>
      </w:r>
      <w:r w:rsidRPr="003F7FAD">
        <w:rPr>
          <w:sz w:val="28"/>
        </w:rPr>
        <w:tab/>
      </w:r>
      <w:proofErr w:type="gramStart"/>
      <w:r w:rsidRPr="003F7FAD">
        <w:rPr>
          <w:sz w:val="28"/>
        </w:rPr>
        <w:t>delay(</w:t>
      </w:r>
      <w:proofErr w:type="gramEnd"/>
      <w:r w:rsidRPr="003F7FAD">
        <w:rPr>
          <w:sz w:val="28"/>
        </w:rPr>
        <w:t>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spellStart"/>
      <w:proofErr w:type="gramStart"/>
      <w:r w:rsidRPr="003F7FAD">
        <w:rPr>
          <w:sz w:val="28"/>
        </w:rPr>
        <w:t>triger</w:t>
      </w:r>
      <w:proofErr w:type="spellEnd"/>
      <w:r w:rsidRPr="003F7FAD">
        <w:rPr>
          <w:sz w:val="28"/>
        </w:rPr>
        <w: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while(</w:t>
      </w:r>
      <w:proofErr w:type="gramEnd"/>
      <w:r w:rsidRPr="003F7FAD">
        <w:rPr>
          <w:sz w:val="28"/>
        </w:rPr>
        <w:t>!echo);</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while(</w:t>
      </w:r>
      <w:proofErr w:type="gramEnd"/>
      <w:r w:rsidRPr="003F7FAD">
        <w:rPr>
          <w:sz w:val="28"/>
        </w:rPr>
        <w:t>echo);</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DPH=TH0;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DPL=TL0;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TH0=0XFF;</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TL0=0XFF;</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if(</w:t>
      </w:r>
      <w:proofErr w:type="gramEnd"/>
      <w:r w:rsidRPr="003F7FAD">
        <w:rPr>
          <w:sz w:val="28"/>
        </w:rPr>
        <w:t>DPTR&lt;35000)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range=</w:t>
      </w:r>
      <w:proofErr w:type="gramEnd"/>
      <w:r w:rsidRPr="003F7FAD">
        <w:rPr>
          <w:sz w:val="28"/>
        </w:rPr>
        <w:t>DPTR/78.66;</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else</w:t>
      </w:r>
      <w:proofErr w:type="gramEnd"/>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range=</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t>void</w:t>
      </w:r>
      <w:proofErr w:type="gramEnd"/>
      <w:r w:rsidRPr="003F7FAD">
        <w:rPr>
          <w:sz w:val="28"/>
        </w:rPr>
        <w:t xml:space="preserve"> process()</w:t>
      </w:r>
    </w:p>
    <w:p w:rsidR="003F7FAD" w:rsidRPr="003F7FAD" w:rsidRDefault="003F7FAD" w:rsidP="003F7FAD">
      <w:pPr>
        <w:pStyle w:val="NormalWeb"/>
        <w:spacing w:after="0" w:line="360" w:lineRule="auto"/>
        <w:jc w:val="both"/>
        <w:rPr>
          <w:sz w:val="28"/>
        </w:rPr>
      </w:pPr>
      <w:r w:rsidRPr="003F7FAD">
        <w:rPr>
          <w:sz w:val="28"/>
        </w:rPr>
        <w:t xml:space="preserve">{ </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proofErr w:type="gramStart"/>
      <w:r w:rsidRPr="003F7FAD">
        <w:rPr>
          <w:sz w:val="28"/>
        </w:rPr>
        <w:lastRenderedPageBreak/>
        <w:t>if(</w:t>
      </w:r>
      <w:proofErr w:type="gramEnd"/>
      <w:r w:rsidRPr="003F7FAD">
        <w:rPr>
          <w:sz w:val="28"/>
        </w:rPr>
        <w:t>range&lt;=150)</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t xml:space="preserve">  </w:t>
      </w:r>
      <w:r w:rsidRPr="003F7FAD">
        <w:rPr>
          <w:sz w:val="28"/>
        </w:rPr>
        <w:tab/>
      </w:r>
      <w:proofErr w:type="gramStart"/>
      <w:r w:rsidRPr="003F7FAD">
        <w:rPr>
          <w:sz w:val="28"/>
        </w:rPr>
        <w:t>if(</w:t>
      </w:r>
      <w:proofErr w:type="gramEnd"/>
      <w:r w:rsidRPr="003F7FAD">
        <w:rPr>
          <w:sz w:val="28"/>
        </w:rPr>
        <w:t>sm2==1)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sm2=0;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r>
      <w:proofErr w:type="gramStart"/>
      <w:r w:rsidRPr="003F7FAD">
        <w:rPr>
          <w:sz w:val="28"/>
        </w:rPr>
        <w:t>delay(</w:t>
      </w:r>
      <w:proofErr w:type="gramEnd"/>
      <w:r w:rsidRPr="003F7FAD">
        <w:rPr>
          <w:sz w:val="28"/>
        </w:rPr>
        <w:t>100);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IN1=1;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IN4=1;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sm1=1;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delay(</w:t>
      </w:r>
      <w:proofErr w:type="gramEnd"/>
      <w:r w:rsidRPr="003F7FAD">
        <w:rPr>
          <w:sz w:val="28"/>
        </w:rPr>
        <w:t>1000);</w:t>
      </w:r>
    </w:p>
    <w:p w:rsidR="003F7FAD" w:rsidRPr="003F7FAD" w:rsidRDefault="003F7FAD" w:rsidP="003F7FAD">
      <w:pPr>
        <w:pStyle w:val="NormalWeb"/>
        <w:spacing w:after="0" w:line="360" w:lineRule="auto"/>
        <w:jc w:val="both"/>
        <w:rPr>
          <w:sz w:val="28"/>
        </w:rPr>
      </w:pPr>
      <w:r w:rsidRPr="003F7FAD">
        <w:rPr>
          <w:sz w:val="28"/>
        </w:rPr>
        <w:lastRenderedPageBreak/>
        <w:tab/>
        <w:t xml:space="preserve">  </w:t>
      </w:r>
      <w:r w:rsidRPr="003F7FAD">
        <w:rPr>
          <w:sz w:val="28"/>
        </w:rPr>
        <w:tab/>
      </w:r>
      <w:proofErr w:type="gramStart"/>
      <w:r w:rsidRPr="003F7FAD">
        <w:rPr>
          <w:sz w:val="28"/>
        </w:rPr>
        <w:t>left</w:t>
      </w:r>
      <w:proofErr w:type="gramEnd"/>
      <w:r w:rsidRPr="003F7FAD">
        <w:rPr>
          <w:sz w:val="28"/>
        </w:rPr>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r w:rsidRPr="003F7FAD">
        <w:rPr>
          <w:sz w:val="28"/>
        </w:rPr>
        <w:tab/>
        <w:t xml:space="preserve">  </w:t>
      </w:r>
      <w:r w:rsidRPr="003F7FAD">
        <w:rPr>
          <w:sz w:val="28"/>
        </w:rPr>
        <w:tab/>
      </w:r>
      <w:proofErr w:type="gramStart"/>
      <w:r w:rsidRPr="003F7FAD">
        <w:rPr>
          <w:sz w:val="28"/>
        </w:rPr>
        <w:t>if(</w:t>
      </w:r>
      <w:proofErr w:type="gramEnd"/>
      <w:r w:rsidRPr="003F7FAD">
        <w:rPr>
          <w:sz w:val="28"/>
        </w:rPr>
        <w:t>left&lt;=3)</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IN3=1;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else</w:t>
      </w:r>
      <w:proofErr w:type="gramEnd"/>
      <w:r w:rsidRPr="003F7FAD">
        <w:rPr>
          <w:sz w:val="28"/>
        </w:rPr>
        <w:t xml:space="preserve"> if(left==4)</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IN2=1;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r>
      <w:proofErr w:type="gramStart"/>
      <w:r w:rsidRPr="003F7FAD">
        <w:rPr>
          <w:sz w:val="28"/>
        </w:rPr>
        <w:t>left=</w:t>
      </w:r>
      <w:proofErr w:type="gramEnd"/>
      <w:r w:rsidRPr="003F7FAD">
        <w:rPr>
          <w:sz w:val="28"/>
        </w:rPr>
        <w:t>0;</w:t>
      </w:r>
    </w:p>
    <w:p w:rsidR="003F7FAD" w:rsidRPr="003F7FAD" w:rsidRDefault="003F7FAD" w:rsidP="003F7FAD">
      <w:pPr>
        <w:pStyle w:val="NormalWeb"/>
        <w:spacing w:after="0" w:line="360" w:lineRule="auto"/>
        <w:jc w:val="both"/>
        <w:rPr>
          <w:sz w:val="28"/>
        </w:rPr>
      </w:pPr>
      <w:r w:rsidRPr="003F7FAD">
        <w:rPr>
          <w:sz w:val="28"/>
        </w:rPr>
        <w:lastRenderedPageBreak/>
        <w:tab/>
      </w:r>
      <w:r w:rsidRPr="003F7FAD">
        <w:rPr>
          <w:sz w:val="28"/>
        </w:rPr>
        <w:tab/>
        <w:t>}</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delay(</w:t>
      </w:r>
      <w:proofErr w:type="gramEnd"/>
      <w:r w:rsidRPr="003F7FAD">
        <w:rPr>
          <w:sz w:val="28"/>
        </w:rPr>
        <w:t>2000);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proofErr w:type="gramStart"/>
      <w:r w:rsidRPr="003F7FAD">
        <w:rPr>
          <w:sz w:val="28"/>
        </w:rPr>
        <w:t>else</w:t>
      </w:r>
      <w:proofErr w:type="gramEnd"/>
      <w:r w:rsidRPr="003F7FAD">
        <w:rPr>
          <w:sz w:val="28"/>
        </w:rPr>
        <w:t xml:space="preserve"> </w:t>
      </w:r>
    </w:p>
    <w:p w:rsidR="003F7FAD" w:rsidRPr="003F7FAD" w:rsidRDefault="003F7FAD" w:rsidP="003F7FAD">
      <w:pPr>
        <w:pStyle w:val="NormalWeb"/>
        <w:spacing w:after="0" w:line="360" w:lineRule="auto"/>
        <w:jc w:val="both"/>
        <w:rPr>
          <w:sz w:val="28"/>
        </w:rPr>
      </w:pPr>
      <w:r w:rsidRPr="003F7FAD">
        <w:rPr>
          <w:sz w:val="28"/>
        </w:rPr>
        <w:t xml:space="preserve"> // </w:t>
      </w:r>
      <w:proofErr w:type="gramStart"/>
      <w:r w:rsidRPr="003F7FAD">
        <w:rPr>
          <w:sz w:val="28"/>
        </w:rPr>
        <w:t>if(</w:t>
      </w:r>
      <w:proofErr w:type="gramEnd"/>
      <w:r w:rsidRPr="003F7FAD">
        <w:rPr>
          <w:sz w:val="28"/>
        </w:rPr>
        <w:t>range&gt;40 ||range==0)</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proofErr w:type="gramStart"/>
      <w:r w:rsidRPr="003F7FAD">
        <w:rPr>
          <w:sz w:val="28"/>
        </w:rPr>
        <w:t>if(</w:t>
      </w:r>
      <w:proofErr w:type="gramEnd"/>
      <w:r w:rsidRPr="003F7FAD">
        <w:rPr>
          <w:sz w:val="28"/>
        </w:rPr>
        <w:t>sm1==1)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lastRenderedPageBreak/>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t>sm1=0;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r>
      <w:r w:rsidRPr="003F7FAD">
        <w:rPr>
          <w:sz w:val="28"/>
        </w:rPr>
        <w:tab/>
      </w:r>
      <w:proofErr w:type="gramStart"/>
      <w:r w:rsidRPr="003F7FAD">
        <w:rPr>
          <w:sz w:val="28"/>
        </w:rPr>
        <w:t>delay(</w:t>
      </w:r>
      <w:proofErr w:type="gramEnd"/>
      <w:r w:rsidRPr="003F7FAD">
        <w:rPr>
          <w:sz w:val="28"/>
        </w:rPr>
        <w:t>100);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IN2=1;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IN3=1;</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ab/>
      </w:r>
      <w:r w:rsidRPr="003F7FAD">
        <w:rPr>
          <w:sz w:val="28"/>
        </w:rPr>
        <w:tab/>
        <w:t>sm2=1;</w:t>
      </w:r>
    </w:p>
    <w:p w:rsidR="003F7FAD" w:rsidRPr="003F7FAD" w:rsidRDefault="003F7FAD" w:rsidP="003F7FAD">
      <w:pPr>
        <w:pStyle w:val="NormalWeb"/>
        <w:spacing w:after="0" w:line="360" w:lineRule="auto"/>
        <w:jc w:val="both"/>
        <w:rPr>
          <w:sz w:val="28"/>
        </w:rPr>
      </w:pP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 xml:space="preserve">//   </w:t>
      </w:r>
      <w:proofErr w:type="gramStart"/>
      <w:r w:rsidRPr="003F7FAD">
        <w:rPr>
          <w:sz w:val="28"/>
        </w:rPr>
        <w:t>if(</w:t>
      </w:r>
      <w:proofErr w:type="gramEnd"/>
      <w:r w:rsidRPr="003F7FAD">
        <w:rPr>
          <w:sz w:val="28"/>
        </w:rPr>
        <w:t>range&lt;2 )</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sm1=1;</w:t>
      </w:r>
    </w:p>
    <w:p w:rsidR="003F7FAD" w:rsidRPr="003F7FAD" w:rsidRDefault="003F7FAD" w:rsidP="003F7FAD">
      <w:pPr>
        <w:pStyle w:val="NormalWeb"/>
        <w:spacing w:after="0" w:line="360" w:lineRule="auto"/>
        <w:jc w:val="both"/>
        <w:rPr>
          <w:sz w:val="28"/>
        </w:rPr>
      </w:pPr>
      <w:r w:rsidRPr="003F7FAD">
        <w:rPr>
          <w:sz w:val="28"/>
        </w:rPr>
        <w:lastRenderedPageBreak/>
        <w:t>//</w:t>
      </w:r>
      <w:r w:rsidRPr="003F7FAD">
        <w:rPr>
          <w:sz w:val="28"/>
        </w:rPr>
        <w:tab/>
      </w:r>
      <w:r w:rsidRPr="003F7FAD">
        <w:rPr>
          <w:sz w:val="28"/>
        </w:rPr>
        <w:tab/>
        <w:t>sm2=1;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proofErr w:type="gramStart"/>
      <w:r w:rsidRPr="003F7FAD">
        <w:rPr>
          <w:sz w:val="28"/>
        </w:rPr>
        <w:t>/  /</w:t>
      </w:r>
      <w:proofErr w:type="gramEnd"/>
      <w:r w:rsidRPr="003F7FAD">
        <w:rPr>
          <w:sz w:val="28"/>
        </w:rPr>
        <w:t xml:space="preserve">/else </w:t>
      </w:r>
    </w:p>
    <w:p w:rsidR="003F7FAD" w:rsidRPr="003F7FAD" w:rsidRDefault="003F7FAD" w:rsidP="003F7FAD">
      <w:pPr>
        <w:pStyle w:val="NormalWeb"/>
        <w:spacing w:after="0" w:line="360" w:lineRule="auto"/>
        <w:jc w:val="both"/>
        <w:rPr>
          <w:sz w:val="28"/>
        </w:rPr>
      </w:pPr>
      <w:r w:rsidRPr="003F7FAD">
        <w:rPr>
          <w:sz w:val="28"/>
        </w:rPr>
        <w:t>/</w:t>
      </w:r>
      <w:proofErr w:type="gramStart"/>
      <w:r w:rsidRPr="003F7FAD">
        <w:rPr>
          <w:sz w:val="28"/>
        </w:rPr>
        <w:t>/  if</w:t>
      </w:r>
      <w:proofErr w:type="gramEnd"/>
      <w:r w:rsidRPr="003F7FAD">
        <w:rPr>
          <w:sz w:val="28"/>
        </w:rPr>
        <w:t>(range&gt;40 ||range==0)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proofErr w:type="gramStart"/>
      <w:r w:rsidRPr="003F7FAD">
        <w:rPr>
          <w:sz w:val="28"/>
        </w:rPr>
        <w:t>if(</w:t>
      </w:r>
      <w:proofErr w:type="gramEnd"/>
      <w:r w:rsidRPr="003F7FAD">
        <w:rPr>
          <w:sz w:val="28"/>
        </w:rPr>
        <w:t>sm1==1)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sm1=0;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r>
      <w:proofErr w:type="gramStart"/>
      <w:r w:rsidRPr="003F7FAD">
        <w:rPr>
          <w:sz w:val="28"/>
        </w:rPr>
        <w:t>delay(</w:t>
      </w:r>
      <w:proofErr w:type="gramEnd"/>
      <w:r w:rsidRPr="003F7FAD">
        <w:rPr>
          <w:sz w:val="28"/>
        </w:rPr>
        <w:t>100);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IN2=1;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IN3=1;</w:t>
      </w:r>
    </w:p>
    <w:p w:rsidR="003F7FAD" w:rsidRPr="003F7FAD" w:rsidRDefault="003F7FAD" w:rsidP="003F7FAD">
      <w:pPr>
        <w:pStyle w:val="NormalWeb"/>
        <w:spacing w:after="0" w:line="360" w:lineRule="auto"/>
        <w:jc w:val="both"/>
        <w:rPr>
          <w:sz w:val="28"/>
        </w:rPr>
      </w:pPr>
      <w:r w:rsidRPr="003F7FAD">
        <w:rPr>
          <w:sz w:val="28"/>
        </w:rPr>
        <w:lastRenderedPageBreak/>
        <w:t>//</w:t>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sm2=1;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 xml:space="preserve">// //else </w:t>
      </w:r>
    </w:p>
    <w:p w:rsidR="003F7FAD" w:rsidRPr="003F7FAD" w:rsidRDefault="003F7FAD" w:rsidP="003F7FAD">
      <w:pPr>
        <w:pStyle w:val="NormalWeb"/>
        <w:spacing w:after="0" w:line="360" w:lineRule="auto"/>
        <w:jc w:val="both"/>
        <w:rPr>
          <w:sz w:val="28"/>
        </w:rPr>
      </w:pPr>
      <w:r w:rsidRPr="003F7FAD">
        <w:rPr>
          <w:sz w:val="28"/>
        </w:rPr>
        <w:t xml:space="preserve">// </w:t>
      </w:r>
      <w:proofErr w:type="gramStart"/>
      <w:r w:rsidRPr="003F7FAD">
        <w:rPr>
          <w:sz w:val="28"/>
        </w:rPr>
        <w:t>if(</w:t>
      </w:r>
      <w:proofErr w:type="gramEnd"/>
      <w:r w:rsidRPr="003F7FAD">
        <w:rPr>
          <w:sz w:val="28"/>
        </w:rPr>
        <w:t>range&lt;20 &amp;&amp; range&gt;2)</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 xml:space="preserve">  </w:t>
      </w:r>
      <w:r w:rsidRPr="003F7FAD">
        <w:rPr>
          <w:sz w:val="28"/>
        </w:rPr>
        <w:tab/>
      </w:r>
      <w:proofErr w:type="gramStart"/>
      <w:r w:rsidRPr="003F7FAD">
        <w:rPr>
          <w:sz w:val="28"/>
        </w:rPr>
        <w:t>if(</w:t>
      </w:r>
      <w:proofErr w:type="gramEnd"/>
      <w:r w:rsidRPr="003F7FAD">
        <w:rPr>
          <w:sz w:val="28"/>
        </w:rPr>
        <w:t>sm2==1)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sm2=0;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r>
      <w:proofErr w:type="gramStart"/>
      <w:r w:rsidRPr="003F7FAD">
        <w:rPr>
          <w:sz w:val="28"/>
        </w:rPr>
        <w:t>delay(</w:t>
      </w:r>
      <w:proofErr w:type="gramEnd"/>
      <w:r w:rsidRPr="003F7FAD">
        <w:rPr>
          <w:sz w:val="28"/>
        </w:rPr>
        <w:t>100);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IN1=1;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lastRenderedPageBreak/>
        <w:t>//</w:t>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IN4=1;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sm1=1;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proofErr w:type="gramStart"/>
      <w:r w:rsidRPr="003F7FAD">
        <w:rPr>
          <w:sz w:val="28"/>
        </w:rPr>
        <w:t>delay(</w:t>
      </w:r>
      <w:proofErr w:type="gramEnd"/>
      <w:r w:rsidRPr="003F7FAD">
        <w:rPr>
          <w:sz w:val="28"/>
        </w:rPr>
        <w:t>1000);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 xml:space="preserve">  </w:t>
      </w:r>
      <w:r w:rsidRPr="003F7FAD">
        <w:rPr>
          <w:sz w:val="28"/>
        </w:rPr>
        <w:tab/>
        <w:t>left++;</w:t>
      </w:r>
    </w:p>
    <w:p w:rsidR="003F7FAD" w:rsidRPr="003F7FAD" w:rsidRDefault="003F7FAD" w:rsidP="003F7FAD">
      <w:pPr>
        <w:pStyle w:val="NormalWeb"/>
        <w:spacing w:after="0" w:line="360" w:lineRule="auto"/>
        <w:jc w:val="both"/>
        <w:rPr>
          <w:sz w:val="28"/>
        </w:rPr>
      </w:pPr>
      <w:r w:rsidRPr="003F7FAD">
        <w:rPr>
          <w:sz w:val="28"/>
        </w:rPr>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 xml:space="preserve">  </w:t>
      </w:r>
      <w:r w:rsidRPr="003F7FAD">
        <w:rPr>
          <w:sz w:val="28"/>
        </w:rPr>
        <w:tab/>
      </w:r>
      <w:proofErr w:type="gramStart"/>
      <w:r w:rsidRPr="003F7FAD">
        <w:rPr>
          <w:sz w:val="28"/>
        </w:rPr>
        <w:t>if(</w:t>
      </w:r>
      <w:proofErr w:type="gramEnd"/>
      <w:r w:rsidRPr="003F7FAD">
        <w:rPr>
          <w:sz w:val="28"/>
        </w:rPr>
        <w:t>left&lt;=3)</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IN3=1;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 xml:space="preserve">else </w:t>
      </w:r>
      <w:proofErr w:type="gramStart"/>
      <w:r w:rsidRPr="003F7FAD">
        <w:rPr>
          <w:sz w:val="28"/>
        </w:rPr>
        <w:t>if(</w:t>
      </w:r>
      <w:proofErr w:type="gramEnd"/>
      <w:r w:rsidRPr="003F7FAD">
        <w:rPr>
          <w:sz w:val="28"/>
        </w:rPr>
        <w:t>left==4)</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lastRenderedPageBreak/>
        <w:t>//</w:t>
      </w:r>
      <w:r w:rsidRPr="003F7FAD">
        <w:rPr>
          <w:sz w:val="28"/>
        </w:rPr>
        <w:tab/>
      </w:r>
      <w:r w:rsidRPr="003F7FAD">
        <w:rPr>
          <w:sz w:val="28"/>
        </w:rPr>
        <w:tab/>
      </w:r>
      <w:r w:rsidRPr="003F7FAD">
        <w:rPr>
          <w:sz w:val="28"/>
        </w:rPr>
        <w:tab/>
        <w:t>IN2=1;</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r w:rsidRPr="003F7FAD">
        <w:rPr>
          <w:sz w:val="28"/>
        </w:rPr>
        <w:tab/>
        <w:t>left=0;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r>
      <w:proofErr w:type="gramStart"/>
      <w:r w:rsidRPr="003F7FAD">
        <w:rPr>
          <w:sz w:val="28"/>
        </w:rPr>
        <w:t>delay(</w:t>
      </w:r>
      <w:proofErr w:type="gramEnd"/>
      <w:r w:rsidRPr="003F7FAD">
        <w:rPr>
          <w:sz w:val="28"/>
        </w:rPr>
        <w:t>2000);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IN1=0;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IN2=0;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IN3=0;</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r w:rsidRPr="003F7FAD">
        <w:rPr>
          <w:sz w:val="28"/>
        </w:rPr>
        <w:tab/>
        <w:t>IN4=0;</w:t>
      </w:r>
    </w:p>
    <w:p w:rsidR="003F7FAD" w:rsidRPr="003F7FAD" w:rsidRDefault="003F7FAD" w:rsidP="003F7FAD">
      <w:pPr>
        <w:pStyle w:val="NormalWeb"/>
        <w:spacing w:after="0" w:line="360" w:lineRule="auto"/>
        <w:jc w:val="both"/>
        <w:rPr>
          <w:sz w:val="28"/>
        </w:rPr>
      </w:pPr>
      <w:r w:rsidRPr="003F7FAD">
        <w:rPr>
          <w:sz w:val="28"/>
        </w:rPr>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t>}</w:t>
      </w:r>
    </w:p>
    <w:p w:rsidR="003F7FAD" w:rsidRPr="003F7FAD" w:rsidRDefault="003F7FAD" w:rsidP="003F7FAD">
      <w:pPr>
        <w:pStyle w:val="NormalWeb"/>
        <w:spacing w:after="0" w:line="360" w:lineRule="auto"/>
        <w:jc w:val="both"/>
        <w:rPr>
          <w:sz w:val="28"/>
        </w:rPr>
      </w:pPr>
      <w:r w:rsidRPr="003F7FAD">
        <w:rPr>
          <w:sz w:val="28"/>
        </w:rPr>
        <w:t>//</w:t>
      </w:r>
      <w:r w:rsidRPr="003F7FAD">
        <w:rPr>
          <w:sz w:val="28"/>
        </w:rPr>
        <w:tab/>
      </w:r>
    </w:p>
    <w:p w:rsidR="00040D03" w:rsidRPr="00C71652" w:rsidRDefault="003F7FAD" w:rsidP="003F7FAD">
      <w:pPr>
        <w:pStyle w:val="NormalWeb"/>
        <w:spacing w:before="0" w:beforeAutospacing="0" w:after="0" w:afterAutospacing="0" w:line="360" w:lineRule="auto"/>
        <w:jc w:val="both"/>
        <w:rPr>
          <w:sz w:val="28"/>
        </w:rPr>
      </w:pPr>
      <w:r w:rsidRPr="003F7FAD">
        <w:rPr>
          <w:sz w:val="28"/>
        </w:rPr>
        <w:t>}</w:t>
      </w: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sz w:val="28"/>
        </w:rPr>
      </w:pPr>
    </w:p>
    <w:p w:rsidR="00040D03" w:rsidRPr="00C71652" w:rsidRDefault="00040D03" w:rsidP="00040D03">
      <w:pPr>
        <w:pStyle w:val="NormalWeb"/>
        <w:spacing w:before="0" w:beforeAutospacing="0" w:after="0" w:afterAutospacing="0" w:line="360" w:lineRule="auto"/>
        <w:jc w:val="both"/>
        <w:rPr>
          <w:b/>
          <w:sz w:val="32"/>
          <w:szCs w:val="32"/>
        </w:rPr>
      </w:pPr>
      <w:r w:rsidRPr="00C71652">
        <w:rPr>
          <w:b/>
          <w:sz w:val="32"/>
          <w:szCs w:val="32"/>
        </w:rPr>
        <w:t xml:space="preserve">                                            </w:t>
      </w:r>
    </w:p>
    <w:p w:rsidR="00040D03" w:rsidRPr="00C71652" w:rsidRDefault="00040D03" w:rsidP="00040D03">
      <w:pPr>
        <w:pStyle w:val="NormalWeb"/>
        <w:spacing w:before="0" w:beforeAutospacing="0" w:after="0" w:afterAutospacing="0" w:line="360" w:lineRule="auto"/>
        <w:jc w:val="both"/>
        <w:rPr>
          <w:b/>
          <w:sz w:val="32"/>
          <w:szCs w:val="32"/>
        </w:rPr>
      </w:pPr>
    </w:p>
    <w:p w:rsidR="00040D03" w:rsidRPr="00C71652" w:rsidRDefault="00040D03" w:rsidP="00040D03">
      <w:pPr>
        <w:pStyle w:val="NormalWeb"/>
        <w:spacing w:before="0" w:beforeAutospacing="0" w:after="0" w:afterAutospacing="0" w:line="360" w:lineRule="auto"/>
        <w:jc w:val="both"/>
        <w:rPr>
          <w:b/>
          <w:sz w:val="32"/>
          <w:szCs w:val="32"/>
        </w:rPr>
      </w:pPr>
    </w:p>
    <w:p w:rsidR="0008497E" w:rsidRDefault="00040D03" w:rsidP="00040D03">
      <w:pPr>
        <w:pStyle w:val="Heading1"/>
        <w:rPr>
          <w:rFonts w:ascii="Times New Roman" w:eastAsia="Times New Roman" w:hAnsi="Times New Roman" w:cs="Times New Roman"/>
          <w:b w:val="0"/>
          <w:bCs w:val="0"/>
          <w:color w:val="auto"/>
          <w:szCs w:val="24"/>
          <w:lang w:val="en-IN" w:eastAsia="en-IN"/>
        </w:rPr>
      </w:pPr>
      <w:r w:rsidRPr="00C71652">
        <w:rPr>
          <w:rFonts w:ascii="Times New Roman" w:eastAsia="Times New Roman" w:hAnsi="Times New Roman" w:cs="Times New Roman"/>
          <w:b w:val="0"/>
          <w:bCs w:val="0"/>
          <w:color w:val="auto"/>
          <w:szCs w:val="24"/>
          <w:lang w:val="en-IN" w:eastAsia="en-IN"/>
        </w:rPr>
        <w:t xml:space="preserve">                                      </w:t>
      </w:r>
    </w:p>
    <w:p w:rsidR="0008497E" w:rsidRDefault="0008497E" w:rsidP="0008497E">
      <w:pPr>
        <w:rPr>
          <w:sz w:val="28"/>
          <w:lang w:val="en-IN" w:eastAsia="en-IN"/>
        </w:rPr>
      </w:pPr>
      <w:r>
        <w:rPr>
          <w:lang w:val="en-IN" w:eastAsia="en-IN"/>
        </w:rPr>
        <w:br w:type="page"/>
      </w:r>
    </w:p>
    <w:p w:rsidR="00040D03" w:rsidRPr="00C71652" w:rsidRDefault="00040D03" w:rsidP="00040D03">
      <w:pPr>
        <w:pStyle w:val="Heading1"/>
        <w:rPr>
          <w:rFonts w:ascii="Times New Roman" w:eastAsia="Times New Roman" w:hAnsi="Times New Roman" w:cs="Times New Roman"/>
          <w:b w:val="0"/>
          <w:bCs w:val="0"/>
          <w:color w:val="auto"/>
          <w:u w:val="single"/>
          <w:lang w:val="en-IN" w:eastAsia="en-IN"/>
        </w:rPr>
      </w:pPr>
      <w:r w:rsidRPr="00C71652">
        <w:rPr>
          <w:rFonts w:ascii="Times New Roman" w:eastAsia="Times New Roman" w:hAnsi="Times New Roman" w:cs="Times New Roman"/>
          <w:b w:val="0"/>
          <w:bCs w:val="0"/>
          <w:color w:val="auto"/>
          <w:szCs w:val="24"/>
          <w:lang w:val="en-IN" w:eastAsia="en-IN"/>
        </w:rPr>
        <w:lastRenderedPageBreak/>
        <w:t xml:space="preserve">   </w:t>
      </w:r>
      <w:r w:rsidR="000B5002" w:rsidRPr="00C71652">
        <w:rPr>
          <w:rFonts w:ascii="Times New Roman" w:eastAsia="Times New Roman" w:hAnsi="Times New Roman" w:cs="Times New Roman"/>
          <w:bCs w:val="0"/>
          <w:color w:val="auto"/>
          <w:u w:val="single"/>
          <w:lang w:val="en-IN" w:eastAsia="en-IN"/>
        </w:rPr>
        <w:t>9.1 PROGRAM CODE</w:t>
      </w:r>
    </w:p>
    <w:p w:rsidR="00040D03" w:rsidRPr="00C71652" w:rsidRDefault="00040D03" w:rsidP="00040D03">
      <w:pPr>
        <w:rPr>
          <w:rFonts w:ascii="Times New Roman" w:hAnsi="Times New Roman"/>
        </w:rPr>
      </w:pP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 xml:space="preserve">Click on the </w:t>
      </w:r>
      <w:proofErr w:type="spellStart"/>
      <w:r w:rsidRPr="00C71652">
        <w:rPr>
          <w:rFonts w:ascii="Times New Roman" w:hAnsi="Times New Roman"/>
          <w:sz w:val="24"/>
          <w:szCs w:val="24"/>
        </w:rPr>
        <w:t>Keil</w:t>
      </w:r>
      <w:proofErr w:type="spellEnd"/>
      <w:r w:rsidRPr="00C71652">
        <w:rPr>
          <w:rFonts w:ascii="Times New Roman" w:hAnsi="Times New Roman"/>
          <w:sz w:val="24"/>
          <w:szCs w:val="24"/>
        </w:rPr>
        <w:t xml:space="preserve"> Vision Icon on Desktop</w:t>
      </w: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The  following fig will appear</w:t>
      </w: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14800" cy="2743200"/>
            <wp:effectExtent l="19050" t="0" r="0" b="0"/>
            <wp:docPr id="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cstate="print"/>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040D03" w:rsidRPr="00C71652" w:rsidRDefault="00040D03" w:rsidP="00040D03">
      <w:pPr>
        <w:ind w:left="360"/>
        <w:jc w:val="center"/>
        <w:rPr>
          <w:rFonts w:ascii="Times New Roman" w:hAnsi="Times New Roman"/>
        </w:rPr>
      </w:pP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Click on the Project menu from the title bar</w:t>
      </w: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Then Click on New Project</w:t>
      </w: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91000" cy="262890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cstate="print"/>
                    <a:srcRect/>
                    <a:stretch>
                      <a:fillRect/>
                    </a:stretch>
                  </pic:blipFill>
                  <pic:spPr bwMode="auto">
                    <a:xfrm>
                      <a:off x="0" y="0"/>
                      <a:ext cx="4191000" cy="2628900"/>
                    </a:xfrm>
                    <a:prstGeom prst="rect">
                      <a:avLst/>
                    </a:prstGeom>
                    <a:noFill/>
                    <a:ln w="9525">
                      <a:noFill/>
                      <a:miter lim="800000"/>
                      <a:headEnd/>
                      <a:tailEnd/>
                    </a:ln>
                  </pic:spPr>
                </pic:pic>
              </a:graphicData>
            </a:graphic>
          </wp:inline>
        </w:drawing>
      </w:r>
    </w:p>
    <w:p w:rsidR="00040D03" w:rsidRPr="00C71652" w:rsidRDefault="00040D03" w:rsidP="00040D03">
      <w:pPr>
        <w:ind w:left="360"/>
        <w:jc w:val="center"/>
        <w:rPr>
          <w:rFonts w:ascii="Times New Roman" w:hAnsi="Times New Roman"/>
        </w:rPr>
      </w:pPr>
    </w:p>
    <w:p w:rsidR="00040D03" w:rsidRPr="00C71652" w:rsidRDefault="00040D03" w:rsidP="003E6389">
      <w:pPr>
        <w:numPr>
          <w:ilvl w:val="0"/>
          <w:numId w:val="15"/>
        </w:numPr>
        <w:spacing w:after="0" w:line="240" w:lineRule="auto"/>
        <w:rPr>
          <w:rFonts w:ascii="Times New Roman" w:hAnsi="Times New Roman"/>
          <w:sz w:val="24"/>
          <w:szCs w:val="28"/>
        </w:rPr>
      </w:pPr>
      <w:r w:rsidRPr="00C71652">
        <w:rPr>
          <w:rFonts w:ascii="Times New Roman" w:hAnsi="Times New Roman"/>
          <w:sz w:val="24"/>
          <w:szCs w:val="28"/>
        </w:rPr>
        <w:lastRenderedPageBreak/>
        <w:t>Save the Project by typing suitable project name with no extension in u r own folder sited in either C:\ or D:\</w:t>
      </w:r>
    </w:p>
    <w:p w:rsidR="00040D03" w:rsidRPr="00C71652" w:rsidRDefault="00040D03" w:rsidP="00040D03">
      <w:pPr>
        <w:ind w:left="360"/>
        <w:jc w:val="center"/>
        <w:rPr>
          <w:rFonts w:ascii="Times New Roman" w:hAnsi="Times New Roman"/>
          <w:sz w:val="20"/>
        </w:rPr>
      </w:pP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14800" cy="3143250"/>
            <wp:effectExtent l="19050" t="0" r="0" b="0"/>
            <wp:docPr id="1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2" cstate="print"/>
                    <a:srcRect/>
                    <a:stretch>
                      <a:fillRect/>
                    </a:stretch>
                  </pic:blipFill>
                  <pic:spPr bwMode="auto">
                    <a:xfrm>
                      <a:off x="0" y="0"/>
                      <a:ext cx="4114800" cy="3143250"/>
                    </a:xfrm>
                    <a:prstGeom prst="rect">
                      <a:avLst/>
                    </a:prstGeom>
                    <a:noFill/>
                    <a:ln w="9525">
                      <a:noFill/>
                      <a:miter lim="800000"/>
                      <a:headEnd/>
                      <a:tailEnd/>
                    </a:ln>
                  </pic:spPr>
                </pic:pic>
              </a:graphicData>
            </a:graphic>
          </wp:inline>
        </w:drawing>
      </w:r>
    </w:p>
    <w:p w:rsidR="00040D03" w:rsidRPr="00C71652" w:rsidRDefault="00040D03" w:rsidP="00040D03">
      <w:pPr>
        <w:ind w:left="360"/>
        <w:jc w:val="center"/>
        <w:rPr>
          <w:rFonts w:ascii="Times New Roman" w:hAnsi="Times New Roman"/>
        </w:rPr>
      </w:pPr>
    </w:p>
    <w:p w:rsidR="00040D03" w:rsidRPr="00C71652" w:rsidRDefault="00040D03" w:rsidP="003E6389">
      <w:pPr>
        <w:numPr>
          <w:ilvl w:val="0"/>
          <w:numId w:val="15"/>
        </w:numPr>
        <w:spacing w:after="0" w:line="360" w:lineRule="auto"/>
        <w:rPr>
          <w:rFonts w:ascii="Times New Roman" w:hAnsi="Times New Roman"/>
          <w:sz w:val="24"/>
          <w:szCs w:val="28"/>
        </w:rPr>
      </w:pPr>
      <w:r w:rsidRPr="00C71652">
        <w:rPr>
          <w:rFonts w:ascii="Times New Roman" w:hAnsi="Times New Roman"/>
          <w:sz w:val="24"/>
          <w:szCs w:val="28"/>
        </w:rPr>
        <w:t xml:space="preserve">Then Click on </w:t>
      </w:r>
      <w:proofErr w:type="gramStart"/>
      <w:r w:rsidRPr="00C71652">
        <w:rPr>
          <w:rFonts w:ascii="Times New Roman" w:hAnsi="Times New Roman"/>
          <w:sz w:val="24"/>
          <w:szCs w:val="28"/>
        </w:rPr>
        <w:t>Save</w:t>
      </w:r>
      <w:proofErr w:type="gramEnd"/>
      <w:r w:rsidRPr="00C71652">
        <w:rPr>
          <w:rFonts w:ascii="Times New Roman" w:hAnsi="Times New Roman"/>
          <w:sz w:val="24"/>
          <w:szCs w:val="28"/>
        </w:rPr>
        <w:t xml:space="preserve"> button above.</w:t>
      </w:r>
    </w:p>
    <w:p w:rsidR="00040D03" w:rsidRPr="00C71652" w:rsidRDefault="00040D03" w:rsidP="003E6389">
      <w:pPr>
        <w:numPr>
          <w:ilvl w:val="0"/>
          <w:numId w:val="15"/>
        </w:numPr>
        <w:spacing w:after="0" w:line="360" w:lineRule="auto"/>
        <w:rPr>
          <w:rFonts w:ascii="Times New Roman" w:hAnsi="Times New Roman"/>
          <w:sz w:val="24"/>
          <w:szCs w:val="28"/>
        </w:rPr>
      </w:pPr>
      <w:r w:rsidRPr="00C71652">
        <w:rPr>
          <w:rFonts w:ascii="Times New Roman" w:hAnsi="Times New Roman"/>
          <w:sz w:val="24"/>
          <w:szCs w:val="28"/>
        </w:rPr>
        <w:t xml:space="preserve">Select the component for u r project. </w:t>
      </w:r>
      <w:proofErr w:type="gramStart"/>
      <w:r w:rsidRPr="00C71652">
        <w:rPr>
          <w:rFonts w:ascii="Times New Roman" w:hAnsi="Times New Roman"/>
          <w:sz w:val="24"/>
          <w:szCs w:val="28"/>
        </w:rPr>
        <w:t>i.e</w:t>
      </w:r>
      <w:proofErr w:type="gramEnd"/>
      <w:r w:rsidRPr="00C71652">
        <w:rPr>
          <w:rFonts w:ascii="Times New Roman" w:hAnsi="Times New Roman"/>
          <w:sz w:val="24"/>
          <w:szCs w:val="28"/>
        </w:rPr>
        <w:t>. Atmel……</w:t>
      </w:r>
    </w:p>
    <w:p w:rsidR="00040D03" w:rsidRPr="00C71652" w:rsidRDefault="00040D03" w:rsidP="003E6389">
      <w:pPr>
        <w:numPr>
          <w:ilvl w:val="0"/>
          <w:numId w:val="15"/>
        </w:numPr>
        <w:spacing w:after="0" w:line="360" w:lineRule="auto"/>
        <w:rPr>
          <w:rFonts w:ascii="Times New Roman" w:hAnsi="Times New Roman"/>
          <w:sz w:val="28"/>
          <w:szCs w:val="28"/>
        </w:rPr>
      </w:pPr>
      <w:r w:rsidRPr="00C71652">
        <w:rPr>
          <w:rFonts w:ascii="Times New Roman" w:hAnsi="Times New Roman"/>
          <w:sz w:val="24"/>
          <w:szCs w:val="28"/>
        </w:rPr>
        <w:t xml:space="preserve">Click on the + Symbol beside of Atmel </w:t>
      </w: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14800" cy="2743200"/>
            <wp:effectExtent l="19050" t="0" r="0" b="0"/>
            <wp:docPr id="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3" cstate="print"/>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040D03" w:rsidRPr="00C71652" w:rsidRDefault="00040D03" w:rsidP="003E6389">
      <w:pPr>
        <w:numPr>
          <w:ilvl w:val="0"/>
          <w:numId w:val="15"/>
        </w:numPr>
        <w:spacing w:after="0" w:line="240" w:lineRule="auto"/>
        <w:rPr>
          <w:rFonts w:ascii="Times New Roman" w:hAnsi="Times New Roman"/>
          <w:sz w:val="24"/>
          <w:szCs w:val="28"/>
        </w:rPr>
      </w:pPr>
      <w:r w:rsidRPr="00C71652">
        <w:rPr>
          <w:rFonts w:ascii="Times New Roman" w:hAnsi="Times New Roman"/>
          <w:sz w:val="24"/>
          <w:szCs w:val="28"/>
        </w:rPr>
        <w:lastRenderedPageBreak/>
        <w:t>Select AT89C51 as shown below</w:t>
      </w: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91000" cy="2800350"/>
            <wp:effectExtent l="19050" t="0" r="0" b="0"/>
            <wp:docPr id="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4" cstate="print"/>
                    <a:srcRect/>
                    <a:stretch>
                      <a:fillRect/>
                    </a:stretch>
                  </pic:blipFill>
                  <pic:spPr bwMode="auto">
                    <a:xfrm>
                      <a:off x="0" y="0"/>
                      <a:ext cx="4191000" cy="2800350"/>
                    </a:xfrm>
                    <a:prstGeom prst="rect">
                      <a:avLst/>
                    </a:prstGeom>
                    <a:noFill/>
                    <a:ln w="9525">
                      <a:noFill/>
                      <a:miter lim="800000"/>
                      <a:headEnd/>
                      <a:tailEnd/>
                    </a:ln>
                  </pic:spPr>
                </pic:pic>
              </a:graphicData>
            </a:graphic>
          </wp:inline>
        </w:drawing>
      </w:r>
    </w:p>
    <w:p w:rsidR="00040D03" w:rsidRPr="00C71652" w:rsidRDefault="00040D03" w:rsidP="00040D03">
      <w:pPr>
        <w:spacing w:line="360" w:lineRule="auto"/>
        <w:ind w:left="360"/>
        <w:rPr>
          <w:rFonts w:ascii="Times New Roman" w:hAnsi="Times New Roman"/>
        </w:rPr>
      </w:pPr>
    </w:p>
    <w:p w:rsidR="00040D03" w:rsidRPr="00C71652" w:rsidRDefault="00040D03" w:rsidP="003E6389">
      <w:pPr>
        <w:numPr>
          <w:ilvl w:val="0"/>
          <w:numId w:val="15"/>
        </w:numPr>
        <w:spacing w:after="0" w:line="360" w:lineRule="auto"/>
        <w:rPr>
          <w:rFonts w:ascii="Times New Roman" w:hAnsi="Times New Roman"/>
          <w:sz w:val="24"/>
          <w:szCs w:val="28"/>
        </w:rPr>
      </w:pPr>
      <w:r w:rsidRPr="00C71652">
        <w:rPr>
          <w:rFonts w:ascii="Times New Roman" w:hAnsi="Times New Roman"/>
          <w:sz w:val="24"/>
          <w:szCs w:val="28"/>
        </w:rPr>
        <w:t>Then Click on “OK”</w:t>
      </w:r>
    </w:p>
    <w:p w:rsidR="00040D03" w:rsidRPr="00C71652" w:rsidRDefault="00040D03" w:rsidP="003E6389">
      <w:pPr>
        <w:numPr>
          <w:ilvl w:val="0"/>
          <w:numId w:val="15"/>
        </w:numPr>
        <w:spacing w:after="0" w:line="360" w:lineRule="auto"/>
        <w:rPr>
          <w:rFonts w:ascii="Times New Roman" w:hAnsi="Times New Roman"/>
          <w:sz w:val="24"/>
          <w:szCs w:val="28"/>
        </w:rPr>
      </w:pPr>
      <w:r w:rsidRPr="00C71652">
        <w:rPr>
          <w:rFonts w:ascii="Times New Roman" w:hAnsi="Times New Roman"/>
          <w:sz w:val="24"/>
          <w:szCs w:val="28"/>
        </w:rPr>
        <w:t>The Following fig will appear</w:t>
      </w: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343400" cy="2857500"/>
            <wp:effectExtent l="19050" t="0" r="0" b="0"/>
            <wp:docPr id="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343400" cy="2857500"/>
                    </a:xfrm>
                    <a:prstGeom prst="rect">
                      <a:avLst/>
                    </a:prstGeom>
                    <a:noFill/>
                    <a:ln w="9525">
                      <a:noFill/>
                      <a:miter lim="800000"/>
                      <a:headEnd/>
                      <a:tailEnd/>
                    </a:ln>
                  </pic:spPr>
                </pic:pic>
              </a:graphicData>
            </a:graphic>
          </wp:inline>
        </w:drawing>
      </w:r>
    </w:p>
    <w:p w:rsidR="00040D03" w:rsidRPr="00C71652" w:rsidRDefault="00040D03" w:rsidP="00040D03">
      <w:pPr>
        <w:ind w:left="360"/>
        <w:rPr>
          <w:rFonts w:ascii="Times New Roman" w:hAnsi="Times New Roman"/>
        </w:rPr>
      </w:pPr>
    </w:p>
    <w:p w:rsidR="00040D03" w:rsidRPr="00C71652" w:rsidRDefault="007E255F" w:rsidP="003E6389">
      <w:pPr>
        <w:numPr>
          <w:ilvl w:val="0"/>
          <w:numId w:val="15"/>
        </w:numPr>
        <w:spacing w:after="0" w:line="360" w:lineRule="auto"/>
        <w:jc w:val="both"/>
        <w:rPr>
          <w:rFonts w:ascii="Times New Roman" w:hAnsi="Times New Roman"/>
          <w:sz w:val="24"/>
          <w:szCs w:val="28"/>
        </w:rPr>
      </w:pPr>
      <w:r w:rsidRPr="00C71652">
        <w:rPr>
          <w:rFonts w:ascii="Times New Roman" w:hAnsi="Times New Roman"/>
          <w:sz w:val="24"/>
          <w:szCs w:val="28"/>
        </w:rPr>
        <w:t xml:space="preserve">Then Click either YES </w:t>
      </w:r>
      <w:r w:rsidR="00040D03" w:rsidRPr="00C71652">
        <w:rPr>
          <w:rFonts w:ascii="Times New Roman" w:hAnsi="Times New Roman"/>
          <w:sz w:val="24"/>
          <w:szCs w:val="28"/>
        </w:rPr>
        <w:t>or NO………mostly “NO”.</w:t>
      </w:r>
    </w:p>
    <w:p w:rsidR="00040D03" w:rsidRPr="00C71652" w:rsidRDefault="00040D03" w:rsidP="003E6389">
      <w:pPr>
        <w:numPr>
          <w:ilvl w:val="0"/>
          <w:numId w:val="15"/>
        </w:numPr>
        <w:spacing w:after="0" w:line="360" w:lineRule="auto"/>
        <w:jc w:val="both"/>
        <w:rPr>
          <w:rFonts w:ascii="Times New Roman" w:hAnsi="Times New Roman"/>
          <w:sz w:val="24"/>
          <w:szCs w:val="28"/>
        </w:rPr>
      </w:pPr>
      <w:r w:rsidRPr="00C71652">
        <w:rPr>
          <w:rFonts w:ascii="Times New Roman" w:hAnsi="Times New Roman"/>
          <w:sz w:val="24"/>
          <w:szCs w:val="28"/>
        </w:rPr>
        <w:t>Now your project is ready to USE.</w:t>
      </w:r>
    </w:p>
    <w:p w:rsidR="00040D03" w:rsidRPr="00C71652" w:rsidRDefault="00040D03" w:rsidP="003E6389">
      <w:pPr>
        <w:numPr>
          <w:ilvl w:val="0"/>
          <w:numId w:val="15"/>
        </w:numPr>
        <w:spacing w:after="0" w:line="360" w:lineRule="auto"/>
        <w:jc w:val="both"/>
        <w:rPr>
          <w:rFonts w:ascii="Times New Roman" w:hAnsi="Times New Roman"/>
          <w:sz w:val="24"/>
          <w:szCs w:val="28"/>
        </w:rPr>
      </w:pPr>
      <w:r w:rsidRPr="00C71652">
        <w:rPr>
          <w:rFonts w:ascii="Times New Roman" w:hAnsi="Times New Roman"/>
          <w:sz w:val="24"/>
          <w:szCs w:val="28"/>
        </w:rPr>
        <w:lastRenderedPageBreak/>
        <w:t>Now double click on the Target1, you would get another option “Source group 1” as shown in next page.</w:t>
      </w:r>
    </w:p>
    <w:p w:rsidR="00040D03" w:rsidRPr="00C71652" w:rsidRDefault="00040D03" w:rsidP="00040D03">
      <w:pPr>
        <w:jc w:val="center"/>
        <w:rPr>
          <w:rFonts w:ascii="Times New Roman" w:hAnsi="Times New Roman"/>
        </w:rPr>
      </w:pPr>
      <w:r w:rsidRPr="00C71652">
        <w:rPr>
          <w:rFonts w:ascii="Times New Roman" w:hAnsi="Times New Roman"/>
        </w:rPr>
        <w:object w:dxaOrig="7096" w:dyaOrig="4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75pt;height:225.55pt" o:ole="" fillcolor="window">
            <v:imagedata r:id="rId186" o:title=""/>
          </v:shape>
          <o:OLEObject Type="Embed" ProgID="Word.Picture.8" ShapeID="_x0000_i1025" DrawAspect="Content" ObjectID="_1599904838" r:id="rId187"/>
        </w:object>
      </w:r>
    </w:p>
    <w:p w:rsidR="007E255F" w:rsidRPr="00C71652" w:rsidRDefault="007E255F" w:rsidP="00040D03">
      <w:pPr>
        <w:jc w:val="center"/>
        <w:rPr>
          <w:rFonts w:ascii="Times New Roman" w:hAnsi="Times New Roman"/>
        </w:rPr>
      </w:pPr>
    </w:p>
    <w:p w:rsidR="00040D03" w:rsidRPr="00C71652" w:rsidRDefault="00040D03" w:rsidP="003E6389">
      <w:pPr>
        <w:numPr>
          <w:ilvl w:val="0"/>
          <w:numId w:val="15"/>
        </w:numPr>
        <w:spacing w:after="0" w:line="240" w:lineRule="auto"/>
        <w:rPr>
          <w:rFonts w:ascii="Times New Roman" w:hAnsi="Times New Roman"/>
          <w:sz w:val="24"/>
          <w:szCs w:val="24"/>
        </w:rPr>
      </w:pPr>
      <w:r w:rsidRPr="00C71652">
        <w:rPr>
          <w:rFonts w:ascii="Times New Roman" w:hAnsi="Times New Roman"/>
          <w:sz w:val="24"/>
          <w:szCs w:val="24"/>
        </w:rPr>
        <w:t>Click on the file option from menu bar and select “new”.</w:t>
      </w:r>
    </w:p>
    <w:p w:rsidR="00040D03" w:rsidRPr="00C71652" w:rsidRDefault="00040D03" w:rsidP="00040D03">
      <w:pPr>
        <w:rPr>
          <w:rFonts w:ascii="Times New Roman" w:hAnsi="Times New Roman"/>
          <w:sz w:val="24"/>
          <w:szCs w:val="24"/>
        </w:rPr>
      </w:pP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343400" cy="3000375"/>
            <wp:effectExtent l="19050" t="0" r="0" b="0"/>
            <wp:docPr id="1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4343400" cy="3000375"/>
                    </a:xfrm>
                    <a:prstGeom prst="rect">
                      <a:avLst/>
                    </a:prstGeom>
                    <a:noFill/>
                    <a:ln w="9525">
                      <a:noFill/>
                      <a:miter lim="800000"/>
                      <a:headEnd/>
                      <a:tailEnd/>
                    </a:ln>
                  </pic:spPr>
                </pic:pic>
              </a:graphicData>
            </a:graphic>
          </wp:inline>
        </w:drawing>
      </w:r>
    </w:p>
    <w:p w:rsidR="007E255F" w:rsidRPr="00C71652" w:rsidRDefault="007E255F" w:rsidP="00040D03">
      <w:pPr>
        <w:ind w:left="360"/>
        <w:jc w:val="center"/>
        <w:rPr>
          <w:rFonts w:ascii="Times New Roman" w:hAnsi="Times New Roman"/>
        </w:rPr>
      </w:pP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lastRenderedPageBreak/>
        <w:t>The next screen will be as shown in next page, and just maximize it by double clicking on its blue boarder.</w:t>
      </w:r>
    </w:p>
    <w:p w:rsidR="00040D03" w:rsidRPr="00C71652" w:rsidRDefault="00040D03" w:rsidP="00040D03">
      <w:pPr>
        <w:spacing w:line="360" w:lineRule="auto"/>
        <w:ind w:left="360"/>
        <w:jc w:val="center"/>
        <w:rPr>
          <w:rFonts w:ascii="Times New Roman" w:hAnsi="Times New Roman"/>
        </w:rPr>
      </w:pPr>
      <w:r w:rsidRPr="00C71652">
        <w:rPr>
          <w:rFonts w:ascii="Times New Roman" w:hAnsi="Times New Roman"/>
          <w:noProof/>
        </w:rPr>
        <w:drawing>
          <wp:inline distT="0" distB="0" distL="0" distR="0">
            <wp:extent cx="3962400" cy="2628900"/>
            <wp:effectExtent l="19050" t="0" r="0" b="0"/>
            <wp:docPr id="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9" cstate="print"/>
                    <a:srcRect/>
                    <a:stretch>
                      <a:fillRect/>
                    </a:stretch>
                  </pic:blipFill>
                  <pic:spPr bwMode="auto">
                    <a:xfrm>
                      <a:off x="0" y="0"/>
                      <a:ext cx="3962400" cy="2628900"/>
                    </a:xfrm>
                    <a:prstGeom prst="rect">
                      <a:avLst/>
                    </a:prstGeom>
                    <a:noFill/>
                    <a:ln w="9525">
                      <a:noFill/>
                      <a:miter lim="800000"/>
                      <a:headEnd/>
                      <a:tailEnd/>
                    </a:ln>
                  </pic:spPr>
                </pic:pic>
              </a:graphicData>
            </a:graphic>
          </wp:inline>
        </w:drawing>
      </w: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Now start writing program in either in “EMBEDDED C” or “ASM”.</w:t>
      </w:r>
    </w:p>
    <w:p w:rsidR="00040D03" w:rsidRPr="00C71652" w:rsidRDefault="00040D03" w:rsidP="003E6389">
      <w:pPr>
        <w:numPr>
          <w:ilvl w:val="0"/>
          <w:numId w:val="15"/>
        </w:numPr>
        <w:spacing w:after="0" w:line="360" w:lineRule="auto"/>
        <w:rPr>
          <w:rFonts w:ascii="Times New Roman" w:hAnsi="Times New Roman"/>
          <w:sz w:val="24"/>
          <w:szCs w:val="24"/>
        </w:rPr>
      </w:pPr>
      <w:r w:rsidRPr="00C71652">
        <w:rPr>
          <w:rFonts w:ascii="Times New Roman" w:hAnsi="Times New Roman"/>
          <w:sz w:val="24"/>
          <w:szCs w:val="24"/>
        </w:rPr>
        <w:t xml:space="preserve">For a program written in Assembly, then save it with extension “. </w:t>
      </w:r>
      <w:proofErr w:type="spellStart"/>
      <w:r w:rsidRPr="00C71652">
        <w:rPr>
          <w:rFonts w:ascii="Times New Roman" w:hAnsi="Times New Roman"/>
          <w:sz w:val="24"/>
          <w:szCs w:val="24"/>
        </w:rPr>
        <w:t>asm</w:t>
      </w:r>
      <w:proofErr w:type="spellEnd"/>
      <w:r w:rsidRPr="00C71652">
        <w:rPr>
          <w:rFonts w:ascii="Times New Roman" w:hAnsi="Times New Roman"/>
          <w:sz w:val="24"/>
          <w:szCs w:val="24"/>
        </w:rPr>
        <w:t>”  and  for “EMBEDDED C” based program save it with extension “ .C”</w:t>
      </w:r>
    </w:p>
    <w:p w:rsidR="00040D03" w:rsidRPr="00C71652" w:rsidRDefault="00040D03" w:rsidP="00040D03">
      <w:pPr>
        <w:ind w:left="360"/>
        <w:rPr>
          <w:rFonts w:ascii="Times New Roman" w:hAnsi="Times New Roman"/>
        </w:rPr>
      </w:pPr>
    </w:p>
    <w:p w:rsidR="00040D03" w:rsidRPr="00C71652" w:rsidRDefault="00040D03" w:rsidP="00040D03">
      <w:pPr>
        <w:ind w:left="360"/>
        <w:jc w:val="center"/>
        <w:rPr>
          <w:rFonts w:ascii="Times New Roman" w:hAnsi="Times New Roman"/>
        </w:rPr>
      </w:pPr>
      <w:r w:rsidRPr="00C71652">
        <w:rPr>
          <w:rFonts w:ascii="Times New Roman" w:hAnsi="Times New Roman"/>
          <w:noProof/>
        </w:rPr>
        <w:drawing>
          <wp:inline distT="0" distB="0" distL="0" distR="0">
            <wp:extent cx="4114800" cy="3257550"/>
            <wp:effectExtent l="19050" t="0" r="0" b="0"/>
            <wp:docPr id="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0" cstate="print"/>
                    <a:srcRect/>
                    <a:stretch>
                      <a:fillRect/>
                    </a:stretch>
                  </pic:blipFill>
                  <pic:spPr bwMode="auto">
                    <a:xfrm>
                      <a:off x="0" y="0"/>
                      <a:ext cx="4114800" cy="3257550"/>
                    </a:xfrm>
                    <a:prstGeom prst="rect">
                      <a:avLst/>
                    </a:prstGeom>
                    <a:noFill/>
                    <a:ln w="9525">
                      <a:noFill/>
                      <a:miter lim="800000"/>
                      <a:headEnd/>
                      <a:tailEnd/>
                    </a:ln>
                  </pic:spPr>
                </pic:pic>
              </a:graphicData>
            </a:graphic>
          </wp:inline>
        </w:drawing>
      </w:r>
    </w:p>
    <w:p w:rsidR="00040D03" w:rsidRPr="00C71652" w:rsidRDefault="00040D03" w:rsidP="003E6389">
      <w:pPr>
        <w:pStyle w:val="BodyTextIndent"/>
        <w:numPr>
          <w:ilvl w:val="0"/>
          <w:numId w:val="15"/>
        </w:numPr>
        <w:spacing w:after="0" w:line="360" w:lineRule="auto"/>
        <w:rPr>
          <w:szCs w:val="28"/>
        </w:rPr>
      </w:pPr>
      <w:r w:rsidRPr="00C71652">
        <w:rPr>
          <w:szCs w:val="28"/>
        </w:rPr>
        <w:lastRenderedPageBreak/>
        <w:t>Now right click on Source group 1 and click on “</w:t>
      </w:r>
      <w:r w:rsidRPr="00C71652">
        <w:rPr>
          <w:bCs/>
          <w:szCs w:val="28"/>
        </w:rPr>
        <w:t>Add files to Group Source</w:t>
      </w:r>
      <w:r w:rsidRPr="00C71652">
        <w:rPr>
          <w:szCs w:val="28"/>
        </w:rPr>
        <w:t>”.</w:t>
      </w:r>
    </w:p>
    <w:p w:rsidR="00040D03" w:rsidRPr="00C71652" w:rsidRDefault="00040D03" w:rsidP="00040D03">
      <w:pPr>
        <w:pStyle w:val="BodyTextIndent"/>
        <w:rPr>
          <w:sz w:val="28"/>
          <w:szCs w:val="28"/>
        </w:rPr>
      </w:pPr>
    </w:p>
    <w:p w:rsidR="00040D03" w:rsidRPr="00C71652" w:rsidRDefault="00040D03" w:rsidP="00040D03">
      <w:pPr>
        <w:pStyle w:val="BodyTextIndent"/>
        <w:jc w:val="center"/>
      </w:pPr>
      <w:r w:rsidRPr="00C71652">
        <w:rPr>
          <w:noProof/>
        </w:rPr>
        <w:drawing>
          <wp:inline distT="0" distB="0" distL="0" distR="0">
            <wp:extent cx="3962400" cy="2628900"/>
            <wp:effectExtent l="19050" t="0" r="0" b="0"/>
            <wp:docPr id="1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cstate="print"/>
                    <a:srcRect/>
                    <a:stretch>
                      <a:fillRect/>
                    </a:stretch>
                  </pic:blipFill>
                  <pic:spPr bwMode="auto">
                    <a:xfrm>
                      <a:off x="0" y="0"/>
                      <a:ext cx="3962400" cy="2628900"/>
                    </a:xfrm>
                    <a:prstGeom prst="rect">
                      <a:avLst/>
                    </a:prstGeom>
                    <a:noFill/>
                    <a:ln w="9525">
                      <a:noFill/>
                      <a:miter lim="800000"/>
                      <a:headEnd/>
                      <a:tailEnd/>
                    </a:ln>
                  </pic:spPr>
                </pic:pic>
              </a:graphicData>
            </a:graphic>
          </wp:inline>
        </w:drawing>
      </w:r>
    </w:p>
    <w:p w:rsidR="00040D03" w:rsidRPr="00C71652" w:rsidRDefault="00040D03" w:rsidP="00040D03">
      <w:pPr>
        <w:pStyle w:val="BodyTextIndent"/>
        <w:jc w:val="center"/>
      </w:pPr>
    </w:p>
    <w:p w:rsidR="00040D03" w:rsidRPr="00C71652" w:rsidRDefault="00040D03" w:rsidP="00040D03">
      <w:pPr>
        <w:pStyle w:val="BodyTextIndent"/>
      </w:pPr>
    </w:p>
    <w:p w:rsidR="00040D03" w:rsidRPr="00C71652" w:rsidRDefault="00040D03" w:rsidP="003E6389">
      <w:pPr>
        <w:pStyle w:val="BodyTextIndent"/>
        <w:numPr>
          <w:ilvl w:val="0"/>
          <w:numId w:val="15"/>
        </w:numPr>
        <w:spacing w:after="0" w:line="360" w:lineRule="auto"/>
        <w:rPr>
          <w:szCs w:val="28"/>
        </w:rPr>
      </w:pPr>
      <w:r w:rsidRPr="00C71652">
        <w:rPr>
          <w:szCs w:val="28"/>
        </w:rPr>
        <w:t>Now you will get another window, on which by default “EMBEDDED C” files will appear.</w:t>
      </w:r>
    </w:p>
    <w:p w:rsidR="00040D03" w:rsidRPr="00C71652" w:rsidRDefault="00040D03" w:rsidP="00040D03">
      <w:pPr>
        <w:pStyle w:val="BodyTextIndent"/>
      </w:pPr>
    </w:p>
    <w:p w:rsidR="00040D03" w:rsidRPr="00C71652" w:rsidRDefault="00040D03" w:rsidP="00040D03">
      <w:pPr>
        <w:pStyle w:val="BodyTextIndent"/>
        <w:jc w:val="center"/>
      </w:pPr>
      <w:r w:rsidRPr="00C71652">
        <w:rPr>
          <w:noProof/>
        </w:rPr>
        <w:drawing>
          <wp:inline distT="0" distB="0" distL="0" distR="0">
            <wp:extent cx="4419600" cy="2743200"/>
            <wp:effectExtent l="19050" t="0" r="0" b="0"/>
            <wp:docPr id="1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2" cstate="print"/>
                    <a:srcRect/>
                    <a:stretch>
                      <a:fillRect/>
                    </a:stretch>
                  </pic:blipFill>
                  <pic:spPr bwMode="auto">
                    <a:xfrm>
                      <a:off x="0" y="0"/>
                      <a:ext cx="4419600" cy="2743200"/>
                    </a:xfrm>
                    <a:prstGeom prst="rect">
                      <a:avLst/>
                    </a:prstGeom>
                    <a:noFill/>
                    <a:ln w="9525">
                      <a:noFill/>
                      <a:miter lim="800000"/>
                      <a:headEnd/>
                      <a:tailEnd/>
                    </a:ln>
                  </pic:spPr>
                </pic:pic>
              </a:graphicData>
            </a:graphic>
          </wp:inline>
        </w:drawing>
      </w:r>
    </w:p>
    <w:p w:rsidR="00040D03" w:rsidRPr="00C71652" w:rsidRDefault="00040D03" w:rsidP="00040D03">
      <w:pPr>
        <w:pStyle w:val="BodyTextIndent"/>
      </w:pPr>
    </w:p>
    <w:p w:rsidR="00040D03" w:rsidRPr="00C71652" w:rsidRDefault="00040D03" w:rsidP="003E6389">
      <w:pPr>
        <w:pStyle w:val="BodyTextIndent"/>
        <w:numPr>
          <w:ilvl w:val="0"/>
          <w:numId w:val="15"/>
        </w:numPr>
        <w:spacing w:after="0" w:line="360" w:lineRule="auto"/>
        <w:rPr>
          <w:szCs w:val="28"/>
        </w:rPr>
      </w:pPr>
      <w:r w:rsidRPr="00C71652">
        <w:rPr>
          <w:szCs w:val="28"/>
        </w:rPr>
        <w:t>Now select as per your file extension given while saving the file</w:t>
      </w:r>
    </w:p>
    <w:p w:rsidR="00040D03" w:rsidRPr="00C71652" w:rsidRDefault="00040D03" w:rsidP="003E6389">
      <w:pPr>
        <w:pStyle w:val="BodyTextIndent"/>
        <w:numPr>
          <w:ilvl w:val="0"/>
          <w:numId w:val="15"/>
        </w:numPr>
        <w:spacing w:after="0" w:line="360" w:lineRule="auto"/>
        <w:rPr>
          <w:szCs w:val="28"/>
        </w:rPr>
      </w:pPr>
      <w:r w:rsidRPr="00C71652">
        <w:rPr>
          <w:szCs w:val="28"/>
        </w:rPr>
        <w:lastRenderedPageBreak/>
        <w:t>Click only one time on option “</w:t>
      </w:r>
      <w:r w:rsidRPr="00C71652">
        <w:rPr>
          <w:b/>
          <w:bCs/>
          <w:szCs w:val="28"/>
        </w:rPr>
        <w:t>ADD</w:t>
      </w:r>
      <w:r w:rsidRPr="00C71652">
        <w:rPr>
          <w:szCs w:val="28"/>
        </w:rPr>
        <w:t>”.</w:t>
      </w:r>
    </w:p>
    <w:p w:rsidR="00040D03" w:rsidRPr="00C71652" w:rsidRDefault="00040D03" w:rsidP="003E6389">
      <w:pPr>
        <w:pStyle w:val="BodyTextIndent"/>
        <w:numPr>
          <w:ilvl w:val="0"/>
          <w:numId w:val="15"/>
        </w:numPr>
        <w:spacing w:after="0" w:line="360" w:lineRule="auto"/>
        <w:rPr>
          <w:szCs w:val="28"/>
        </w:rPr>
      </w:pPr>
      <w:r w:rsidRPr="00C71652">
        <w:rPr>
          <w:szCs w:val="28"/>
        </w:rPr>
        <w:t>Now Press function key F7 to compile. Any error will appear if so happen.</w:t>
      </w:r>
    </w:p>
    <w:p w:rsidR="00040D03" w:rsidRPr="00C71652" w:rsidRDefault="00040D03" w:rsidP="00040D03">
      <w:pPr>
        <w:pStyle w:val="BodyTextIndent"/>
        <w:jc w:val="center"/>
      </w:pPr>
      <w:r w:rsidRPr="00C71652">
        <w:rPr>
          <w:noProof/>
        </w:rPr>
        <w:drawing>
          <wp:inline distT="0" distB="0" distL="0" distR="0">
            <wp:extent cx="3962400" cy="2857500"/>
            <wp:effectExtent l="19050" t="0" r="0" b="0"/>
            <wp:docPr id="1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3" cstate="print"/>
                    <a:srcRect/>
                    <a:stretch>
                      <a:fillRect/>
                    </a:stretch>
                  </pic:blipFill>
                  <pic:spPr bwMode="auto">
                    <a:xfrm>
                      <a:off x="0" y="0"/>
                      <a:ext cx="3962400" cy="2857500"/>
                    </a:xfrm>
                    <a:prstGeom prst="rect">
                      <a:avLst/>
                    </a:prstGeom>
                    <a:noFill/>
                    <a:ln w="9525">
                      <a:noFill/>
                      <a:miter lim="800000"/>
                      <a:headEnd/>
                      <a:tailEnd/>
                    </a:ln>
                  </pic:spPr>
                </pic:pic>
              </a:graphicData>
            </a:graphic>
          </wp:inline>
        </w:drawing>
      </w:r>
    </w:p>
    <w:p w:rsidR="00040D03" w:rsidRPr="00C71652" w:rsidRDefault="00040D03" w:rsidP="00040D03">
      <w:pPr>
        <w:pStyle w:val="BodyTextIndent"/>
      </w:pPr>
    </w:p>
    <w:p w:rsidR="00040D03" w:rsidRPr="00C71652" w:rsidRDefault="00040D03" w:rsidP="003E6389">
      <w:pPr>
        <w:pStyle w:val="BodyTextIndent"/>
        <w:numPr>
          <w:ilvl w:val="0"/>
          <w:numId w:val="15"/>
        </w:numPr>
        <w:spacing w:after="0" w:line="360" w:lineRule="auto"/>
      </w:pPr>
      <w:r w:rsidRPr="00C71652">
        <w:t>If the file contains no error, then press Control+F5 simultaneously.</w:t>
      </w:r>
    </w:p>
    <w:p w:rsidR="00040D03" w:rsidRPr="00C71652" w:rsidRDefault="00040D03" w:rsidP="003E6389">
      <w:pPr>
        <w:pStyle w:val="BodyTextIndent"/>
        <w:numPr>
          <w:ilvl w:val="0"/>
          <w:numId w:val="15"/>
        </w:numPr>
        <w:spacing w:after="0" w:line="360" w:lineRule="auto"/>
      </w:pPr>
      <w:r w:rsidRPr="00C71652">
        <w:t>The new window is as follows</w:t>
      </w:r>
    </w:p>
    <w:p w:rsidR="00040D03" w:rsidRPr="00C71652" w:rsidRDefault="00040D03" w:rsidP="00040D03">
      <w:pPr>
        <w:pStyle w:val="BodyTextIndent"/>
      </w:pPr>
    </w:p>
    <w:p w:rsidR="00040D03" w:rsidRPr="00C71652" w:rsidRDefault="00040D03" w:rsidP="00040D03">
      <w:pPr>
        <w:pStyle w:val="BodyTextIndent"/>
        <w:jc w:val="center"/>
      </w:pPr>
      <w:r w:rsidRPr="00C71652">
        <w:rPr>
          <w:noProof/>
        </w:rPr>
        <w:drawing>
          <wp:inline distT="0" distB="0" distL="0" distR="0">
            <wp:extent cx="3962400" cy="2743200"/>
            <wp:effectExtent l="19050" t="0" r="0" b="0"/>
            <wp:docPr id="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4" cstate="print"/>
                    <a:srcRect/>
                    <a:stretch>
                      <a:fillRect/>
                    </a:stretch>
                  </pic:blipFill>
                  <pic:spPr bwMode="auto">
                    <a:xfrm>
                      <a:off x="0" y="0"/>
                      <a:ext cx="3962400" cy="2743200"/>
                    </a:xfrm>
                    <a:prstGeom prst="rect">
                      <a:avLst/>
                    </a:prstGeom>
                    <a:noFill/>
                    <a:ln w="9525">
                      <a:noFill/>
                      <a:miter lim="800000"/>
                      <a:headEnd/>
                      <a:tailEnd/>
                    </a:ln>
                  </pic:spPr>
                </pic:pic>
              </a:graphicData>
            </a:graphic>
          </wp:inline>
        </w:drawing>
      </w:r>
    </w:p>
    <w:p w:rsidR="00040D03" w:rsidRPr="00C71652" w:rsidRDefault="00040D03" w:rsidP="003E6389">
      <w:pPr>
        <w:pStyle w:val="BodyTextIndent"/>
        <w:numPr>
          <w:ilvl w:val="0"/>
          <w:numId w:val="15"/>
        </w:numPr>
        <w:spacing w:after="0" w:line="360" w:lineRule="auto"/>
        <w:rPr>
          <w:szCs w:val="28"/>
        </w:rPr>
      </w:pPr>
      <w:r w:rsidRPr="00C71652">
        <w:rPr>
          <w:szCs w:val="28"/>
        </w:rPr>
        <w:t>Then Click “OK”.</w:t>
      </w:r>
    </w:p>
    <w:p w:rsidR="00040D03" w:rsidRPr="00C71652" w:rsidRDefault="00040D03" w:rsidP="003E6389">
      <w:pPr>
        <w:pStyle w:val="BodyTextIndent"/>
        <w:numPr>
          <w:ilvl w:val="0"/>
          <w:numId w:val="15"/>
        </w:numPr>
        <w:spacing w:after="0" w:line="360" w:lineRule="auto"/>
        <w:rPr>
          <w:szCs w:val="28"/>
        </w:rPr>
      </w:pPr>
      <w:r w:rsidRPr="00C71652">
        <w:rPr>
          <w:szCs w:val="28"/>
        </w:rPr>
        <w:lastRenderedPageBreak/>
        <w:t>Now click on the Peripherals from menu bar, and check your required port as shown in fig below.</w:t>
      </w:r>
    </w:p>
    <w:p w:rsidR="00040D03" w:rsidRPr="00C71652" w:rsidRDefault="00040D03" w:rsidP="00040D03">
      <w:pPr>
        <w:pStyle w:val="BodyTextIndent"/>
        <w:jc w:val="center"/>
      </w:pPr>
      <w:r w:rsidRPr="00C71652">
        <w:rPr>
          <w:noProof/>
        </w:rPr>
        <w:drawing>
          <wp:inline distT="0" distB="0" distL="0" distR="0">
            <wp:extent cx="3962400" cy="2400300"/>
            <wp:effectExtent l="19050" t="0" r="0" b="0"/>
            <wp:docPr id="1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 cstate="print"/>
                    <a:srcRect/>
                    <a:stretch>
                      <a:fillRect/>
                    </a:stretch>
                  </pic:blipFill>
                  <pic:spPr bwMode="auto">
                    <a:xfrm>
                      <a:off x="0" y="0"/>
                      <a:ext cx="3962400" cy="2400300"/>
                    </a:xfrm>
                    <a:prstGeom prst="rect">
                      <a:avLst/>
                    </a:prstGeom>
                    <a:noFill/>
                    <a:ln w="9525">
                      <a:noFill/>
                      <a:miter lim="800000"/>
                      <a:headEnd/>
                      <a:tailEnd/>
                    </a:ln>
                  </pic:spPr>
                </pic:pic>
              </a:graphicData>
            </a:graphic>
          </wp:inline>
        </w:drawing>
      </w:r>
    </w:p>
    <w:p w:rsidR="00040D03" w:rsidRPr="00C71652" w:rsidRDefault="00040D03" w:rsidP="00040D03">
      <w:pPr>
        <w:pStyle w:val="BodyTextIndent"/>
      </w:pPr>
    </w:p>
    <w:p w:rsidR="00040D03" w:rsidRPr="00C71652" w:rsidRDefault="00040D03" w:rsidP="003E6389">
      <w:pPr>
        <w:pStyle w:val="BodyTextIndent"/>
        <w:numPr>
          <w:ilvl w:val="0"/>
          <w:numId w:val="15"/>
        </w:numPr>
        <w:spacing w:after="0" w:line="360" w:lineRule="auto"/>
        <w:rPr>
          <w:szCs w:val="28"/>
        </w:rPr>
      </w:pPr>
      <w:r w:rsidRPr="00C71652">
        <w:rPr>
          <w:szCs w:val="28"/>
        </w:rPr>
        <w:t>Drag the port a side and click in the program file.</w:t>
      </w:r>
    </w:p>
    <w:p w:rsidR="00040D03" w:rsidRPr="00C71652" w:rsidRDefault="00040D03" w:rsidP="00040D03">
      <w:pPr>
        <w:pStyle w:val="BodyTextIndent"/>
      </w:pPr>
    </w:p>
    <w:p w:rsidR="00040D03" w:rsidRPr="00C71652" w:rsidRDefault="00040D03" w:rsidP="00040D03">
      <w:pPr>
        <w:pStyle w:val="BodyTextIndent"/>
        <w:spacing w:line="360" w:lineRule="auto"/>
        <w:jc w:val="center"/>
        <w:rPr>
          <w:sz w:val="28"/>
          <w:szCs w:val="28"/>
        </w:rPr>
      </w:pPr>
      <w:r w:rsidRPr="00C71652">
        <w:rPr>
          <w:noProof/>
          <w:sz w:val="28"/>
          <w:szCs w:val="28"/>
        </w:rPr>
        <w:drawing>
          <wp:inline distT="0" distB="0" distL="0" distR="0">
            <wp:extent cx="3962400" cy="2914650"/>
            <wp:effectExtent l="19050" t="0" r="0" b="0"/>
            <wp:docPr id="1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6" cstate="print"/>
                    <a:srcRect/>
                    <a:stretch>
                      <a:fillRect/>
                    </a:stretch>
                  </pic:blipFill>
                  <pic:spPr bwMode="auto">
                    <a:xfrm>
                      <a:off x="0" y="0"/>
                      <a:ext cx="3962400" cy="2914650"/>
                    </a:xfrm>
                    <a:prstGeom prst="rect">
                      <a:avLst/>
                    </a:prstGeom>
                    <a:noFill/>
                    <a:ln w="9525">
                      <a:noFill/>
                      <a:miter lim="800000"/>
                      <a:headEnd/>
                      <a:tailEnd/>
                    </a:ln>
                  </pic:spPr>
                </pic:pic>
              </a:graphicData>
            </a:graphic>
          </wp:inline>
        </w:drawing>
      </w:r>
    </w:p>
    <w:p w:rsidR="00040D03" w:rsidRPr="00C71652" w:rsidRDefault="00040D03" w:rsidP="003E6389">
      <w:pPr>
        <w:pStyle w:val="BodyTextIndent"/>
        <w:numPr>
          <w:ilvl w:val="0"/>
          <w:numId w:val="15"/>
        </w:numPr>
        <w:spacing w:after="0" w:line="360" w:lineRule="auto"/>
        <w:rPr>
          <w:szCs w:val="28"/>
        </w:rPr>
      </w:pPr>
      <w:r w:rsidRPr="00C71652">
        <w:rPr>
          <w:szCs w:val="28"/>
        </w:rPr>
        <w:t>Now keep Pressing function key “F11” slowly and observe.</w:t>
      </w:r>
    </w:p>
    <w:p w:rsidR="00040D03" w:rsidRPr="00C71652" w:rsidRDefault="00040D03" w:rsidP="003E6389">
      <w:pPr>
        <w:pStyle w:val="BodyTextIndent"/>
        <w:numPr>
          <w:ilvl w:val="0"/>
          <w:numId w:val="15"/>
        </w:numPr>
        <w:spacing w:after="0" w:line="360" w:lineRule="auto"/>
        <w:rPr>
          <w:szCs w:val="28"/>
        </w:rPr>
      </w:pPr>
      <w:r w:rsidRPr="00C71652">
        <w:rPr>
          <w:szCs w:val="28"/>
        </w:rPr>
        <w:t>You are running your program successfully.</w:t>
      </w:r>
    </w:p>
    <w:p w:rsidR="007E255F" w:rsidRPr="00C71652" w:rsidRDefault="007E255F" w:rsidP="007E255F">
      <w:pPr>
        <w:pStyle w:val="BodyTextIndent"/>
        <w:spacing w:after="0" w:line="360" w:lineRule="auto"/>
        <w:rPr>
          <w:szCs w:val="28"/>
        </w:rPr>
      </w:pPr>
    </w:p>
    <w:p w:rsidR="007E255F" w:rsidRPr="00C71652" w:rsidRDefault="007E255F" w:rsidP="007E255F">
      <w:pPr>
        <w:pStyle w:val="BodyTextIndent"/>
        <w:spacing w:after="0" w:line="360" w:lineRule="auto"/>
        <w:rPr>
          <w:szCs w:val="28"/>
        </w:rPr>
      </w:pPr>
    </w:p>
    <w:p w:rsidR="00B47186" w:rsidRPr="00C71652" w:rsidRDefault="00040D03" w:rsidP="008B3A2D">
      <w:pPr>
        <w:spacing w:line="360" w:lineRule="auto"/>
        <w:ind w:left="720"/>
        <w:rPr>
          <w:rFonts w:ascii="Times New Roman" w:hAnsi="Times New Roman"/>
          <w:b/>
          <w:bCs/>
          <w:sz w:val="32"/>
          <w:szCs w:val="32"/>
          <w:u w:val="single"/>
        </w:rPr>
      </w:pPr>
      <w:r w:rsidRPr="00C71652">
        <w:rPr>
          <w:rFonts w:ascii="Times New Roman" w:hAnsi="Times New Roman"/>
          <w:b/>
          <w:bCs/>
          <w:sz w:val="24"/>
          <w:szCs w:val="28"/>
        </w:rPr>
        <w:lastRenderedPageBreak/>
        <w:t xml:space="preserve">                                   </w:t>
      </w:r>
      <w:r w:rsidR="007E255F" w:rsidRPr="00C71652">
        <w:rPr>
          <w:rFonts w:ascii="Times New Roman" w:hAnsi="Times New Roman"/>
          <w:b/>
          <w:bCs/>
          <w:sz w:val="24"/>
          <w:szCs w:val="28"/>
        </w:rPr>
        <w:tab/>
      </w:r>
      <w:r w:rsidR="007E255F" w:rsidRPr="00C71652">
        <w:rPr>
          <w:rFonts w:ascii="Times New Roman" w:hAnsi="Times New Roman"/>
          <w:b/>
          <w:bCs/>
          <w:sz w:val="24"/>
          <w:szCs w:val="28"/>
        </w:rPr>
        <w:tab/>
      </w:r>
      <w:r w:rsidR="00B47186" w:rsidRPr="00C71652">
        <w:rPr>
          <w:rFonts w:ascii="Times New Roman" w:hAnsi="Times New Roman"/>
          <w:b/>
          <w:bCs/>
          <w:sz w:val="32"/>
          <w:szCs w:val="32"/>
          <w:u w:val="single"/>
        </w:rPr>
        <w:t>10</w:t>
      </w:r>
      <w:proofErr w:type="gramStart"/>
      <w:r w:rsidR="00B47186" w:rsidRPr="00C71652">
        <w:rPr>
          <w:rFonts w:ascii="Times New Roman" w:hAnsi="Times New Roman"/>
          <w:b/>
          <w:bCs/>
          <w:sz w:val="32"/>
          <w:szCs w:val="32"/>
          <w:u w:val="single"/>
        </w:rPr>
        <w:t>.HARDWARE</w:t>
      </w:r>
      <w:proofErr w:type="gramEnd"/>
      <w:r w:rsidR="00B47186" w:rsidRPr="00C71652">
        <w:rPr>
          <w:rFonts w:ascii="Times New Roman" w:hAnsi="Times New Roman"/>
          <w:b/>
          <w:bCs/>
          <w:sz w:val="32"/>
          <w:szCs w:val="32"/>
          <w:u w:val="single"/>
        </w:rPr>
        <w:t xml:space="preserve"> TESTING</w:t>
      </w:r>
    </w:p>
    <w:p w:rsidR="00B47186" w:rsidRPr="00C71652" w:rsidRDefault="00B47186" w:rsidP="007E255F">
      <w:pPr>
        <w:spacing w:after="0" w:line="360" w:lineRule="auto"/>
        <w:jc w:val="both"/>
        <w:rPr>
          <w:rFonts w:ascii="Times New Roman" w:hAnsi="Times New Roman"/>
          <w:b/>
          <w:bCs/>
          <w:sz w:val="24"/>
          <w:szCs w:val="24"/>
        </w:rPr>
      </w:pPr>
    </w:p>
    <w:p w:rsidR="00B47186" w:rsidRPr="00C71652" w:rsidRDefault="00B47186" w:rsidP="007E255F">
      <w:pPr>
        <w:spacing w:after="0" w:line="360" w:lineRule="auto"/>
        <w:jc w:val="both"/>
        <w:rPr>
          <w:rFonts w:ascii="Times New Roman" w:hAnsi="Times New Roman"/>
          <w:b/>
          <w:bCs/>
          <w:sz w:val="28"/>
          <w:szCs w:val="24"/>
        </w:rPr>
      </w:pPr>
      <w:r w:rsidRPr="00C71652">
        <w:rPr>
          <w:rFonts w:ascii="Times New Roman" w:hAnsi="Times New Roman"/>
          <w:b/>
          <w:bCs/>
          <w:sz w:val="28"/>
          <w:szCs w:val="24"/>
        </w:rPr>
        <w:t>10.1 CONTINUITY TEST:</w:t>
      </w:r>
    </w:p>
    <w:p w:rsidR="00B47186" w:rsidRPr="00C71652" w:rsidRDefault="00B47186" w:rsidP="007E255F">
      <w:pPr>
        <w:spacing w:after="0" w:line="360" w:lineRule="auto"/>
        <w:jc w:val="both"/>
        <w:rPr>
          <w:rFonts w:ascii="Times New Roman" w:hAnsi="Times New Roman"/>
          <w:b/>
          <w:bCs/>
          <w:sz w:val="24"/>
          <w:szCs w:val="24"/>
        </w:rPr>
      </w:pPr>
    </w:p>
    <w:p w:rsidR="00B47186" w:rsidRPr="00C71652" w:rsidRDefault="00B47186" w:rsidP="007E255F">
      <w:pPr>
        <w:pStyle w:val="NormalWeb"/>
        <w:spacing w:before="0" w:beforeAutospacing="0" w:after="0" w:afterAutospacing="0" w:line="360" w:lineRule="auto"/>
        <w:ind w:firstLine="720"/>
        <w:jc w:val="both"/>
      </w:pPr>
      <w:r w:rsidRPr="00C71652">
        <w:t xml:space="preserve">In electronics, a </w:t>
      </w:r>
      <w:r w:rsidRPr="00C71652">
        <w:rPr>
          <w:bCs/>
        </w:rPr>
        <w:t>continuity test</w:t>
      </w:r>
      <w:r w:rsidRPr="00C71652">
        <w:t xml:space="preserve"> is the checking of an electric circuit to see if current flows (that it is in fact a complete circuit). A continuity test is performed by placing a small voltage (wired in series with an LED or noise-producing component such as a piezoelectric speaker) across the chosen path. If electron flow is inhibited by broken conductors, damaged components, or excessive resistance, the circuit is "open".</w:t>
      </w:r>
    </w:p>
    <w:p w:rsidR="00B47186" w:rsidRPr="00C71652" w:rsidRDefault="00B47186" w:rsidP="007E255F">
      <w:pPr>
        <w:pStyle w:val="NormalWeb"/>
        <w:spacing w:before="0" w:beforeAutospacing="0" w:after="0" w:afterAutospacing="0" w:line="360" w:lineRule="auto"/>
        <w:ind w:firstLine="720"/>
        <w:jc w:val="both"/>
      </w:pPr>
    </w:p>
    <w:p w:rsidR="00B47186" w:rsidRPr="00C71652" w:rsidRDefault="00B47186" w:rsidP="007E255F">
      <w:pPr>
        <w:pStyle w:val="NormalWeb"/>
        <w:spacing w:before="0" w:beforeAutospacing="0" w:after="0" w:afterAutospacing="0" w:line="360" w:lineRule="auto"/>
        <w:ind w:firstLine="720"/>
        <w:jc w:val="both"/>
      </w:pPr>
      <w:r w:rsidRPr="00C71652">
        <w:t>Devices that can be used to perform continuity tests include multi meters which measure current and specialized continuity testers which are cheaper, more basic devices, generally with a simple light bulb that lights up when current flows.</w:t>
      </w:r>
    </w:p>
    <w:p w:rsidR="00B47186" w:rsidRPr="00C71652" w:rsidRDefault="00B47186" w:rsidP="007E255F">
      <w:pPr>
        <w:pStyle w:val="NormalWeb"/>
        <w:spacing w:before="0" w:beforeAutospacing="0" w:after="0" w:afterAutospacing="0" w:line="360" w:lineRule="auto"/>
        <w:jc w:val="both"/>
      </w:pPr>
      <w:r w:rsidRPr="00C71652">
        <w:t>An important application is the continuity test of a bundle of wires so as to find the two ends belonging to a particular one of these wires; there will be a negligible resistance between the "right" ends, and only between the "right" ends.</w:t>
      </w:r>
    </w:p>
    <w:p w:rsidR="00B47186" w:rsidRPr="00C71652" w:rsidRDefault="00B47186" w:rsidP="007E255F">
      <w:pPr>
        <w:pStyle w:val="NormalWeb"/>
        <w:spacing w:before="0" w:beforeAutospacing="0" w:after="0" w:afterAutospacing="0" w:line="360" w:lineRule="auto"/>
        <w:jc w:val="both"/>
      </w:pPr>
    </w:p>
    <w:p w:rsidR="00B47186" w:rsidRPr="00C71652" w:rsidRDefault="00B47186" w:rsidP="007E255F">
      <w:pPr>
        <w:spacing w:after="0" w:line="360" w:lineRule="auto"/>
        <w:jc w:val="both"/>
        <w:rPr>
          <w:rFonts w:ascii="Times New Roman" w:hAnsi="Times New Roman"/>
          <w:bCs/>
          <w:sz w:val="24"/>
          <w:szCs w:val="24"/>
        </w:rPr>
      </w:pPr>
      <w:r w:rsidRPr="00C71652">
        <w:rPr>
          <w:rFonts w:ascii="Times New Roman" w:hAnsi="Times New Roman"/>
          <w:bCs/>
          <w:sz w:val="24"/>
          <w:szCs w:val="24"/>
        </w:rPr>
        <w:t xml:space="preserve"> </w:t>
      </w:r>
      <w:r w:rsidRPr="00C71652">
        <w:rPr>
          <w:rFonts w:ascii="Times New Roman" w:hAnsi="Times New Roman"/>
          <w:bCs/>
          <w:sz w:val="24"/>
          <w:szCs w:val="24"/>
        </w:rPr>
        <w:tab/>
        <w:t>This test is the performed just after the hardware soldering and configuration has been completed. This test aims at finding any electrical open paths in the circuit after the soldering. Many a times, the electrical continuity in the circuit is lost due to improper soldering, wrong and rough handling of the PCB, improper usage of the soldering iron, component failures and presence of bugs in the circuit diagram. We use a multi meter to perform this test. We keep the multi meter in buzzer mode and connect the ground terminal of the multi meter to the ground. We connect both the terminals across the path that needs to be checked. If there is continuation then you will hear the beep sound.</w:t>
      </w:r>
    </w:p>
    <w:p w:rsidR="00B47186" w:rsidRPr="00C71652" w:rsidRDefault="00B47186" w:rsidP="007E255F">
      <w:pPr>
        <w:spacing w:after="0" w:line="360" w:lineRule="auto"/>
        <w:jc w:val="both"/>
        <w:rPr>
          <w:rFonts w:ascii="Times New Roman" w:hAnsi="Times New Roman"/>
          <w:bCs/>
          <w:sz w:val="24"/>
          <w:szCs w:val="24"/>
        </w:rPr>
      </w:pPr>
    </w:p>
    <w:p w:rsidR="00B47186" w:rsidRPr="00C71652" w:rsidRDefault="00B47186" w:rsidP="007E255F">
      <w:pPr>
        <w:spacing w:after="0" w:line="360" w:lineRule="auto"/>
        <w:jc w:val="both"/>
        <w:rPr>
          <w:rFonts w:ascii="Times New Roman" w:hAnsi="Times New Roman"/>
          <w:b/>
          <w:bCs/>
          <w:sz w:val="28"/>
          <w:szCs w:val="24"/>
        </w:rPr>
      </w:pPr>
      <w:r w:rsidRPr="00C71652">
        <w:rPr>
          <w:rFonts w:ascii="Times New Roman" w:hAnsi="Times New Roman"/>
          <w:b/>
          <w:bCs/>
          <w:sz w:val="28"/>
          <w:szCs w:val="24"/>
        </w:rPr>
        <w:t>10.2 POWER ON TEST:</w:t>
      </w:r>
    </w:p>
    <w:p w:rsidR="00B47186" w:rsidRPr="00C71652" w:rsidRDefault="00B47186" w:rsidP="007E255F">
      <w:pPr>
        <w:spacing w:after="0" w:line="360" w:lineRule="auto"/>
        <w:jc w:val="both"/>
        <w:rPr>
          <w:rFonts w:ascii="Times New Roman" w:hAnsi="Times New Roman"/>
          <w:b/>
          <w:bCs/>
          <w:sz w:val="24"/>
          <w:szCs w:val="24"/>
        </w:rPr>
      </w:pPr>
    </w:p>
    <w:p w:rsidR="009D045C" w:rsidRPr="00C71652" w:rsidRDefault="009D045C" w:rsidP="009D045C">
      <w:pPr>
        <w:spacing w:after="0" w:line="360" w:lineRule="auto"/>
        <w:ind w:firstLine="720"/>
        <w:jc w:val="both"/>
        <w:rPr>
          <w:rFonts w:ascii="Times New Roman" w:hAnsi="Times New Roman"/>
          <w:bCs/>
          <w:sz w:val="24"/>
          <w:szCs w:val="28"/>
        </w:rPr>
      </w:pPr>
      <w:r w:rsidRPr="00C71652">
        <w:rPr>
          <w:rFonts w:ascii="Times New Roman" w:hAnsi="Times New Roman"/>
          <w:bCs/>
          <w:sz w:val="24"/>
          <w:szCs w:val="28"/>
        </w:rPr>
        <w:lastRenderedPageBreak/>
        <w:t xml:space="preserve">This test is performed to check whether the voltage at different terminals is according to the requirement or not. We take a multi meter and put it in voltage mode. First of all check the voltage across the battery terminal whether it is fully charged or not, the battery used in this project is </w:t>
      </w:r>
      <w:r w:rsidR="0008497E">
        <w:rPr>
          <w:rFonts w:ascii="Times New Roman" w:hAnsi="Times New Roman"/>
          <w:bCs/>
          <w:sz w:val="24"/>
          <w:szCs w:val="28"/>
        </w:rPr>
        <w:t>6</w:t>
      </w:r>
      <w:r w:rsidRPr="00C71652">
        <w:rPr>
          <w:rFonts w:ascii="Times New Roman" w:hAnsi="Times New Roman"/>
          <w:bCs/>
          <w:sz w:val="24"/>
          <w:szCs w:val="28"/>
        </w:rPr>
        <w:t xml:space="preserve">V, so touch the ‘red terminal’ of battery with ‘red probe’ of multi meter and touch ‘black terminal’ of battery with ‘black probe’ of multi meter, if </w:t>
      </w:r>
      <w:r w:rsidR="0008497E">
        <w:rPr>
          <w:rFonts w:ascii="Times New Roman" w:hAnsi="Times New Roman"/>
          <w:bCs/>
          <w:sz w:val="24"/>
          <w:szCs w:val="28"/>
        </w:rPr>
        <w:t>6</w:t>
      </w:r>
      <w:r w:rsidRPr="00C71652">
        <w:rPr>
          <w:rFonts w:ascii="Times New Roman" w:hAnsi="Times New Roman"/>
          <w:bCs/>
          <w:sz w:val="24"/>
          <w:szCs w:val="28"/>
        </w:rPr>
        <w:t>V is being displayed on multi meter screen then we can proceed for next steps.</w:t>
      </w:r>
    </w:p>
    <w:p w:rsidR="009D045C" w:rsidRPr="00C71652" w:rsidRDefault="009D045C" w:rsidP="009D045C">
      <w:pPr>
        <w:spacing w:after="0" w:line="360" w:lineRule="auto"/>
        <w:ind w:firstLine="720"/>
        <w:jc w:val="both"/>
        <w:rPr>
          <w:rFonts w:ascii="Times New Roman" w:hAnsi="Times New Roman"/>
          <w:bCs/>
          <w:sz w:val="24"/>
          <w:szCs w:val="28"/>
        </w:rPr>
      </w:pPr>
    </w:p>
    <w:p w:rsidR="009D045C" w:rsidRPr="00C71652" w:rsidRDefault="009D045C" w:rsidP="009D045C">
      <w:pPr>
        <w:spacing w:after="0" w:line="360" w:lineRule="auto"/>
        <w:ind w:firstLine="720"/>
        <w:jc w:val="both"/>
        <w:rPr>
          <w:rFonts w:ascii="Times New Roman" w:hAnsi="Times New Roman"/>
          <w:bCs/>
          <w:sz w:val="24"/>
          <w:szCs w:val="28"/>
        </w:rPr>
      </w:pPr>
      <w:r w:rsidRPr="00C71652">
        <w:rPr>
          <w:rFonts w:ascii="Times New Roman" w:hAnsi="Times New Roman"/>
          <w:bCs/>
          <w:sz w:val="24"/>
          <w:szCs w:val="28"/>
        </w:rPr>
        <w:t>Now that the power supply is available, no IC should be inserted in the base, first apply power and check whether proper voltage is reaching at ‘</w:t>
      </w:r>
      <w:proofErr w:type="spellStart"/>
      <w:r w:rsidRPr="00C71652">
        <w:rPr>
          <w:rFonts w:ascii="Times New Roman" w:hAnsi="Times New Roman"/>
          <w:bCs/>
          <w:sz w:val="24"/>
          <w:szCs w:val="28"/>
        </w:rPr>
        <w:t>vcc</w:t>
      </w:r>
      <w:proofErr w:type="spellEnd"/>
      <w:r w:rsidRPr="00C71652">
        <w:rPr>
          <w:rFonts w:ascii="Times New Roman" w:hAnsi="Times New Roman"/>
          <w:bCs/>
          <w:sz w:val="24"/>
          <w:szCs w:val="28"/>
        </w:rPr>
        <w:t>’ and ‘</w:t>
      </w:r>
      <w:proofErr w:type="spellStart"/>
      <w:r w:rsidRPr="00C71652">
        <w:rPr>
          <w:rFonts w:ascii="Times New Roman" w:hAnsi="Times New Roman"/>
          <w:bCs/>
          <w:sz w:val="24"/>
          <w:szCs w:val="28"/>
        </w:rPr>
        <w:t>gnd</w:t>
      </w:r>
      <w:proofErr w:type="spellEnd"/>
      <w:r w:rsidRPr="00C71652">
        <w:rPr>
          <w:rFonts w:ascii="Times New Roman" w:hAnsi="Times New Roman"/>
          <w:bCs/>
          <w:sz w:val="24"/>
          <w:szCs w:val="28"/>
        </w:rPr>
        <w:t>’ pins of each IC base or not. If proper voltages appear at the supply pins of IC bases then insert IC and check the required output.</w:t>
      </w:r>
    </w:p>
    <w:p w:rsidR="009D045C" w:rsidRPr="00C71652" w:rsidRDefault="009D045C" w:rsidP="009D045C">
      <w:pPr>
        <w:spacing w:after="0" w:line="360" w:lineRule="auto"/>
        <w:ind w:firstLine="720"/>
        <w:jc w:val="both"/>
        <w:rPr>
          <w:rFonts w:ascii="Times New Roman" w:hAnsi="Times New Roman"/>
          <w:bCs/>
          <w:sz w:val="24"/>
          <w:szCs w:val="28"/>
        </w:rPr>
      </w:pPr>
    </w:p>
    <w:p w:rsidR="009D045C" w:rsidRPr="00C71652" w:rsidRDefault="009D045C" w:rsidP="009D045C">
      <w:pPr>
        <w:spacing w:after="0" w:line="360" w:lineRule="auto"/>
        <w:ind w:firstLine="720"/>
        <w:jc w:val="both"/>
        <w:rPr>
          <w:rFonts w:ascii="Times New Roman" w:hAnsi="Times New Roman"/>
          <w:bCs/>
          <w:sz w:val="24"/>
          <w:szCs w:val="28"/>
        </w:rPr>
      </w:pPr>
      <w:r w:rsidRPr="00C71652">
        <w:rPr>
          <w:rFonts w:ascii="Times New Roman" w:hAnsi="Times New Roman"/>
          <w:bCs/>
          <w:sz w:val="24"/>
          <w:szCs w:val="28"/>
        </w:rPr>
        <w:t>Now we have to check whether the LEDs are in working condition or not, Red LED or IR LED or Photo diode has got one ‘longer leg’ and one ‘shorter leg’. Longer leg is positive terminal of LED and shorter leg is negative terminal.</w:t>
      </w:r>
    </w:p>
    <w:p w:rsidR="009D045C" w:rsidRPr="00C71652" w:rsidRDefault="009D045C" w:rsidP="009D045C">
      <w:pPr>
        <w:spacing w:after="0" w:line="360" w:lineRule="auto"/>
        <w:jc w:val="both"/>
        <w:rPr>
          <w:rFonts w:ascii="Times New Roman" w:hAnsi="Times New Roman"/>
          <w:bCs/>
          <w:sz w:val="24"/>
          <w:szCs w:val="28"/>
        </w:rPr>
      </w:pPr>
      <w:r w:rsidRPr="00C71652">
        <w:rPr>
          <w:rFonts w:ascii="Times New Roman" w:hAnsi="Times New Roman"/>
          <w:bCs/>
          <w:sz w:val="24"/>
          <w:szCs w:val="28"/>
        </w:rPr>
        <w:t>Now keep the multi meter in ‘buzzer mode or continuity mode’ and touch ‘red probe’ of multi meter to the ‘longer leg’ of LED and ‘black probe’ of multi meter to the ‘shorter leg’ of LED, if LED glows in such case that means it’s working.</w:t>
      </w:r>
    </w:p>
    <w:p w:rsidR="009D045C" w:rsidRPr="00C71652" w:rsidRDefault="009D045C" w:rsidP="009D045C">
      <w:pPr>
        <w:spacing w:after="0" w:line="360" w:lineRule="auto"/>
        <w:jc w:val="both"/>
        <w:rPr>
          <w:rFonts w:ascii="Times New Roman" w:hAnsi="Times New Roman"/>
          <w:bCs/>
          <w:sz w:val="24"/>
          <w:szCs w:val="28"/>
        </w:rPr>
      </w:pPr>
      <w:r w:rsidRPr="00C71652">
        <w:rPr>
          <w:rFonts w:ascii="Times New Roman" w:hAnsi="Times New Roman"/>
          <w:bCs/>
          <w:sz w:val="24"/>
          <w:szCs w:val="28"/>
        </w:rPr>
        <w:t xml:space="preserve">    Now solder Red LED into PCB, remember ‘longer leg’ of LED should be inserted into positive marking on PCB and ‘shorter leg’ should be inserted into other hole of LED marking on PCB. Now after soldering LED with a series resistor apply battery voltage to the board and see whether the LED is glowing or not.</w:t>
      </w:r>
    </w:p>
    <w:p w:rsidR="009D045C" w:rsidRPr="00C71652" w:rsidRDefault="009D045C" w:rsidP="009D045C">
      <w:pPr>
        <w:spacing w:after="0" w:line="360" w:lineRule="auto"/>
        <w:jc w:val="both"/>
        <w:rPr>
          <w:rFonts w:ascii="Times New Roman" w:hAnsi="Times New Roman"/>
          <w:bCs/>
          <w:sz w:val="24"/>
          <w:szCs w:val="28"/>
        </w:rPr>
      </w:pPr>
    </w:p>
    <w:p w:rsidR="009D045C" w:rsidRPr="00C71652" w:rsidRDefault="009D045C" w:rsidP="009D045C">
      <w:pPr>
        <w:spacing w:after="0" w:line="360" w:lineRule="auto"/>
        <w:jc w:val="both"/>
        <w:rPr>
          <w:rFonts w:ascii="Times New Roman" w:hAnsi="Times New Roman"/>
          <w:bCs/>
          <w:sz w:val="24"/>
          <w:szCs w:val="28"/>
        </w:rPr>
      </w:pPr>
      <w:r w:rsidRPr="00C71652">
        <w:rPr>
          <w:rFonts w:ascii="Times New Roman" w:hAnsi="Times New Roman"/>
          <w:bCs/>
          <w:sz w:val="24"/>
          <w:szCs w:val="28"/>
        </w:rPr>
        <w:tab/>
        <w:t>The black LED is photodiode and white LED is IR diode even these components have got longer leg and shorter leg, insert longer leg into +</w:t>
      </w:r>
      <w:proofErr w:type="spellStart"/>
      <w:r w:rsidRPr="00C71652">
        <w:rPr>
          <w:rFonts w:ascii="Times New Roman" w:hAnsi="Times New Roman"/>
          <w:bCs/>
          <w:sz w:val="24"/>
          <w:szCs w:val="28"/>
        </w:rPr>
        <w:t>ve</w:t>
      </w:r>
      <w:proofErr w:type="spellEnd"/>
      <w:r w:rsidRPr="00C71652">
        <w:rPr>
          <w:rFonts w:ascii="Times New Roman" w:hAnsi="Times New Roman"/>
          <w:bCs/>
          <w:sz w:val="24"/>
          <w:szCs w:val="28"/>
        </w:rPr>
        <w:t xml:space="preserve"> marking hole on PCB and insert shorter leg into other hole of LED marking on PCB . </w:t>
      </w:r>
    </w:p>
    <w:p w:rsidR="00B47186" w:rsidRPr="00C71652" w:rsidRDefault="00B47186" w:rsidP="00B47186">
      <w:pPr>
        <w:spacing w:line="240" w:lineRule="auto"/>
        <w:rPr>
          <w:rFonts w:ascii="Times New Roman" w:hAnsi="Times New Roman"/>
          <w:bCs/>
          <w:sz w:val="24"/>
          <w:szCs w:val="28"/>
        </w:rPr>
      </w:pPr>
    </w:p>
    <w:p w:rsidR="00040D03" w:rsidRPr="00C71652" w:rsidRDefault="00040D03" w:rsidP="00040D03">
      <w:pPr>
        <w:spacing w:line="240" w:lineRule="auto"/>
        <w:rPr>
          <w:rFonts w:ascii="Times New Roman" w:hAnsi="Times New Roman"/>
          <w:bCs/>
          <w:sz w:val="24"/>
          <w:szCs w:val="28"/>
        </w:rPr>
      </w:pPr>
    </w:p>
    <w:p w:rsidR="00040D03" w:rsidRPr="00C71652" w:rsidRDefault="00040D03" w:rsidP="00040D03">
      <w:pPr>
        <w:ind w:left="720"/>
        <w:rPr>
          <w:rFonts w:ascii="Times New Roman" w:hAnsi="Times New Roman"/>
          <w:b/>
          <w:bCs/>
          <w:sz w:val="48"/>
          <w:szCs w:val="48"/>
        </w:rPr>
      </w:pPr>
      <w:r w:rsidRPr="00C71652">
        <w:rPr>
          <w:rFonts w:ascii="Times New Roman" w:hAnsi="Times New Roman"/>
          <w:b/>
          <w:bCs/>
          <w:sz w:val="48"/>
          <w:szCs w:val="48"/>
        </w:rPr>
        <w:t xml:space="preserve">                      </w:t>
      </w:r>
    </w:p>
    <w:p w:rsidR="00BA55E1" w:rsidRPr="00C71652" w:rsidRDefault="00BA55E1" w:rsidP="00BA55E1">
      <w:pPr>
        <w:ind w:left="2880" w:firstLine="720"/>
        <w:rPr>
          <w:rFonts w:ascii="Times New Roman" w:hAnsi="Times New Roman"/>
          <w:b/>
          <w:bCs/>
          <w:sz w:val="48"/>
          <w:szCs w:val="48"/>
        </w:rPr>
      </w:pPr>
    </w:p>
    <w:p w:rsidR="00F15DC2" w:rsidRPr="00C71652" w:rsidRDefault="00F15DC2" w:rsidP="00BA55E1">
      <w:pPr>
        <w:ind w:left="2880" w:firstLine="720"/>
        <w:rPr>
          <w:rFonts w:ascii="Times New Roman" w:hAnsi="Times New Roman"/>
          <w:b/>
          <w:bCs/>
          <w:sz w:val="48"/>
          <w:szCs w:val="48"/>
        </w:rPr>
      </w:pPr>
    </w:p>
    <w:p w:rsidR="00040D03" w:rsidRPr="00C71652" w:rsidRDefault="00B47186" w:rsidP="00BA55E1">
      <w:pPr>
        <w:ind w:left="2880" w:firstLine="720"/>
        <w:rPr>
          <w:rFonts w:ascii="Times New Roman" w:hAnsi="Times New Roman"/>
          <w:b/>
          <w:bCs/>
          <w:sz w:val="32"/>
          <w:szCs w:val="32"/>
          <w:u w:val="single"/>
        </w:rPr>
      </w:pPr>
      <w:r w:rsidRPr="00C71652">
        <w:rPr>
          <w:rFonts w:ascii="Times New Roman" w:hAnsi="Times New Roman"/>
          <w:b/>
          <w:bCs/>
          <w:sz w:val="32"/>
          <w:szCs w:val="32"/>
          <w:u w:val="single"/>
        </w:rPr>
        <w:t>11</w:t>
      </w:r>
      <w:r w:rsidR="00040D03" w:rsidRPr="00C71652">
        <w:rPr>
          <w:rFonts w:ascii="Times New Roman" w:hAnsi="Times New Roman"/>
          <w:b/>
          <w:bCs/>
          <w:sz w:val="32"/>
          <w:szCs w:val="32"/>
          <w:u w:val="single"/>
        </w:rPr>
        <w:t>.</w:t>
      </w:r>
      <w:r w:rsidR="00BA55E1" w:rsidRPr="00C71652">
        <w:rPr>
          <w:rFonts w:ascii="Times New Roman" w:hAnsi="Times New Roman"/>
          <w:b/>
          <w:bCs/>
          <w:sz w:val="32"/>
          <w:szCs w:val="32"/>
          <w:u w:val="single"/>
        </w:rPr>
        <w:t xml:space="preserve"> </w:t>
      </w:r>
      <w:r w:rsidR="00040D03" w:rsidRPr="00C71652">
        <w:rPr>
          <w:rFonts w:ascii="Times New Roman" w:hAnsi="Times New Roman"/>
          <w:b/>
          <w:bCs/>
          <w:sz w:val="32"/>
          <w:szCs w:val="32"/>
          <w:u w:val="single"/>
        </w:rPr>
        <w:t>RESULTS</w:t>
      </w:r>
    </w:p>
    <w:p w:rsidR="00040D03" w:rsidRPr="00C71652" w:rsidRDefault="00040D03" w:rsidP="00040D03">
      <w:pPr>
        <w:rPr>
          <w:rFonts w:ascii="Times New Roman" w:hAnsi="Times New Roman"/>
          <w:b/>
          <w:sz w:val="48"/>
          <w:szCs w:val="48"/>
          <w:u w:val="single"/>
        </w:rPr>
      </w:pPr>
    </w:p>
    <w:p w:rsidR="00040D03" w:rsidRPr="00C71652" w:rsidRDefault="00040D03" w:rsidP="00040D03">
      <w:pPr>
        <w:ind w:left="720"/>
        <w:rPr>
          <w:rFonts w:ascii="Times New Roman" w:hAnsi="Times New Roman"/>
          <w:b/>
          <w:sz w:val="48"/>
          <w:szCs w:val="48"/>
          <w:u w:val="single"/>
        </w:rPr>
      </w:pPr>
    </w:p>
    <w:p w:rsidR="00040D03" w:rsidRPr="00C71652" w:rsidRDefault="00040D03" w:rsidP="00040D03">
      <w:pPr>
        <w:ind w:left="720"/>
        <w:rPr>
          <w:rFonts w:ascii="Times New Roman" w:hAnsi="Times New Roman"/>
          <w:b/>
          <w:sz w:val="48"/>
          <w:szCs w:val="48"/>
          <w:u w:val="single"/>
        </w:rPr>
      </w:pPr>
    </w:p>
    <w:p w:rsidR="00040D03" w:rsidRPr="00C71652" w:rsidRDefault="00040D03" w:rsidP="00040D03">
      <w:pPr>
        <w:ind w:left="720"/>
        <w:rPr>
          <w:rFonts w:ascii="Times New Roman" w:hAnsi="Times New Roman"/>
          <w:b/>
          <w:sz w:val="48"/>
          <w:szCs w:val="48"/>
          <w:u w:val="single"/>
        </w:rPr>
      </w:pPr>
    </w:p>
    <w:p w:rsidR="00040D03" w:rsidRPr="00C71652" w:rsidRDefault="00040D03" w:rsidP="00040D03">
      <w:pPr>
        <w:ind w:left="720"/>
        <w:rPr>
          <w:rFonts w:ascii="Times New Roman" w:hAnsi="Times New Roman"/>
          <w:b/>
          <w:sz w:val="48"/>
          <w:szCs w:val="48"/>
          <w:u w:val="single"/>
        </w:rPr>
      </w:pPr>
    </w:p>
    <w:p w:rsidR="00040D03" w:rsidRPr="00C71652" w:rsidRDefault="00040D03" w:rsidP="00040D03">
      <w:pPr>
        <w:rPr>
          <w:rFonts w:ascii="Times New Roman" w:hAnsi="Times New Roman"/>
          <w:b/>
          <w:sz w:val="48"/>
          <w:szCs w:val="48"/>
          <w:u w:val="single"/>
        </w:rPr>
      </w:pPr>
    </w:p>
    <w:p w:rsidR="00040D03" w:rsidRPr="00C71652" w:rsidRDefault="00040D03" w:rsidP="00040D03">
      <w:pP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040D03" w:rsidP="00040D03">
      <w:pPr>
        <w:jc w:val="center"/>
        <w:rPr>
          <w:rFonts w:ascii="Times New Roman" w:hAnsi="Times New Roman"/>
          <w:b/>
          <w:sz w:val="48"/>
          <w:szCs w:val="48"/>
          <w:u w:val="single"/>
        </w:rPr>
      </w:pPr>
    </w:p>
    <w:p w:rsidR="00040D03" w:rsidRPr="00C71652" w:rsidRDefault="00B47186" w:rsidP="00040D03">
      <w:pPr>
        <w:jc w:val="center"/>
        <w:rPr>
          <w:rFonts w:ascii="Times New Roman" w:hAnsi="Times New Roman"/>
          <w:b/>
          <w:sz w:val="32"/>
          <w:szCs w:val="32"/>
          <w:u w:val="single"/>
        </w:rPr>
      </w:pPr>
      <w:r w:rsidRPr="00C71652">
        <w:rPr>
          <w:rFonts w:ascii="Times New Roman" w:hAnsi="Times New Roman"/>
          <w:b/>
          <w:sz w:val="32"/>
          <w:szCs w:val="32"/>
          <w:u w:val="single"/>
        </w:rPr>
        <w:t>12</w:t>
      </w:r>
      <w:proofErr w:type="gramStart"/>
      <w:r w:rsidRPr="00C71652">
        <w:rPr>
          <w:rFonts w:ascii="Times New Roman" w:hAnsi="Times New Roman"/>
          <w:b/>
          <w:sz w:val="32"/>
          <w:szCs w:val="32"/>
          <w:u w:val="single"/>
        </w:rPr>
        <w:t>.</w:t>
      </w:r>
      <w:r w:rsidR="00040D03" w:rsidRPr="00C71652">
        <w:rPr>
          <w:rFonts w:ascii="Times New Roman" w:hAnsi="Times New Roman"/>
          <w:b/>
          <w:sz w:val="32"/>
          <w:szCs w:val="32"/>
          <w:u w:val="single"/>
        </w:rPr>
        <w:t>CONCLUSION</w:t>
      </w:r>
      <w:proofErr w:type="gramEnd"/>
    </w:p>
    <w:p w:rsidR="00040D03" w:rsidRPr="00C71652" w:rsidRDefault="00040D03" w:rsidP="00040D03">
      <w:pPr>
        <w:autoSpaceDE w:val="0"/>
        <w:autoSpaceDN w:val="0"/>
        <w:adjustRightInd w:val="0"/>
        <w:spacing w:after="0" w:line="360" w:lineRule="auto"/>
        <w:ind w:firstLine="720"/>
        <w:jc w:val="both"/>
        <w:rPr>
          <w:rFonts w:ascii="Times New Roman" w:hAnsi="Times New Roman"/>
          <w:sz w:val="28"/>
          <w:szCs w:val="28"/>
        </w:rPr>
      </w:pPr>
      <w:r w:rsidRPr="00C71652">
        <w:rPr>
          <w:rFonts w:ascii="Times New Roman" w:hAnsi="Times New Roman"/>
          <w:sz w:val="28"/>
          <w:szCs w:val="28"/>
        </w:rPr>
        <w:t xml:space="preserve">   </w:t>
      </w: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sz w:val="28"/>
          <w:szCs w:val="28"/>
        </w:rPr>
      </w:pPr>
    </w:p>
    <w:p w:rsidR="00040D03" w:rsidRPr="00C71652" w:rsidRDefault="00040D03" w:rsidP="00040D03">
      <w:pPr>
        <w:spacing w:line="480" w:lineRule="auto"/>
        <w:rPr>
          <w:rFonts w:ascii="Times New Roman" w:hAnsi="Times New Roman"/>
          <w:b/>
          <w:bCs/>
          <w:sz w:val="48"/>
          <w:szCs w:val="48"/>
          <w:u w:val="single"/>
        </w:rPr>
      </w:pPr>
    </w:p>
    <w:p w:rsidR="00040D03" w:rsidRPr="00C71652" w:rsidRDefault="00040D03" w:rsidP="00040D03">
      <w:pPr>
        <w:spacing w:line="480" w:lineRule="auto"/>
        <w:rPr>
          <w:rFonts w:ascii="Times New Roman" w:hAnsi="Times New Roman"/>
          <w:b/>
          <w:bCs/>
          <w:sz w:val="48"/>
          <w:szCs w:val="48"/>
          <w:u w:val="single"/>
        </w:rPr>
      </w:pPr>
    </w:p>
    <w:p w:rsidR="00040D03" w:rsidRPr="00C71652" w:rsidRDefault="00040D03" w:rsidP="00040D03">
      <w:pPr>
        <w:spacing w:line="480" w:lineRule="auto"/>
        <w:rPr>
          <w:rFonts w:ascii="Times New Roman" w:hAnsi="Times New Roman"/>
          <w:b/>
          <w:bCs/>
          <w:sz w:val="48"/>
          <w:szCs w:val="48"/>
          <w:u w:val="single"/>
        </w:rPr>
      </w:pPr>
    </w:p>
    <w:p w:rsidR="00040D03" w:rsidRPr="00C71652" w:rsidRDefault="00040D03" w:rsidP="00040D03">
      <w:pPr>
        <w:spacing w:line="480" w:lineRule="auto"/>
        <w:jc w:val="center"/>
        <w:rPr>
          <w:rFonts w:ascii="Times New Roman" w:hAnsi="Times New Roman"/>
          <w:b/>
          <w:bCs/>
          <w:sz w:val="48"/>
          <w:szCs w:val="48"/>
          <w:u w:val="single"/>
        </w:rPr>
      </w:pPr>
    </w:p>
    <w:p w:rsidR="00040D03" w:rsidRPr="00C71652" w:rsidRDefault="00B47186" w:rsidP="00040D03">
      <w:pPr>
        <w:spacing w:line="480" w:lineRule="auto"/>
        <w:jc w:val="center"/>
        <w:rPr>
          <w:rFonts w:ascii="Times New Roman" w:hAnsi="Times New Roman"/>
          <w:b/>
          <w:bCs/>
          <w:sz w:val="32"/>
          <w:szCs w:val="32"/>
          <w:u w:val="single"/>
        </w:rPr>
      </w:pPr>
      <w:r w:rsidRPr="00C71652">
        <w:rPr>
          <w:rFonts w:ascii="Times New Roman" w:hAnsi="Times New Roman"/>
          <w:b/>
          <w:bCs/>
          <w:sz w:val="32"/>
          <w:szCs w:val="32"/>
          <w:u w:val="single"/>
        </w:rPr>
        <w:t>13</w:t>
      </w:r>
      <w:proofErr w:type="gramStart"/>
      <w:r w:rsidRPr="00C71652">
        <w:rPr>
          <w:rFonts w:ascii="Times New Roman" w:hAnsi="Times New Roman"/>
          <w:b/>
          <w:bCs/>
          <w:sz w:val="32"/>
          <w:szCs w:val="32"/>
          <w:u w:val="single"/>
        </w:rPr>
        <w:t>.</w:t>
      </w:r>
      <w:r w:rsidR="00040D03" w:rsidRPr="00C71652">
        <w:rPr>
          <w:rFonts w:ascii="Times New Roman" w:hAnsi="Times New Roman"/>
          <w:b/>
          <w:bCs/>
          <w:sz w:val="32"/>
          <w:szCs w:val="32"/>
          <w:u w:val="single"/>
        </w:rPr>
        <w:t>BIBLIOGRAPHY</w:t>
      </w:r>
      <w:proofErr w:type="gramEnd"/>
    </w:p>
    <w:p w:rsidR="00040D03" w:rsidRPr="00C71652" w:rsidRDefault="00040D03" w:rsidP="007E255F">
      <w:pPr>
        <w:spacing w:after="0" w:line="360" w:lineRule="auto"/>
        <w:jc w:val="both"/>
        <w:rPr>
          <w:rFonts w:ascii="Times New Roman" w:hAnsi="Times New Roman"/>
          <w:b/>
          <w:bCs/>
          <w:sz w:val="24"/>
          <w:szCs w:val="28"/>
          <w:u w:val="single"/>
        </w:rPr>
      </w:pPr>
      <w:r w:rsidRPr="00C71652">
        <w:rPr>
          <w:rFonts w:ascii="Times New Roman" w:hAnsi="Times New Roman"/>
          <w:b/>
          <w:bCs/>
          <w:sz w:val="24"/>
          <w:szCs w:val="28"/>
          <w:u w:val="single"/>
        </w:rPr>
        <w:t>TEXT BOOKS REFERED:</w:t>
      </w:r>
    </w:p>
    <w:p w:rsidR="00040D03" w:rsidRPr="00C71652" w:rsidRDefault="00040D03" w:rsidP="007E255F">
      <w:pPr>
        <w:spacing w:after="0" w:line="360" w:lineRule="auto"/>
        <w:jc w:val="both"/>
        <w:rPr>
          <w:rFonts w:ascii="Times New Roman" w:hAnsi="Times New Roman"/>
          <w:sz w:val="24"/>
          <w:szCs w:val="28"/>
        </w:rPr>
      </w:pPr>
      <w:r w:rsidRPr="00C71652">
        <w:rPr>
          <w:rFonts w:ascii="Times New Roman" w:hAnsi="Times New Roman"/>
          <w:sz w:val="24"/>
          <w:szCs w:val="28"/>
        </w:rPr>
        <w:t>1. “</w:t>
      </w:r>
      <w:proofErr w:type="gramStart"/>
      <w:r w:rsidRPr="00C71652">
        <w:rPr>
          <w:rFonts w:ascii="Times New Roman" w:hAnsi="Times New Roman"/>
          <w:sz w:val="24"/>
          <w:szCs w:val="28"/>
        </w:rPr>
        <w:t>The  8051</w:t>
      </w:r>
      <w:proofErr w:type="gramEnd"/>
      <w:r w:rsidRPr="00C71652">
        <w:rPr>
          <w:rFonts w:ascii="Times New Roman" w:hAnsi="Times New Roman"/>
          <w:sz w:val="24"/>
          <w:szCs w:val="28"/>
        </w:rPr>
        <w:t xml:space="preserve"> Microcontroller and Embedded systems” by Muhammad Ali </w:t>
      </w:r>
      <w:proofErr w:type="spellStart"/>
      <w:r w:rsidRPr="00C71652">
        <w:rPr>
          <w:rFonts w:ascii="Times New Roman" w:hAnsi="Times New Roman"/>
          <w:sz w:val="24"/>
          <w:szCs w:val="28"/>
        </w:rPr>
        <w:t>Mazidi</w:t>
      </w:r>
      <w:proofErr w:type="spellEnd"/>
      <w:r w:rsidRPr="00C71652">
        <w:rPr>
          <w:rFonts w:ascii="Times New Roman" w:hAnsi="Times New Roman"/>
          <w:sz w:val="24"/>
          <w:szCs w:val="28"/>
        </w:rPr>
        <w:t xml:space="preserve"> and Janice </w:t>
      </w:r>
      <w:proofErr w:type="spellStart"/>
      <w:r w:rsidRPr="00C71652">
        <w:rPr>
          <w:rFonts w:ascii="Times New Roman" w:hAnsi="Times New Roman"/>
          <w:sz w:val="24"/>
          <w:szCs w:val="28"/>
        </w:rPr>
        <w:t>Gillispie</w:t>
      </w:r>
      <w:proofErr w:type="spellEnd"/>
      <w:r w:rsidRPr="00C71652">
        <w:rPr>
          <w:rFonts w:ascii="Times New Roman" w:hAnsi="Times New Roman"/>
          <w:sz w:val="24"/>
          <w:szCs w:val="28"/>
        </w:rPr>
        <w:t xml:space="preserve"> </w:t>
      </w:r>
      <w:proofErr w:type="spellStart"/>
      <w:r w:rsidRPr="00C71652">
        <w:rPr>
          <w:rFonts w:ascii="Times New Roman" w:hAnsi="Times New Roman"/>
          <w:sz w:val="24"/>
          <w:szCs w:val="28"/>
        </w:rPr>
        <w:t>Mazidi</w:t>
      </w:r>
      <w:proofErr w:type="spellEnd"/>
      <w:r w:rsidRPr="00C71652">
        <w:rPr>
          <w:rFonts w:ascii="Times New Roman" w:hAnsi="Times New Roman"/>
          <w:sz w:val="24"/>
          <w:szCs w:val="28"/>
        </w:rPr>
        <w:t xml:space="preserve"> , Pearson Education.</w:t>
      </w:r>
    </w:p>
    <w:p w:rsidR="00040D03" w:rsidRPr="00C71652" w:rsidRDefault="00040D03" w:rsidP="007E255F">
      <w:pPr>
        <w:spacing w:after="0" w:line="360" w:lineRule="auto"/>
        <w:jc w:val="both"/>
        <w:rPr>
          <w:rFonts w:ascii="Times New Roman" w:hAnsi="Times New Roman"/>
          <w:sz w:val="24"/>
          <w:szCs w:val="28"/>
        </w:rPr>
      </w:pPr>
      <w:r w:rsidRPr="00C71652">
        <w:rPr>
          <w:rFonts w:ascii="Times New Roman" w:hAnsi="Times New Roman"/>
          <w:sz w:val="24"/>
          <w:szCs w:val="28"/>
        </w:rPr>
        <w:t>2. ATMEL 89S52 Data Sheets.</w:t>
      </w:r>
    </w:p>
    <w:p w:rsidR="007E255F" w:rsidRPr="00C71652" w:rsidRDefault="007E255F" w:rsidP="007E255F">
      <w:pPr>
        <w:spacing w:after="0" w:line="360" w:lineRule="auto"/>
        <w:jc w:val="both"/>
        <w:rPr>
          <w:rFonts w:ascii="Times New Roman" w:hAnsi="Times New Roman"/>
          <w:b/>
          <w:bCs/>
          <w:sz w:val="24"/>
          <w:szCs w:val="28"/>
          <w:u w:val="single"/>
        </w:rPr>
      </w:pPr>
    </w:p>
    <w:p w:rsidR="00040D03" w:rsidRPr="00C71652" w:rsidRDefault="00040D03" w:rsidP="007E255F">
      <w:pPr>
        <w:spacing w:after="0" w:line="360" w:lineRule="auto"/>
        <w:jc w:val="both"/>
        <w:rPr>
          <w:rFonts w:ascii="Times New Roman" w:hAnsi="Times New Roman"/>
          <w:b/>
          <w:bCs/>
          <w:sz w:val="24"/>
          <w:szCs w:val="28"/>
          <w:u w:val="single"/>
        </w:rPr>
      </w:pPr>
      <w:r w:rsidRPr="00C71652">
        <w:rPr>
          <w:rFonts w:ascii="Times New Roman" w:hAnsi="Times New Roman"/>
          <w:b/>
          <w:bCs/>
          <w:sz w:val="24"/>
          <w:szCs w:val="28"/>
          <w:u w:val="single"/>
        </w:rPr>
        <w:t>WEBSITES</w:t>
      </w:r>
    </w:p>
    <w:p w:rsidR="00040D03" w:rsidRPr="00C71652" w:rsidRDefault="00040D03" w:rsidP="003E6389">
      <w:pPr>
        <w:numPr>
          <w:ilvl w:val="0"/>
          <w:numId w:val="3"/>
        </w:numPr>
        <w:spacing w:after="0" w:line="360" w:lineRule="auto"/>
        <w:jc w:val="both"/>
        <w:rPr>
          <w:rFonts w:ascii="Times New Roman" w:hAnsi="Times New Roman"/>
          <w:sz w:val="24"/>
          <w:szCs w:val="28"/>
        </w:rPr>
      </w:pPr>
      <w:r w:rsidRPr="00C71652">
        <w:rPr>
          <w:rFonts w:ascii="Times New Roman" w:hAnsi="Times New Roman"/>
          <w:sz w:val="24"/>
          <w:szCs w:val="28"/>
        </w:rPr>
        <w:t>www.atmel.com</w:t>
      </w:r>
    </w:p>
    <w:p w:rsidR="00040D03" w:rsidRPr="00C71652" w:rsidRDefault="00040D03" w:rsidP="003E6389">
      <w:pPr>
        <w:numPr>
          <w:ilvl w:val="0"/>
          <w:numId w:val="3"/>
        </w:numPr>
        <w:spacing w:after="0" w:line="360" w:lineRule="auto"/>
        <w:jc w:val="both"/>
        <w:rPr>
          <w:rFonts w:ascii="Times New Roman" w:hAnsi="Times New Roman"/>
          <w:sz w:val="24"/>
          <w:szCs w:val="28"/>
        </w:rPr>
      </w:pPr>
      <w:r w:rsidRPr="00C71652">
        <w:rPr>
          <w:rFonts w:ascii="Times New Roman" w:hAnsi="Times New Roman"/>
          <w:sz w:val="24"/>
          <w:szCs w:val="28"/>
        </w:rPr>
        <w:t>www.beyondlogic.org</w:t>
      </w:r>
    </w:p>
    <w:p w:rsidR="00040D03" w:rsidRPr="00C71652" w:rsidRDefault="00040D03" w:rsidP="003E6389">
      <w:pPr>
        <w:numPr>
          <w:ilvl w:val="0"/>
          <w:numId w:val="3"/>
        </w:numPr>
        <w:spacing w:after="0" w:line="360" w:lineRule="auto"/>
        <w:jc w:val="both"/>
        <w:rPr>
          <w:rFonts w:ascii="Times New Roman" w:hAnsi="Times New Roman"/>
          <w:sz w:val="24"/>
          <w:szCs w:val="28"/>
        </w:rPr>
      </w:pPr>
      <w:r w:rsidRPr="00C71652">
        <w:rPr>
          <w:rFonts w:ascii="Times New Roman" w:hAnsi="Times New Roman"/>
          <w:sz w:val="24"/>
          <w:szCs w:val="28"/>
        </w:rPr>
        <w:t>www.wikipedia.org</w:t>
      </w:r>
    </w:p>
    <w:p w:rsidR="00040D03" w:rsidRPr="00C71652" w:rsidRDefault="00040D03" w:rsidP="003E6389">
      <w:pPr>
        <w:numPr>
          <w:ilvl w:val="0"/>
          <w:numId w:val="3"/>
        </w:numPr>
        <w:spacing w:after="0" w:line="360" w:lineRule="auto"/>
        <w:jc w:val="both"/>
        <w:rPr>
          <w:rFonts w:ascii="Times New Roman" w:hAnsi="Times New Roman"/>
          <w:sz w:val="24"/>
          <w:szCs w:val="28"/>
        </w:rPr>
      </w:pPr>
      <w:r w:rsidRPr="00C71652">
        <w:rPr>
          <w:rFonts w:ascii="Times New Roman" w:hAnsi="Times New Roman"/>
          <w:sz w:val="24"/>
          <w:szCs w:val="28"/>
        </w:rPr>
        <w:t>www.howstuffworks.com</w:t>
      </w:r>
    </w:p>
    <w:p w:rsidR="00040D03" w:rsidRPr="00C71652" w:rsidRDefault="00040D03" w:rsidP="003E6389">
      <w:pPr>
        <w:numPr>
          <w:ilvl w:val="0"/>
          <w:numId w:val="3"/>
        </w:numPr>
        <w:spacing w:after="0" w:line="360" w:lineRule="auto"/>
        <w:jc w:val="both"/>
        <w:rPr>
          <w:rFonts w:ascii="Times New Roman" w:hAnsi="Times New Roman"/>
          <w:sz w:val="24"/>
          <w:szCs w:val="28"/>
        </w:rPr>
      </w:pPr>
      <w:r w:rsidRPr="00C71652">
        <w:rPr>
          <w:rFonts w:ascii="Times New Roman" w:hAnsi="Times New Roman"/>
          <w:sz w:val="24"/>
          <w:szCs w:val="28"/>
        </w:rPr>
        <w:t>www.alldatasheets.com</w:t>
      </w:r>
    </w:p>
    <w:p w:rsidR="00040D03" w:rsidRPr="00C71652" w:rsidRDefault="00040D03" w:rsidP="00040D03">
      <w:pPr>
        <w:spacing w:line="480" w:lineRule="auto"/>
        <w:rPr>
          <w:rFonts w:ascii="Times New Roman" w:hAnsi="Times New Roman"/>
          <w:sz w:val="24"/>
          <w:szCs w:val="28"/>
        </w:rPr>
      </w:pPr>
    </w:p>
    <w:p w:rsidR="00040D03" w:rsidRPr="00C71652" w:rsidRDefault="00040D03" w:rsidP="00040D03">
      <w:pPr>
        <w:rPr>
          <w:rFonts w:ascii="Times New Roman" w:hAnsi="Times New Roman"/>
        </w:rPr>
      </w:pPr>
    </w:p>
    <w:p w:rsidR="00040D03" w:rsidRPr="00C71652" w:rsidRDefault="00040D03" w:rsidP="00040D03">
      <w:pPr>
        <w:rPr>
          <w:rFonts w:ascii="Times New Roman" w:hAnsi="Times New Roman"/>
        </w:rPr>
      </w:pPr>
    </w:p>
    <w:p w:rsidR="00040D03" w:rsidRPr="00C71652" w:rsidRDefault="00040D03" w:rsidP="00040D03">
      <w:pPr>
        <w:rPr>
          <w:rFonts w:ascii="Times New Roman" w:hAnsi="Times New Roman"/>
        </w:rPr>
      </w:pPr>
    </w:p>
    <w:p w:rsidR="00040D03" w:rsidRPr="00C71652" w:rsidRDefault="00040D03" w:rsidP="00040D03">
      <w:pPr>
        <w:rPr>
          <w:rFonts w:ascii="Times New Roman" w:hAnsi="Times New Roman"/>
        </w:rPr>
      </w:pPr>
    </w:p>
    <w:p w:rsidR="00040D03" w:rsidRPr="00C71652" w:rsidRDefault="00040D03" w:rsidP="00040D03">
      <w:pPr>
        <w:rPr>
          <w:rFonts w:ascii="Times New Roman" w:hAnsi="Times New Roman"/>
        </w:rPr>
      </w:pPr>
    </w:p>
    <w:sectPr w:rsidR="00040D03" w:rsidRPr="00C71652" w:rsidSect="00FC5C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B67" w:rsidRDefault="000A7B67" w:rsidP="00E17C16">
      <w:pPr>
        <w:spacing w:after="0" w:line="240" w:lineRule="auto"/>
      </w:pPr>
      <w:r>
        <w:separator/>
      </w:r>
    </w:p>
  </w:endnote>
  <w:endnote w:type="continuationSeparator" w:id="0">
    <w:p w:rsidR="000A7B67" w:rsidRDefault="000A7B67" w:rsidP="00E1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4CA" w:rsidRDefault="005134CA">
    <w:pPr>
      <w:pStyle w:val="Footer"/>
      <w:jc w:val="right"/>
    </w:pPr>
    <w:r>
      <w:fldChar w:fldCharType="begin"/>
    </w:r>
    <w:r>
      <w:instrText xml:space="preserve"> PAGE   \* MERGEFORMAT </w:instrText>
    </w:r>
    <w:r>
      <w:fldChar w:fldCharType="separate"/>
    </w:r>
    <w:r w:rsidR="002A4C7D">
      <w:rPr>
        <w:noProof/>
      </w:rPr>
      <w:t>84</w:t>
    </w:r>
    <w:r>
      <w:rPr>
        <w:noProof/>
      </w:rPr>
      <w:fldChar w:fldCharType="end"/>
    </w:r>
  </w:p>
  <w:p w:rsidR="005134CA" w:rsidRDefault="005134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B67" w:rsidRDefault="000A7B67" w:rsidP="00E17C16">
      <w:pPr>
        <w:spacing w:after="0" w:line="240" w:lineRule="auto"/>
      </w:pPr>
      <w:r>
        <w:separator/>
      </w:r>
    </w:p>
  </w:footnote>
  <w:footnote w:type="continuationSeparator" w:id="0">
    <w:p w:rsidR="000A7B67" w:rsidRDefault="000A7B67" w:rsidP="00E17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1" w15:restartNumberingAfterBreak="0">
    <w:nsid w:val="00000003"/>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2" w15:restartNumberingAfterBreak="0">
    <w:nsid w:val="00000004"/>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3" w15:restartNumberingAfterBreak="0">
    <w:nsid w:val="00000006"/>
    <w:multiLevelType w:val="multilevel"/>
    <w:tmpl w:val="00000006"/>
    <w:lvl w:ilvl="0">
      <w:start w:val="1"/>
      <w:numFmt w:val="bullet"/>
      <w:lvlText w:val=""/>
      <w:lvlJc w:val="left"/>
      <w:pPr>
        <w:tabs>
          <w:tab w:val="num" w:pos="720"/>
        </w:tabs>
      </w:pPr>
      <w:rPr>
        <w:rFonts w:ascii="Wingdings" w:hAnsi="Wingdings" w:cs="StarSymbol"/>
        <w:sz w:val="18"/>
        <w:szCs w:val="18"/>
      </w:rPr>
    </w:lvl>
    <w:lvl w:ilvl="1">
      <w:start w:val="1"/>
      <w:numFmt w:val="bullet"/>
      <w:lvlText w:val=""/>
      <w:lvlJc w:val="left"/>
      <w:pPr>
        <w:tabs>
          <w:tab w:val="num" w:pos="1080"/>
        </w:tabs>
      </w:pPr>
      <w:rPr>
        <w:rFonts w:ascii="Wingdings 2" w:hAnsi="Wingdings 2" w:cs="StarSymbol"/>
        <w:sz w:val="18"/>
        <w:szCs w:val="18"/>
      </w:rPr>
    </w:lvl>
    <w:lvl w:ilvl="2">
      <w:start w:val="1"/>
      <w:numFmt w:val="bullet"/>
      <w:lvlText w:val="■"/>
      <w:lvlJc w:val="left"/>
      <w:pPr>
        <w:tabs>
          <w:tab w:val="num" w:pos="1440"/>
        </w:tabs>
      </w:pPr>
      <w:rPr>
        <w:rFonts w:ascii="StarSymbol" w:hAnsi="StarSymbol" w:cs="StarSymbol"/>
        <w:sz w:val="18"/>
        <w:szCs w:val="18"/>
      </w:rPr>
    </w:lvl>
    <w:lvl w:ilvl="3">
      <w:start w:val="1"/>
      <w:numFmt w:val="bullet"/>
      <w:lvlText w:val=""/>
      <w:lvlJc w:val="left"/>
      <w:pPr>
        <w:tabs>
          <w:tab w:val="num" w:pos="1800"/>
        </w:tabs>
      </w:pPr>
      <w:rPr>
        <w:rFonts w:ascii="Wingdings" w:hAnsi="Wingdings" w:cs="StarSymbol"/>
        <w:sz w:val="18"/>
        <w:szCs w:val="18"/>
      </w:rPr>
    </w:lvl>
    <w:lvl w:ilvl="4">
      <w:start w:val="1"/>
      <w:numFmt w:val="bullet"/>
      <w:lvlText w:val=""/>
      <w:lvlJc w:val="left"/>
      <w:pPr>
        <w:tabs>
          <w:tab w:val="num" w:pos="2160"/>
        </w:tabs>
      </w:pPr>
      <w:rPr>
        <w:rFonts w:ascii="Wingdings 2" w:hAnsi="Wingdings 2" w:cs="StarSymbol"/>
        <w:sz w:val="18"/>
        <w:szCs w:val="18"/>
      </w:rPr>
    </w:lvl>
    <w:lvl w:ilvl="5">
      <w:start w:val="1"/>
      <w:numFmt w:val="bullet"/>
      <w:lvlText w:val="■"/>
      <w:lvlJc w:val="left"/>
      <w:pPr>
        <w:tabs>
          <w:tab w:val="num" w:pos="2520"/>
        </w:tabs>
      </w:pPr>
      <w:rPr>
        <w:rFonts w:ascii="StarSymbol" w:hAnsi="StarSymbol" w:cs="StarSymbol"/>
        <w:sz w:val="18"/>
        <w:szCs w:val="18"/>
      </w:rPr>
    </w:lvl>
    <w:lvl w:ilvl="6">
      <w:start w:val="1"/>
      <w:numFmt w:val="bullet"/>
      <w:lvlText w:val=""/>
      <w:lvlJc w:val="left"/>
      <w:pPr>
        <w:tabs>
          <w:tab w:val="num" w:pos="2880"/>
        </w:tabs>
      </w:pPr>
      <w:rPr>
        <w:rFonts w:ascii="Wingdings" w:hAnsi="Wingdings" w:cs="StarSymbol"/>
        <w:sz w:val="18"/>
        <w:szCs w:val="18"/>
      </w:rPr>
    </w:lvl>
    <w:lvl w:ilvl="7">
      <w:start w:val="1"/>
      <w:numFmt w:val="bullet"/>
      <w:lvlText w:val=""/>
      <w:lvlJc w:val="left"/>
      <w:pPr>
        <w:tabs>
          <w:tab w:val="num" w:pos="3240"/>
        </w:tabs>
      </w:pPr>
      <w:rPr>
        <w:rFonts w:ascii="Wingdings 2" w:hAnsi="Wingdings 2" w:cs="StarSymbol"/>
        <w:sz w:val="18"/>
        <w:szCs w:val="18"/>
      </w:rPr>
    </w:lvl>
    <w:lvl w:ilvl="8">
      <w:start w:val="1"/>
      <w:numFmt w:val="bullet"/>
      <w:lvlText w:val="■"/>
      <w:lvlJc w:val="left"/>
      <w:pPr>
        <w:tabs>
          <w:tab w:val="num" w:pos="3600"/>
        </w:tabs>
      </w:pPr>
      <w:rPr>
        <w:rFonts w:ascii="StarSymbol" w:hAnsi="Star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720"/>
        </w:tabs>
      </w:pPr>
      <w:rPr>
        <w:rFonts w:ascii="Wingdings" w:hAnsi="Wingdings" w:cs="StarSymbol"/>
        <w:sz w:val="18"/>
        <w:szCs w:val="18"/>
      </w:rPr>
    </w:lvl>
    <w:lvl w:ilvl="1">
      <w:start w:val="1"/>
      <w:numFmt w:val="bullet"/>
      <w:lvlText w:val=""/>
      <w:lvlJc w:val="left"/>
      <w:pPr>
        <w:tabs>
          <w:tab w:val="num" w:pos="1080"/>
        </w:tabs>
      </w:pPr>
      <w:rPr>
        <w:rFonts w:ascii="Wingdings 2" w:hAnsi="Wingdings 2" w:cs="StarSymbol"/>
        <w:sz w:val="18"/>
        <w:szCs w:val="18"/>
      </w:rPr>
    </w:lvl>
    <w:lvl w:ilvl="2">
      <w:start w:val="1"/>
      <w:numFmt w:val="bullet"/>
      <w:lvlText w:val="■"/>
      <w:lvlJc w:val="left"/>
      <w:pPr>
        <w:tabs>
          <w:tab w:val="num" w:pos="1440"/>
        </w:tabs>
      </w:pPr>
      <w:rPr>
        <w:rFonts w:ascii="StarSymbol" w:hAnsi="StarSymbol" w:cs="StarSymbol"/>
        <w:sz w:val="18"/>
        <w:szCs w:val="18"/>
      </w:rPr>
    </w:lvl>
    <w:lvl w:ilvl="3">
      <w:start w:val="1"/>
      <w:numFmt w:val="bullet"/>
      <w:lvlText w:val=""/>
      <w:lvlJc w:val="left"/>
      <w:pPr>
        <w:tabs>
          <w:tab w:val="num" w:pos="1800"/>
        </w:tabs>
      </w:pPr>
      <w:rPr>
        <w:rFonts w:ascii="Wingdings" w:hAnsi="Wingdings" w:cs="StarSymbol"/>
        <w:sz w:val="18"/>
        <w:szCs w:val="18"/>
      </w:rPr>
    </w:lvl>
    <w:lvl w:ilvl="4">
      <w:start w:val="1"/>
      <w:numFmt w:val="bullet"/>
      <w:lvlText w:val=""/>
      <w:lvlJc w:val="left"/>
      <w:pPr>
        <w:tabs>
          <w:tab w:val="num" w:pos="2160"/>
        </w:tabs>
      </w:pPr>
      <w:rPr>
        <w:rFonts w:ascii="Wingdings 2" w:hAnsi="Wingdings 2" w:cs="StarSymbol"/>
        <w:sz w:val="18"/>
        <w:szCs w:val="18"/>
      </w:rPr>
    </w:lvl>
    <w:lvl w:ilvl="5">
      <w:start w:val="1"/>
      <w:numFmt w:val="bullet"/>
      <w:lvlText w:val="■"/>
      <w:lvlJc w:val="left"/>
      <w:pPr>
        <w:tabs>
          <w:tab w:val="num" w:pos="2520"/>
        </w:tabs>
      </w:pPr>
      <w:rPr>
        <w:rFonts w:ascii="StarSymbol" w:hAnsi="StarSymbol" w:cs="StarSymbol"/>
        <w:sz w:val="18"/>
        <w:szCs w:val="18"/>
      </w:rPr>
    </w:lvl>
    <w:lvl w:ilvl="6">
      <w:start w:val="1"/>
      <w:numFmt w:val="bullet"/>
      <w:lvlText w:val=""/>
      <w:lvlJc w:val="left"/>
      <w:pPr>
        <w:tabs>
          <w:tab w:val="num" w:pos="2880"/>
        </w:tabs>
      </w:pPr>
      <w:rPr>
        <w:rFonts w:ascii="Wingdings" w:hAnsi="Wingdings" w:cs="StarSymbol"/>
        <w:sz w:val="18"/>
        <w:szCs w:val="18"/>
      </w:rPr>
    </w:lvl>
    <w:lvl w:ilvl="7">
      <w:start w:val="1"/>
      <w:numFmt w:val="bullet"/>
      <w:lvlText w:val=""/>
      <w:lvlJc w:val="left"/>
      <w:pPr>
        <w:tabs>
          <w:tab w:val="num" w:pos="3240"/>
        </w:tabs>
      </w:pPr>
      <w:rPr>
        <w:rFonts w:ascii="Wingdings 2" w:hAnsi="Wingdings 2" w:cs="StarSymbol"/>
        <w:sz w:val="18"/>
        <w:szCs w:val="18"/>
      </w:rPr>
    </w:lvl>
    <w:lvl w:ilvl="8">
      <w:start w:val="1"/>
      <w:numFmt w:val="bullet"/>
      <w:lvlText w:val="■"/>
      <w:lvlJc w:val="left"/>
      <w:pPr>
        <w:tabs>
          <w:tab w:val="num" w:pos="3600"/>
        </w:tabs>
      </w:pPr>
      <w:rPr>
        <w:rFonts w:ascii="StarSymbol" w:hAnsi="StarSymbol" w:cs="StarSymbol"/>
        <w:sz w:val="18"/>
        <w:szCs w:val="18"/>
      </w:rPr>
    </w:lvl>
  </w:abstractNum>
  <w:abstractNum w:abstractNumId="5" w15:restartNumberingAfterBreak="0">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6" w15:restartNumberingAfterBreak="0">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0F0"/>
    <w:multiLevelType w:val="multilevel"/>
    <w:tmpl w:val="372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556EE"/>
    <w:multiLevelType w:val="hybridMultilevel"/>
    <w:tmpl w:val="2048B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1" w15:restartNumberingAfterBreak="0">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723C3"/>
    <w:multiLevelType w:val="multilevel"/>
    <w:tmpl w:val="2ED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132D4A"/>
    <w:multiLevelType w:val="hybridMultilevel"/>
    <w:tmpl w:val="28A469B4"/>
    <w:lvl w:ilvl="0" w:tplc="1C902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17" w15:restartNumberingAfterBreak="0">
    <w:nsid w:val="6D1A3B39"/>
    <w:multiLevelType w:val="multilevel"/>
    <w:tmpl w:val="4702A6BC"/>
    <w:lvl w:ilvl="0">
      <w:start w:val="1"/>
      <w:numFmt w:val="decimal"/>
      <w:lvlText w:val="%1."/>
      <w:lvlJc w:val="left"/>
      <w:pPr>
        <w:tabs>
          <w:tab w:val="num" w:pos="1080"/>
        </w:tabs>
        <w:ind w:left="1080" w:hanging="720"/>
      </w:pPr>
      <w:rPr>
        <w:rFonts w:cs="Times New Roman" w:hint="default"/>
        <w:b/>
        <w:bCs/>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 w15:restartNumberingAfterBreak="0">
    <w:nsid w:val="6FB94E6C"/>
    <w:multiLevelType w:val="multilevel"/>
    <w:tmpl w:val="B63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7F0409D1"/>
    <w:multiLevelType w:val="multilevel"/>
    <w:tmpl w:val="1DF6F18A"/>
    <w:lvl w:ilvl="0">
      <w:start w:val="1"/>
      <w:numFmt w:val="decimal"/>
      <w:lvlText w:val="%1."/>
      <w:lvlJc w:val="left"/>
      <w:pPr>
        <w:ind w:left="63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3"/>
  </w:num>
  <w:num w:numId="2">
    <w:abstractNumId w:val="20"/>
  </w:num>
  <w:num w:numId="3">
    <w:abstractNumId w:val="14"/>
  </w:num>
  <w:num w:numId="4">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5"/>
  </w:num>
  <w:num w:numId="11">
    <w:abstractNumId w:val="6"/>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5">
    <w:abstractNumId w:val="17"/>
  </w:num>
  <w:num w:numId="16">
    <w:abstractNumId w:val="3"/>
  </w:num>
  <w:num w:numId="17">
    <w:abstractNumId w:val="4"/>
  </w:num>
  <w:num w:numId="18">
    <w:abstractNumId w:val="12"/>
  </w:num>
  <w:num w:numId="19">
    <w:abstractNumId w:val="7"/>
  </w:num>
  <w:num w:numId="20">
    <w:abstractNumId w:val="8"/>
  </w:num>
  <w:num w:numId="21">
    <w:abstractNumId w:val="18"/>
    <w:lvlOverride w:ilvl="0">
      <w:lvl w:ilvl="0">
        <w:numFmt w:val="bullet"/>
        <w:lvlText w:val=""/>
        <w:lvlJc w:val="left"/>
        <w:pPr>
          <w:tabs>
            <w:tab w:val="num" w:pos="720"/>
          </w:tabs>
          <w:ind w:left="720" w:hanging="360"/>
        </w:pPr>
        <w:rPr>
          <w:rFonts w:ascii="Wingdings" w:hAnsi="Wingdings" w:hint="default"/>
          <w:sz w:val="20"/>
        </w:rPr>
      </w:lvl>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40D03"/>
    <w:rsid w:val="00035B58"/>
    <w:rsid w:val="00040D03"/>
    <w:rsid w:val="00044087"/>
    <w:rsid w:val="0004795B"/>
    <w:rsid w:val="00054BB3"/>
    <w:rsid w:val="00076360"/>
    <w:rsid w:val="000845CA"/>
    <w:rsid w:val="0008497E"/>
    <w:rsid w:val="000A7B67"/>
    <w:rsid w:val="000B5002"/>
    <w:rsid w:val="000D36B1"/>
    <w:rsid w:val="000E1956"/>
    <w:rsid w:val="00110592"/>
    <w:rsid w:val="00113812"/>
    <w:rsid w:val="00150F27"/>
    <w:rsid w:val="00183231"/>
    <w:rsid w:val="0018342F"/>
    <w:rsid w:val="0019596B"/>
    <w:rsid w:val="001D3A78"/>
    <w:rsid w:val="001F596D"/>
    <w:rsid w:val="00206C6E"/>
    <w:rsid w:val="00223B46"/>
    <w:rsid w:val="0023685D"/>
    <w:rsid w:val="00294FC5"/>
    <w:rsid w:val="00296B3A"/>
    <w:rsid w:val="002A4C7D"/>
    <w:rsid w:val="002D6F9D"/>
    <w:rsid w:val="002E7113"/>
    <w:rsid w:val="002E7B2C"/>
    <w:rsid w:val="00300461"/>
    <w:rsid w:val="003116C9"/>
    <w:rsid w:val="003253DF"/>
    <w:rsid w:val="00333634"/>
    <w:rsid w:val="0036289B"/>
    <w:rsid w:val="003762F5"/>
    <w:rsid w:val="00381A7B"/>
    <w:rsid w:val="003A36A5"/>
    <w:rsid w:val="003D1DCB"/>
    <w:rsid w:val="003E6389"/>
    <w:rsid w:val="003F1D66"/>
    <w:rsid w:val="003F7FAD"/>
    <w:rsid w:val="00445679"/>
    <w:rsid w:val="004746C7"/>
    <w:rsid w:val="00481BDD"/>
    <w:rsid w:val="00483670"/>
    <w:rsid w:val="0049300C"/>
    <w:rsid w:val="00496439"/>
    <w:rsid w:val="004F5853"/>
    <w:rsid w:val="005134CA"/>
    <w:rsid w:val="005244C5"/>
    <w:rsid w:val="00551F47"/>
    <w:rsid w:val="00563C7C"/>
    <w:rsid w:val="00564175"/>
    <w:rsid w:val="005A266C"/>
    <w:rsid w:val="005B1D8C"/>
    <w:rsid w:val="005D2141"/>
    <w:rsid w:val="005D6A17"/>
    <w:rsid w:val="005F1961"/>
    <w:rsid w:val="0061550B"/>
    <w:rsid w:val="0062655C"/>
    <w:rsid w:val="00650F5D"/>
    <w:rsid w:val="006567E4"/>
    <w:rsid w:val="00670628"/>
    <w:rsid w:val="006722F9"/>
    <w:rsid w:val="00673609"/>
    <w:rsid w:val="0068608D"/>
    <w:rsid w:val="006960B9"/>
    <w:rsid w:val="006D1F96"/>
    <w:rsid w:val="006E4991"/>
    <w:rsid w:val="006F6E63"/>
    <w:rsid w:val="00717240"/>
    <w:rsid w:val="007211FB"/>
    <w:rsid w:val="00724B25"/>
    <w:rsid w:val="007402CB"/>
    <w:rsid w:val="0075264B"/>
    <w:rsid w:val="00761A2A"/>
    <w:rsid w:val="007908A5"/>
    <w:rsid w:val="007926CE"/>
    <w:rsid w:val="007A64AD"/>
    <w:rsid w:val="007B0F5F"/>
    <w:rsid w:val="007B7F78"/>
    <w:rsid w:val="007C190F"/>
    <w:rsid w:val="007D5A21"/>
    <w:rsid w:val="007D68E2"/>
    <w:rsid w:val="007E255F"/>
    <w:rsid w:val="007F1F60"/>
    <w:rsid w:val="00802B57"/>
    <w:rsid w:val="00807136"/>
    <w:rsid w:val="00816B29"/>
    <w:rsid w:val="00845ADC"/>
    <w:rsid w:val="00845B9F"/>
    <w:rsid w:val="00863C1D"/>
    <w:rsid w:val="00876E57"/>
    <w:rsid w:val="00897DB8"/>
    <w:rsid w:val="008A4567"/>
    <w:rsid w:val="008A5607"/>
    <w:rsid w:val="008B3A2D"/>
    <w:rsid w:val="008B779A"/>
    <w:rsid w:val="008C7EB6"/>
    <w:rsid w:val="008E0CD5"/>
    <w:rsid w:val="008F3EF1"/>
    <w:rsid w:val="00927BAB"/>
    <w:rsid w:val="00936539"/>
    <w:rsid w:val="00937F86"/>
    <w:rsid w:val="00940B5F"/>
    <w:rsid w:val="009602A8"/>
    <w:rsid w:val="00966FD5"/>
    <w:rsid w:val="00971B61"/>
    <w:rsid w:val="009B54C7"/>
    <w:rsid w:val="009B7E42"/>
    <w:rsid w:val="009D045C"/>
    <w:rsid w:val="009D1688"/>
    <w:rsid w:val="009D1C88"/>
    <w:rsid w:val="009E7FC2"/>
    <w:rsid w:val="00A018A1"/>
    <w:rsid w:val="00A075C5"/>
    <w:rsid w:val="00A1620C"/>
    <w:rsid w:val="00A2776E"/>
    <w:rsid w:val="00A3260A"/>
    <w:rsid w:val="00A463F7"/>
    <w:rsid w:val="00A6703F"/>
    <w:rsid w:val="00A722D0"/>
    <w:rsid w:val="00A93142"/>
    <w:rsid w:val="00AA5025"/>
    <w:rsid w:val="00AA55FC"/>
    <w:rsid w:val="00AA6787"/>
    <w:rsid w:val="00AB3B1D"/>
    <w:rsid w:val="00AD666A"/>
    <w:rsid w:val="00AE2236"/>
    <w:rsid w:val="00AE5C69"/>
    <w:rsid w:val="00AF3355"/>
    <w:rsid w:val="00B11A40"/>
    <w:rsid w:val="00B15BF5"/>
    <w:rsid w:val="00B15D2F"/>
    <w:rsid w:val="00B262D6"/>
    <w:rsid w:val="00B314CE"/>
    <w:rsid w:val="00B418EF"/>
    <w:rsid w:val="00B47186"/>
    <w:rsid w:val="00B60946"/>
    <w:rsid w:val="00B84229"/>
    <w:rsid w:val="00BA55E1"/>
    <w:rsid w:val="00BF5319"/>
    <w:rsid w:val="00C07138"/>
    <w:rsid w:val="00C63B28"/>
    <w:rsid w:val="00C71652"/>
    <w:rsid w:val="00C85018"/>
    <w:rsid w:val="00CA12E2"/>
    <w:rsid w:val="00CA30F5"/>
    <w:rsid w:val="00CB66B9"/>
    <w:rsid w:val="00CF578F"/>
    <w:rsid w:val="00D013F0"/>
    <w:rsid w:val="00D05B0E"/>
    <w:rsid w:val="00D240F7"/>
    <w:rsid w:val="00D320AD"/>
    <w:rsid w:val="00D37EC1"/>
    <w:rsid w:val="00D43049"/>
    <w:rsid w:val="00D477FC"/>
    <w:rsid w:val="00D5261B"/>
    <w:rsid w:val="00D80E98"/>
    <w:rsid w:val="00DA367E"/>
    <w:rsid w:val="00DB47DC"/>
    <w:rsid w:val="00DC7E13"/>
    <w:rsid w:val="00E03CE2"/>
    <w:rsid w:val="00E1755C"/>
    <w:rsid w:val="00E17C16"/>
    <w:rsid w:val="00E365A3"/>
    <w:rsid w:val="00E37D5A"/>
    <w:rsid w:val="00E81571"/>
    <w:rsid w:val="00EA72A9"/>
    <w:rsid w:val="00EB7526"/>
    <w:rsid w:val="00EC6464"/>
    <w:rsid w:val="00F06DD1"/>
    <w:rsid w:val="00F107E3"/>
    <w:rsid w:val="00F15DC2"/>
    <w:rsid w:val="00F3477C"/>
    <w:rsid w:val="00F372D5"/>
    <w:rsid w:val="00F4755E"/>
    <w:rsid w:val="00F61FA9"/>
    <w:rsid w:val="00F918F8"/>
    <w:rsid w:val="00FB0DD1"/>
    <w:rsid w:val="00FC5C60"/>
    <w:rsid w:val="00FE4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295B4C-DE4B-4A21-BEF2-8BC1E209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D03"/>
    <w:rPr>
      <w:rFonts w:ascii="Calibri" w:eastAsia="Calibri" w:hAnsi="Calibri" w:cs="Times New Roman"/>
    </w:rPr>
  </w:style>
  <w:style w:type="paragraph" w:styleId="Heading1">
    <w:name w:val="heading 1"/>
    <w:basedOn w:val="Normal"/>
    <w:next w:val="Normal"/>
    <w:link w:val="Heading1Char"/>
    <w:uiPriority w:val="9"/>
    <w:qFormat/>
    <w:rsid w:val="00040D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D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D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0D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0D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D0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40D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40D0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40D0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D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0D0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0D0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0D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40D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40D0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40D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40D0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40D0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40D03"/>
    <w:pPr>
      <w:ind w:left="720"/>
      <w:contextualSpacing/>
    </w:pPr>
  </w:style>
  <w:style w:type="paragraph" w:styleId="Title">
    <w:name w:val="Title"/>
    <w:basedOn w:val="Normal"/>
    <w:next w:val="Normal"/>
    <w:link w:val="TitleChar"/>
    <w:uiPriority w:val="10"/>
    <w:qFormat/>
    <w:rsid w:val="00040D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0D0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0D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0D0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40D03"/>
    <w:rPr>
      <w:b/>
      <w:bCs/>
    </w:rPr>
  </w:style>
  <w:style w:type="character" w:styleId="Emphasis">
    <w:name w:val="Emphasis"/>
    <w:basedOn w:val="DefaultParagraphFont"/>
    <w:uiPriority w:val="20"/>
    <w:qFormat/>
    <w:rsid w:val="00040D03"/>
    <w:rPr>
      <w:i/>
      <w:iCs/>
    </w:rPr>
  </w:style>
  <w:style w:type="paragraph" w:styleId="NoSpacing">
    <w:name w:val="No Spacing"/>
    <w:uiPriority w:val="1"/>
    <w:qFormat/>
    <w:rsid w:val="00040D03"/>
    <w:pPr>
      <w:spacing w:after="0" w:line="240" w:lineRule="auto"/>
    </w:pPr>
    <w:rPr>
      <w:lang w:bidi="en-US"/>
    </w:rPr>
  </w:style>
  <w:style w:type="paragraph" w:styleId="Quote">
    <w:name w:val="Quote"/>
    <w:basedOn w:val="Normal"/>
    <w:next w:val="Normal"/>
    <w:link w:val="QuoteChar"/>
    <w:uiPriority w:val="29"/>
    <w:qFormat/>
    <w:rsid w:val="00040D03"/>
    <w:rPr>
      <w:i/>
      <w:iCs/>
      <w:color w:val="000000" w:themeColor="text1"/>
    </w:rPr>
  </w:style>
  <w:style w:type="character" w:customStyle="1" w:styleId="QuoteChar">
    <w:name w:val="Quote Char"/>
    <w:basedOn w:val="DefaultParagraphFont"/>
    <w:link w:val="Quote"/>
    <w:uiPriority w:val="29"/>
    <w:rsid w:val="00040D03"/>
    <w:rPr>
      <w:rFonts w:ascii="Calibri" w:eastAsia="Calibri" w:hAnsi="Calibri" w:cs="Times New Roman"/>
      <w:i/>
      <w:iCs/>
      <w:color w:val="000000" w:themeColor="text1"/>
    </w:rPr>
  </w:style>
  <w:style w:type="paragraph" w:styleId="IntenseQuote">
    <w:name w:val="Intense Quote"/>
    <w:basedOn w:val="Normal"/>
    <w:next w:val="Normal"/>
    <w:link w:val="IntenseQuoteChar"/>
    <w:uiPriority w:val="30"/>
    <w:qFormat/>
    <w:rsid w:val="00040D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0D03"/>
    <w:rPr>
      <w:rFonts w:ascii="Calibri" w:eastAsia="Calibri" w:hAnsi="Calibri" w:cs="Times New Roman"/>
      <w:b/>
      <w:bCs/>
      <w:i/>
      <w:iCs/>
      <w:color w:val="4F81BD" w:themeColor="accent1"/>
    </w:rPr>
  </w:style>
  <w:style w:type="character" w:styleId="SubtleEmphasis">
    <w:name w:val="Subtle Emphasis"/>
    <w:basedOn w:val="DefaultParagraphFont"/>
    <w:uiPriority w:val="19"/>
    <w:qFormat/>
    <w:rsid w:val="00040D03"/>
    <w:rPr>
      <w:i/>
      <w:iCs/>
      <w:color w:val="808080" w:themeColor="text1" w:themeTint="7F"/>
    </w:rPr>
  </w:style>
  <w:style w:type="character" w:styleId="IntenseEmphasis">
    <w:name w:val="Intense Emphasis"/>
    <w:basedOn w:val="DefaultParagraphFont"/>
    <w:uiPriority w:val="21"/>
    <w:qFormat/>
    <w:rsid w:val="00040D03"/>
    <w:rPr>
      <w:b/>
      <w:bCs/>
      <w:i/>
      <w:iCs/>
      <w:color w:val="4F81BD" w:themeColor="accent1"/>
    </w:rPr>
  </w:style>
  <w:style w:type="character" w:styleId="SubtleReference">
    <w:name w:val="Subtle Reference"/>
    <w:basedOn w:val="DefaultParagraphFont"/>
    <w:uiPriority w:val="31"/>
    <w:qFormat/>
    <w:rsid w:val="00040D03"/>
    <w:rPr>
      <w:smallCaps/>
      <w:color w:val="C0504D" w:themeColor="accent2"/>
      <w:u w:val="single"/>
    </w:rPr>
  </w:style>
  <w:style w:type="character" w:styleId="IntenseReference">
    <w:name w:val="Intense Reference"/>
    <w:basedOn w:val="DefaultParagraphFont"/>
    <w:uiPriority w:val="32"/>
    <w:qFormat/>
    <w:rsid w:val="00040D03"/>
    <w:rPr>
      <w:b/>
      <w:bCs/>
      <w:smallCaps/>
      <w:color w:val="C0504D" w:themeColor="accent2"/>
      <w:spacing w:val="5"/>
      <w:u w:val="single"/>
    </w:rPr>
  </w:style>
  <w:style w:type="character" w:styleId="BookTitle">
    <w:name w:val="Book Title"/>
    <w:basedOn w:val="DefaultParagraphFont"/>
    <w:uiPriority w:val="33"/>
    <w:qFormat/>
    <w:rsid w:val="00040D03"/>
    <w:rPr>
      <w:b/>
      <w:bCs/>
      <w:smallCaps/>
      <w:spacing w:val="5"/>
    </w:rPr>
  </w:style>
  <w:style w:type="paragraph" w:styleId="TOCHeading">
    <w:name w:val="TOC Heading"/>
    <w:basedOn w:val="Heading1"/>
    <w:next w:val="Normal"/>
    <w:uiPriority w:val="39"/>
    <w:semiHidden/>
    <w:unhideWhenUsed/>
    <w:qFormat/>
    <w:rsid w:val="00040D03"/>
    <w:pPr>
      <w:outlineLvl w:val="9"/>
    </w:pPr>
  </w:style>
  <w:style w:type="paragraph" w:styleId="BalloonText">
    <w:name w:val="Balloon Text"/>
    <w:basedOn w:val="Normal"/>
    <w:link w:val="BalloonTextChar"/>
    <w:uiPriority w:val="99"/>
    <w:semiHidden/>
    <w:unhideWhenUsed/>
    <w:rsid w:val="00040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D03"/>
    <w:rPr>
      <w:rFonts w:ascii="Tahoma" w:eastAsia="Calibri" w:hAnsi="Tahoma" w:cs="Tahoma"/>
      <w:sz w:val="16"/>
      <w:szCs w:val="16"/>
    </w:rPr>
  </w:style>
  <w:style w:type="paragraph" w:styleId="BodyText">
    <w:name w:val="Body Text"/>
    <w:basedOn w:val="Normal"/>
    <w:link w:val="BodyTextChar"/>
    <w:uiPriority w:val="99"/>
    <w:rsid w:val="00040D0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rsid w:val="00040D03"/>
    <w:rPr>
      <w:rFonts w:ascii="Times New Roman" w:eastAsia="Times New Roman" w:hAnsi="Times New Roman" w:cs="Times New Roman"/>
      <w:sz w:val="24"/>
      <w:szCs w:val="24"/>
    </w:rPr>
  </w:style>
  <w:style w:type="character" w:styleId="Hyperlink">
    <w:name w:val="Hyperlink"/>
    <w:basedOn w:val="DefaultParagraphFont"/>
    <w:unhideWhenUsed/>
    <w:rsid w:val="00040D03"/>
    <w:rPr>
      <w:color w:val="0000FF"/>
      <w:u w:val="single"/>
    </w:rPr>
  </w:style>
  <w:style w:type="paragraph" w:styleId="Header">
    <w:name w:val="header"/>
    <w:basedOn w:val="Normal"/>
    <w:link w:val="HeaderChar"/>
    <w:uiPriority w:val="99"/>
    <w:semiHidden/>
    <w:unhideWhenUsed/>
    <w:rsid w:val="00040D03"/>
    <w:pPr>
      <w:tabs>
        <w:tab w:val="center" w:pos="4680"/>
        <w:tab w:val="right" w:pos="9360"/>
      </w:tabs>
    </w:pPr>
  </w:style>
  <w:style w:type="character" w:customStyle="1" w:styleId="HeaderChar">
    <w:name w:val="Header Char"/>
    <w:basedOn w:val="DefaultParagraphFont"/>
    <w:link w:val="Header"/>
    <w:uiPriority w:val="99"/>
    <w:semiHidden/>
    <w:rsid w:val="00040D03"/>
    <w:rPr>
      <w:rFonts w:ascii="Calibri" w:eastAsia="Calibri" w:hAnsi="Calibri" w:cs="Times New Roman"/>
    </w:rPr>
  </w:style>
  <w:style w:type="paragraph" w:styleId="Footer">
    <w:name w:val="footer"/>
    <w:basedOn w:val="Normal"/>
    <w:link w:val="FooterChar"/>
    <w:uiPriority w:val="99"/>
    <w:unhideWhenUsed/>
    <w:rsid w:val="00040D03"/>
    <w:pPr>
      <w:tabs>
        <w:tab w:val="center" w:pos="4680"/>
        <w:tab w:val="right" w:pos="9360"/>
      </w:tabs>
    </w:pPr>
  </w:style>
  <w:style w:type="character" w:customStyle="1" w:styleId="FooterChar">
    <w:name w:val="Footer Char"/>
    <w:basedOn w:val="DefaultParagraphFont"/>
    <w:link w:val="Footer"/>
    <w:uiPriority w:val="99"/>
    <w:rsid w:val="00040D03"/>
    <w:rPr>
      <w:rFonts w:ascii="Calibri" w:eastAsia="Calibri" w:hAnsi="Calibri" w:cs="Times New Roman"/>
    </w:rPr>
  </w:style>
  <w:style w:type="paragraph" w:styleId="NormalWeb">
    <w:name w:val="Normal (Web)"/>
    <w:basedOn w:val="Normal"/>
    <w:uiPriority w:val="99"/>
    <w:unhideWhenUsed/>
    <w:rsid w:val="00040D03"/>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w-headline">
    <w:name w:val="mw-headline"/>
    <w:basedOn w:val="DefaultParagraphFont"/>
    <w:rsid w:val="00040D03"/>
  </w:style>
  <w:style w:type="character" w:customStyle="1" w:styleId="editsection">
    <w:name w:val="editsection"/>
    <w:basedOn w:val="DefaultParagraphFont"/>
    <w:rsid w:val="00040D03"/>
  </w:style>
  <w:style w:type="paragraph" w:customStyle="1" w:styleId="Default">
    <w:name w:val="Default"/>
    <w:rsid w:val="00040D03"/>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paragraph" w:styleId="z-BottomofForm">
    <w:name w:val="HTML Bottom of Form"/>
    <w:basedOn w:val="Normal"/>
    <w:next w:val="Normal"/>
    <w:link w:val="z-BottomofFormChar"/>
    <w:hidden/>
    <w:rsid w:val="00040D0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040D03"/>
    <w:rPr>
      <w:rFonts w:ascii="Arial" w:eastAsia="Times New Roman" w:hAnsi="Arial" w:cs="Arial"/>
      <w:vanish/>
      <w:sz w:val="16"/>
      <w:szCs w:val="16"/>
    </w:rPr>
  </w:style>
  <w:style w:type="paragraph" w:styleId="HTMLPreformatted">
    <w:name w:val="HTML Preformatted"/>
    <w:basedOn w:val="Normal"/>
    <w:link w:val="HTMLPreformattedChar"/>
    <w:unhideWhenUsed/>
    <w:rsid w:val="00040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9"/>
      <w:szCs w:val="29"/>
    </w:rPr>
  </w:style>
  <w:style w:type="character" w:customStyle="1" w:styleId="HTMLPreformattedChar">
    <w:name w:val="HTML Preformatted Char"/>
    <w:basedOn w:val="DefaultParagraphFont"/>
    <w:link w:val="HTMLPreformatted"/>
    <w:rsid w:val="00040D03"/>
    <w:rPr>
      <w:rFonts w:ascii="Courier New" w:eastAsia="Times New Roman" w:hAnsi="Courier New" w:cs="Courier New"/>
      <w:sz w:val="29"/>
      <w:szCs w:val="29"/>
    </w:rPr>
  </w:style>
  <w:style w:type="paragraph" w:customStyle="1" w:styleId="Normal10pt">
    <w:name w:val="Normal+10pt"/>
    <w:basedOn w:val="NormalWeb"/>
    <w:rsid w:val="00040D03"/>
    <w:pPr>
      <w:spacing w:line="360" w:lineRule="auto"/>
      <w:jc w:val="both"/>
    </w:pPr>
    <w:rPr>
      <w:sz w:val="20"/>
      <w:szCs w:val="20"/>
      <w:lang w:val="en-US" w:eastAsia="en-US"/>
    </w:rPr>
  </w:style>
  <w:style w:type="paragraph" w:customStyle="1" w:styleId="StyleNormalWebJustifiedLinespacing15lines">
    <w:name w:val="Style Normal (Web) + Justified Line spacing:  1.5 lines"/>
    <w:basedOn w:val="Normal"/>
    <w:rsid w:val="00040D03"/>
    <w:pPr>
      <w:spacing w:after="0" w:line="360" w:lineRule="auto"/>
      <w:jc w:val="both"/>
    </w:pPr>
    <w:rPr>
      <w:rFonts w:ascii="Times New Roman" w:eastAsia="Times New Roman" w:hAnsi="Times New Roman"/>
      <w:sz w:val="24"/>
      <w:szCs w:val="20"/>
    </w:rPr>
  </w:style>
  <w:style w:type="paragraph" w:customStyle="1" w:styleId="H2">
    <w:name w:val="H2"/>
    <w:basedOn w:val="Normal"/>
    <w:next w:val="Normal"/>
    <w:rsid w:val="00040D03"/>
    <w:pPr>
      <w:keepNext/>
      <w:spacing w:before="100" w:after="100" w:line="240" w:lineRule="auto"/>
      <w:outlineLvl w:val="2"/>
    </w:pPr>
    <w:rPr>
      <w:rFonts w:ascii="Times New Roman" w:eastAsia="Times New Roman" w:hAnsi="Times New Roman"/>
      <w:b/>
      <w:bCs/>
      <w:sz w:val="36"/>
      <w:szCs w:val="36"/>
    </w:rPr>
  </w:style>
  <w:style w:type="paragraph" w:customStyle="1" w:styleId="H3">
    <w:name w:val="H3"/>
    <w:basedOn w:val="Normal"/>
    <w:next w:val="Normal"/>
    <w:rsid w:val="00040D03"/>
    <w:pPr>
      <w:keepNext/>
      <w:spacing w:before="100" w:after="100" w:line="240" w:lineRule="auto"/>
      <w:outlineLvl w:val="3"/>
    </w:pPr>
    <w:rPr>
      <w:rFonts w:ascii="Times New Roman" w:eastAsia="Times New Roman" w:hAnsi="Times New Roman"/>
      <w:b/>
      <w:bCs/>
      <w:sz w:val="28"/>
      <w:szCs w:val="28"/>
    </w:rPr>
  </w:style>
  <w:style w:type="paragraph" w:styleId="BodyTextIndent">
    <w:name w:val="Body Text Indent"/>
    <w:basedOn w:val="Normal"/>
    <w:link w:val="BodyTextIndentChar"/>
    <w:rsid w:val="00040D03"/>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040D03"/>
    <w:rPr>
      <w:rFonts w:ascii="Times New Roman" w:eastAsia="Times New Roman" w:hAnsi="Times New Roman" w:cs="Times New Roman"/>
      <w:sz w:val="24"/>
      <w:szCs w:val="24"/>
    </w:rPr>
  </w:style>
  <w:style w:type="character" w:customStyle="1" w:styleId="texhtml1">
    <w:name w:val="texhtml1"/>
    <w:basedOn w:val="DefaultParagraphFont"/>
    <w:rsid w:val="00040D03"/>
    <w:rPr>
      <w:sz w:val="30"/>
      <w:szCs w:val="30"/>
    </w:rPr>
  </w:style>
  <w:style w:type="character" w:customStyle="1" w:styleId="texhtml">
    <w:name w:val="texhtml"/>
    <w:basedOn w:val="DefaultParagraphFont"/>
    <w:rsid w:val="00206C6E"/>
  </w:style>
  <w:style w:type="paragraph" w:styleId="Caption">
    <w:name w:val="caption"/>
    <w:basedOn w:val="Normal"/>
    <w:next w:val="Normal"/>
    <w:uiPriority w:val="35"/>
    <w:semiHidden/>
    <w:unhideWhenUsed/>
    <w:qFormat/>
    <w:rsid w:val="000D36B1"/>
    <w:pPr>
      <w:spacing w:line="240" w:lineRule="auto"/>
    </w:pPr>
    <w:rPr>
      <w:b/>
      <w:bCs/>
      <w:color w:val="4F81BD"/>
      <w:sz w:val="18"/>
      <w:szCs w:val="18"/>
    </w:rPr>
  </w:style>
  <w:style w:type="paragraph" w:styleId="PlainText">
    <w:name w:val="Plain Text"/>
    <w:basedOn w:val="Normal"/>
    <w:link w:val="PlainTextChar"/>
    <w:uiPriority w:val="99"/>
    <w:unhideWhenUsed/>
    <w:rsid w:val="000D36B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36B1"/>
    <w:rPr>
      <w:rFonts w:ascii="Consolas" w:eastAsia="Calibri" w:hAnsi="Consolas" w:cs="Times New Roman"/>
      <w:sz w:val="21"/>
      <w:szCs w:val="21"/>
    </w:rPr>
  </w:style>
  <w:style w:type="character" w:styleId="FollowedHyperlink">
    <w:name w:val="FollowedHyperlink"/>
    <w:basedOn w:val="DefaultParagraphFont"/>
    <w:uiPriority w:val="99"/>
    <w:semiHidden/>
    <w:unhideWhenUsed/>
    <w:rsid w:val="000D36B1"/>
    <w:rPr>
      <w:color w:val="800080"/>
      <w:u w:val="single"/>
    </w:rPr>
  </w:style>
  <w:style w:type="character" w:customStyle="1" w:styleId="toctoggle">
    <w:name w:val="toctoggle"/>
    <w:basedOn w:val="DefaultParagraphFont"/>
    <w:rsid w:val="000D36B1"/>
  </w:style>
  <w:style w:type="character" w:customStyle="1" w:styleId="tocnumber">
    <w:name w:val="tocnumber"/>
    <w:basedOn w:val="DefaultParagraphFont"/>
    <w:rsid w:val="000D36B1"/>
  </w:style>
  <w:style w:type="character" w:customStyle="1" w:styleId="toctext">
    <w:name w:val="toctext"/>
    <w:basedOn w:val="DefaultParagraphFont"/>
    <w:rsid w:val="000D36B1"/>
  </w:style>
  <w:style w:type="character" w:customStyle="1" w:styleId="ft21">
    <w:name w:val="ft21"/>
    <w:basedOn w:val="DefaultParagraphFont"/>
    <w:rsid w:val="00300461"/>
    <w:rPr>
      <w:b/>
      <w:bCs/>
    </w:rPr>
  </w:style>
  <w:style w:type="character" w:customStyle="1" w:styleId="ps41">
    <w:name w:val="ps41"/>
    <w:basedOn w:val="DefaultParagraphFont"/>
    <w:rsid w:val="00300461"/>
  </w:style>
  <w:style w:type="character" w:customStyle="1" w:styleId="ps51">
    <w:name w:val="ps51"/>
    <w:basedOn w:val="DefaultParagraphFont"/>
    <w:rsid w:val="00300461"/>
  </w:style>
  <w:style w:type="character" w:customStyle="1" w:styleId="ps61">
    <w:name w:val="ps61"/>
    <w:basedOn w:val="DefaultParagraphFont"/>
    <w:rsid w:val="00300461"/>
  </w:style>
  <w:style w:type="character" w:customStyle="1" w:styleId="ps71">
    <w:name w:val="ps71"/>
    <w:basedOn w:val="DefaultParagraphFont"/>
    <w:rsid w:val="00300461"/>
  </w:style>
  <w:style w:type="character" w:customStyle="1" w:styleId="ps81">
    <w:name w:val="ps81"/>
    <w:basedOn w:val="DefaultParagraphFont"/>
    <w:rsid w:val="00300461"/>
  </w:style>
  <w:style w:type="character" w:customStyle="1" w:styleId="ps101">
    <w:name w:val="ps101"/>
    <w:basedOn w:val="DefaultParagraphFont"/>
    <w:rsid w:val="00300461"/>
  </w:style>
  <w:style w:type="character" w:customStyle="1" w:styleId="ps111">
    <w:name w:val="ps111"/>
    <w:basedOn w:val="DefaultParagraphFont"/>
    <w:rsid w:val="00300461"/>
  </w:style>
  <w:style w:type="character" w:customStyle="1" w:styleId="ps121">
    <w:name w:val="ps121"/>
    <w:basedOn w:val="DefaultParagraphFont"/>
    <w:rsid w:val="00300461"/>
  </w:style>
  <w:style w:type="character" w:customStyle="1" w:styleId="ps131">
    <w:name w:val="ps131"/>
    <w:basedOn w:val="DefaultParagraphFont"/>
    <w:rsid w:val="00300461"/>
  </w:style>
  <w:style w:type="character" w:customStyle="1" w:styleId="ps141">
    <w:name w:val="ps141"/>
    <w:basedOn w:val="DefaultParagraphFont"/>
    <w:rsid w:val="00300461"/>
  </w:style>
  <w:style w:type="character" w:customStyle="1" w:styleId="ps151">
    <w:name w:val="ps151"/>
    <w:basedOn w:val="DefaultParagraphFont"/>
    <w:rsid w:val="00300461"/>
  </w:style>
  <w:style w:type="character" w:customStyle="1" w:styleId="ps161">
    <w:name w:val="ps161"/>
    <w:basedOn w:val="DefaultParagraphFont"/>
    <w:rsid w:val="00300461"/>
  </w:style>
  <w:style w:type="character" w:customStyle="1" w:styleId="ps171">
    <w:name w:val="ps171"/>
    <w:basedOn w:val="DefaultParagraphFont"/>
    <w:rsid w:val="00300461"/>
  </w:style>
  <w:style w:type="character" w:customStyle="1" w:styleId="ft31">
    <w:name w:val="ft31"/>
    <w:basedOn w:val="DefaultParagraphFont"/>
    <w:rsid w:val="00300461"/>
    <w:rPr>
      <w:b/>
      <w:bCs/>
      <w:sz w:val="15"/>
      <w:szCs w:val="15"/>
    </w:rPr>
  </w:style>
  <w:style w:type="character" w:customStyle="1" w:styleId="ps201">
    <w:name w:val="ps201"/>
    <w:basedOn w:val="DefaultParagraphFont"/>
    <w:rsid w:val="00300461"/>
  </w:style>
  <w:style w:type="character" w:customStyle="1" w:styleId="ps211">
    <w:name w:val="ps211"/>
    <w:basedOn w:val="DefaultParagraphFont"/>
    <w:rsid w:val="00300461"/>
  </w:style>
  <w:style w:type="character" w:customStyle="1" w:styleId="ps221">
    <w:name w:val="ps221"/>
    <w:basedOn w:val="DefaultParagraphFont"/>
    <w:rsid w:val="00300461"/>
  </w:style>
  <w:style w:type="character" w:customStyle="1" w:styleId="ps231">
    <w:name w:val="ps231"/>
    <w:basedOn w:val="DefaultParagraphFont"/>
    <w:rsid w:val="00300461"/>
  </w:style>
  <w:style w:type="character" w:customStyle="1" w:styleId="ps241">
    <w:name w:val="ps241"/>
    <w:basedOn w:val="DefaultParagraphFont"/>
    <w:rsid w:val="00300461"/>
  </w:style>
  <w:style w:type="character" w:customStyle="1" w:styleId="ps251">
    <w:name w:val="ps251"/>
    <w:basedOn w:val="DefaultParagraphFont"/>
    <w:rsid w:val="0030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737">
      <w:bodyDiv w:val="1"/>
      <w:marLeft w:val="0"/>
      <w:marRight w:val="0"/>
      <w:marTop w:val="0"/>
      <w:marBottom w:val="0"/>
      <w:divBdr>
        <w:top w:val="none" w:sz="0" w:space="0" w:color="auto"/>
        <w:left w:val="none" w:sz="0" w:space="0" w:color="auto"/>
        <w:bottom w:val="none" w:sz="0" w:space="0" w:color="auto"/>
        <w:right w:val="none" w:sz="0" w:space="0" w:color="auto"/>
      </w:divBdr>
    </w:div>
    <w:div w:id="101799743">
      <w:bodyDiv w:val="1"/>
      <w:marLeft w:val="0"/>
      <w:marRight w:val="0"/>
      <w:marTop w:val="0"/>
      <w:marBottom w:val="0"/>
      <w:divBdr>
        <w:top w:val="none" w:sz="0" w:space="0" w:color="auto"/>
        <w:left w:val="none" w:sz="0" w:space="0" w:color="auto"/>
        <w:bottom w:val="none" w:sz="0" w:space="0" w:color="auto"/>
        <w:right w:val="none" w:sz="0" w:space="0" w:color="auto"/>
      </w:divBdr>
    </w:div>
    <w:div w:id="555971051">
      <w:bodyDiv w:val="1"/>
      <w:marLeft w:val="0"/>
      <w:marRight w:val="0"/>
      <w:marTop w:val="0"/>
      <w:marBottom w:val="0"/>
      <w:divBdr>
        <w:top w:val="none" w:sz="0" w:space="0" w:color="auto"/>
        <w:left w:val="none" w:sz="0" w:space="0" w:color="auto"/>
        <w:bottom w:val="none" w:sz="0" w:space="0" w:color="auto"/>
        <w:right w:val="none" w:sz="0" w:space="0" w:color="auto"/>
      </w:divBdr>
    </w:div>
    <w:div w:id="572736186">
      <w:bodyDiv w:val="1"/>
      <w:marLeft w:val="0"/>
      <w:marRight w:val="0"/>
      <w:marTop w:val="0"/>
      <w:marBottom w:val="0"/>
      <w:divBdr>
        <w:top w:val="none" w:sz="0" w:space="0" w:color="auto"/>
        <w:left w:val="none" w:sz="0" w:space="0" w:color="auto"/>
        <w:bottom w:val="none" w:sz="0" w:space="0" w:color="auto"/>
        <w:right w:val="none" w:sz="0" w:space="0" w:color="auto"/>
      </w:divBdr>
    </w:div>
    <w:div w:id="705712032">
      <w:bodyDiv w:val="1"/>
      <w:marLeft w:val="0"/>
      <w:marRight w:val="0"/>
      <w:marTop w:val="0"/>
      <w:marBottom w:val="0"/>
      <w:divBdr>
        <w:top w:val="none" w:sz="0" w:space="0" w:color="auto"/>
        <w:left w:val="none" w:sz="0" w:space="0" w:color="auto"/>
        <w:bottom w:val="none" w:sz="0" w:space="0" w:color="auto"/>
        <w:right w:val="none" w:sz="0" w:space="0" w:color="auto"/>
      </w:divBdr>
    </w:div>
    <w:div w:id="135557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Electrical_resistance" TargetMode="External"/><Relationship Id="rId21" Type="http://schemas.openxmlformats.org/officeDocument/2006/relationships/hyperlink" Target="http://en.wikipedia.org/wiki/Anode" TargetMode="External"/><Relationship Id="rId42" Type="http://schemas.openxmlformats.org/officeDocument/2006/relationships/image" Target="media/image8.jpeg"/><Relationship Id="rId63" Type="http://schemas.openxmlformats.org/officeDocument/2006/relationships/hyperlink" Target="http://encyclobeamia.solarbotics.net/articles/dc.html" TargetMode="External"/><Relationship Id="rId84" Type="http://schemas.openxmlformats.org/officeDocument/2006/relationships/hyperlink" Target="http://en.wikipedia.org/wiki/Navigation_light" TargetMode="External"/><Relationship Id="rId138" Type="http://schemas.openxmlformats.org/officeDocument/2006/relationships/hyperlink" Target="http://en.wikipedia.org/wiki/Energy" TargetMode="External"/><Relationship Id="rId159" Type="http://schemas.openxmlformats.org/officeDocument/2006/relationships/hyperlink" Target="http://en.wikipedia.org/wiki/SI" TargetMode="External"/><Relationship Id="rId170" Type="http://schemas.openxmlformats.org/officeDocument/2006/relationships/hyperlink" Target="http://en.wikipedia.org/wiki/Antiderivative" TargetMode="External"/><Relationship Id="rId191" Type="http://schemas.openxmlformats.org/officeDocument/2006/relationships/image" Target="media/image49.png"/><Relationship Id="rId107" Type="http://schemas.openxmlformats.org/officeDocument/2006/relationships/hyperlink" Target="http://en.wikipedia.org/wiki/Temperature_coefficient" TargetMode="External"/><Relationship Id="rId11" Type="http://schemas.openxmlformats.org/officeDocument/2006/relationships/hyperlink" Target="http://en.wikipedia.org/wiki/Electrochemical_cell" TargetMode="External"/><Relationship Id="rId32" Type="http://schemas.openxmlformats.org/officeDocument/2006/relationships/hyperlink" Target="http://en.wikipedia.org/wiki/Volt" TargetMode="External"/><Relationship Id="rId53" Type="http://schemas.openxmlformats.org/officeDocument/2006/relationships/hyperlink" Target="http://encyclobeamia.solarbotics.net/articles/current.html" TargetMode="External"/><Relationship Id="rId74" Type="http://schemas.openxmlformats.org/officeDocument/2006/relationships/hyperlink" Target="http://en.wikipedia.org/wiki/Electron_hole" TargetMode="External"/><Relationship Id="rId128" Type="http://schemas.openxmlformats.org/officeDocument/2006/relationships/hyperlink" Target="http://en.wikipedia.org/wiki/Alternating_current" TargetMode="External"/><Relationship Id="rId149" Type="http://schemas.openxmlformats.org/officeDocument/2006/relationships/image" Target="media/image29.png"/><Relationship Id="rId5" Type="http://schemas.openxmlformats.org/officeDocument/2006/relationships/webSettings" Target="webSettings.xml"/><Relationship Id="rId95" Type="http://schemas.openxmlformats.org/officeDocument/2006/relationships/hyperlink" Target="http://en.wikipedia.org/wiki/Electrical_resistance" TargetMode="External"/><Relationship Id="rId160" Type="http://schemas.openxmlformats.org/officeDocument/2006/relationships/hyperlink" Target="http://en.wikipedia.org/wiki/Farad" TargetMode="External"/><Relationship Id="rId181" Type="http://schemas.openxmlformats.org/officeDocument/2006/relationships/image" Target="media/image40.png"/><Relationship Id="rId22" Type="http://schemas.openxmlformats.org/officeDocument/2006/relationships/hyperlink" Target="http://en.wikipedia.org/wiki/Ion" TargetMode="External"/><Relationship Id="rId43" Type="http://schemas.openxmlformats.org/officeDocument/2006/relationships/image" Target="media/image9.emf"/><Relationship Id="rId64" Type="http://schemas.openxmlformats.org/officeDocument/2006/relationships/hyperlink" Target="http://encyclobeamia.solarbotics.net/articles/torque.html" TargetMode="External"/><Relationship Id="rId118" Type="http://schemas.openxmlformats.org/officeDocument/2006/relationships/hyperlink" Target="http://en.wikipedia.org/wiki/Georg_Simon_Ohm" TargetMode="External"/><Relationship Id="rId139" Type="http://schemas.openxmlformats.org/officeDocument/2006/relationships/hyperlink" Target="http://en.wikipedia.org/wiki/Capacitance" TargetMode="External"/><Relationship Id="rId85" Type="http://schemas.openxmlformats.org/officeDocument/2006/relationships/hyperlink" Target="http://en.wikipedia.org/wiki/Automotive_lighting" TargetMode="External"/><Relationship Id="rId150" Type="http://schemas.openxmlformats.org/officeDocument/2006/relationships/hyperlink" Target="http://en.wikipedia.org/wiki/File:Plattenkondensator_hg.jpg" TargetMode="External"/><Relationship Id="rId171" Type="http://schemas.openxmlformats.org/officeDocument/2006/relationships/hyperlink" Target="http://en.wikipedia.org/wiki/Constant_of_integration" TargetMode="External"/><Relationship Id="rId192" Type="http://schemas.openxmlformats.org/officeDocument/2006/relationships/image" Target="media/image50.png"/><Relationship Id="rId12" Type="http://schemas.openxmlformats.org/officeDocument/2006/relationships/hyperlink" Target="http://en.wikipedia.org/wiki/Energy" TargetMode="External"/><Relationship Id="rId33" Type="http://schemas.openxmlformats.org/officeDocument/2006/relationships/hyperlink" Target="http://en.wikipedia.org/wiki/Open-circuit_voltage" TargetMode="External"/><Relationship Id="rId108" Type="http://schemas.openxmlformats.org/officeDocument/2006/relationships/hyperlink" Target="http://en.wikipedia.org/wiki/Power_%28physics%29" TargetMode="External"/><Relationship Id="rId129" Type="http://schemas.openxmlformats.org/officeDocument/2006/relationships/hyperlink" Target="http://en.wikipedia.org/wiki/Power_supply" TargetMode="External"/><Relationship Id="rId54" Type="http://schemas.openxmlformats.org/officeDocument/2006/relationships/hyperlink" Target="http://encyclobeamia.solarbotics.net/articles/dc.html" TargetMode="External"/><Relationship Id="rId75" Type="http://schemas.openxmlformats.org/officeDocument/2006/relationships/hyperlink" Target="http://en.wikipedia.org/wiki/Photon" TargetMode="External"/><Relationship Id="rId96" Type="http://schemas.openxmlformats.org/officeDocument/2006/relationships/hyperlink" Target="http://en.wikipedia.org/wiki/Direct_proportion" TargetMode="External"/><Relationship Id="rId140" Type="http://schemas.openxmlformats.org/officeDocument/2006/relationships/hyperlink" Target="http://en.wikipedia.org/wiki/Farad" TargetMode="External"/><Relationship Id="rId161" Type="http://schemas.openxmlformats.org/officeDocument/2006/relationships/hyperlink" Target="http://en.wikipedia.org/wiki/Coulomb" TargetMode="External"/><Relationship Id="rId182" Type="http://schemas.openxmlformats.org/officeDocument/2006/relationships/image" Target="media/image41.png"/><Relationship Id="rId6" Type="http://schemas.openxmlformats.org/officeDocument/2006/relationships/footnotes" Target="footnotes.xml"/><Relationship Id="rId23" Type="http://schemas.openxmlformats.org/officeDocument/2006/relationships/hyperlink" Target="http://en.wikipedia.org/wiki/Cathode" TargetMode="External"/><Relationship Id="rId119" Type="http://schemas.openxmlformats.org/officeDocument/2006/relationships/hyperlink" Target="http://en.wikipedia.org/wiki/Volt" TargetMode="External"/><Relationship Id="rId44" Type="http://schemas.openxmlformats.org/officeDocument/2006/relationships/image" Target="media/image10.emf"/><Relationship Id="rId65" Type="http://schemas.openxmlformats.org/officeDocument/2006/relationships/hyperlink" Target="http://encyclobeamia.solarbotics.net/articles/dc.html" TargetMode="External"/><Relationship Id="rId86" Type="http://schemas.openxmlformats.org/officeDocument/2006/relationships/hyperlink" Target="http://en.wikipedia.org/wiki/Traffic_signal" TargetMode="External"/><Relationship Id="rId130" Type="http://schemas.openxmlformats.org/officeDocument/2006/relationships/hyperlink" Target="http://en.wikipedia.org/wiki/LC_circuit" TargetMode="External"/><Relationship Id="rId151" Type="http://schemas.openxmlformats.org/officeDocument/2006/relationships/image" Target="media/image30.jpeg"/><Relationship Id="rId172" Type="http://schemas.openxmlformats.org/officeDocument/2006/relationships/image" Target="media/image34.png"/><Relationship Id="rId193" Type="http://schemas.openxmlformats.org/officeDocument/2006/relationships/image" Target="media/image51.png"/><Relationship Id="rId13" Type="http://schemas.openxmlformats.org/officeDocument/2006/relationships/hyperlink" Target="http://en.wikipedia.org/wiki/Voltaic_pile" TargetMode="External"/><Relationship Id="rId109" Type="http://schemas.openxmlformats.org/officeDocument/2006/relationships/hyperlink" Target="http://en.wikipedia.org/wiki/Heat_sink" TargetMode="External"/><Relationship Id="rId34" Type="http://schemas.openxmlformats.org/officeDocument/2006/relationships/image" Target="media/image6.png"/><Relationship Id="rId55" Type="http://schemas.openxmlformats.org/officeDocument/2006/relationships/hyperlink" Target="http://encyclobeamia.solarbotics.net/articles/current.html" TargetMode="External"/><Relationship Id="rId76" Type="http://schemas.openxmlformats.org/officeDocument/2006/relationships/hyperlink" Target="http://en.wikipedia.org/wiki/Electroluminescence" TargetMode="External"/><Relationship Id="rId97" Type="http://schemas.openxmlformats.org/officeDocument/2006/relationships/hyperlink" Target="http://en.wikipedia.org/wiki/Resistance" TargetMode="External"/><Relationship Id="rId120" Type="http://schemas.openxmlformats.org/officeDocument/2006/relationships/hyperlink" Target="http://en.wikipedia.org/wiki/Ampere" TargetMode="External"/><Relationship Id="rId141" Type="http://schemas.openxmlformats.org/officeDocument/2006/relationships/hyperlink" Target="http://en.wikipedia.org/wiki/Electric_charge" TargetMode="External"/><Relationship Id="rId7" Type="http://schemas.openxmlformats.org/officeDocument/2006/relationships/endnotes" Target="endnotes.xml"/><Relationship Id="rId71" Type="http://schemas.openxmlformats.org/officeDocument/2006/relationships/hyperlink" Target="http://en.wikipedia.org/wiki/Semiconductor_diode" TargetMode="External"/><Relationship Id="rId92" Type="http://schemas.openxmlformats.org/officeDocument/2006/relationships/hyperlink" Target="http://en.wikipedia.org/wiki/Terminal_%28electronics%29" TargetMode="External"/><Relationship Id="rId162" Type="http://schemas.openxmlformats.org/officeDocument/2006/relationships/hyperlink" Target="http://en.wikipedia.org/wiki/Volt" TargetMode="External"/><Relationship Id="rId183"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en.wikipedia.org/wiki/Reduction_potential" TargetMode="External"/><Relationship Id="rId24" Type="http://schemas.openxmlformats.org/officeDocument/2006/relationships/hyperlink" Target="http://en.wikipedia.org/wiki/Redox" TargetMode="External"/><Relationship Id="rId40" Type="http://schemas.openxmlformats.org/officeDocument/2006/relationships/hyperlink" Target="http://en.wikipedia.org/wiki/Lithium" TargetMode="External"/><Relationship Id="rId45" Type="http://schemas.openxmlformats.org/officeDocument/2006/relationships/hyperlink" Target="http://en.wikipedia.org/wiki/File:Tactile_switches.jpg" TargetMode="External"/><Relationship Id="rId66" Type="http://schemas.openxmlformats.org/officeDocument/2006/relationships/image" Target="media/image19.gif"/><Relationship Id="rId87" Type="http://schemas.openxmlformats.org/officeDocument/2006/relationships/hyperlink" Target="http://en.wikipedia.org/wiki/File:LED_symbol.svg" TargetMode="External"/><Relationship Id="rId110" Type="http://schemas.openxmlformats.org/officeDocument/2006/relationships/hyperlink" Target="http://en.wikipedia.org/wiki/Inductance" TargetMode="External"/><Relationship Id="rId115" Type="http://schemas.openxmlformats.org/officeDocument/2006/relationships/hyperlink" Target="http://en.wikipedia.org/wiki/%CE%A9" TargetMode="External"/><Relationship Id="rId131" Type="http://schemas.openxmlformats.org/officeDocument/2006/relationships/hyperlink" Target="http://en.wikipedia.org/wiki/Frequency" TargetMode="External"/><Relationship Id="rId136" Type="http://schemas.openxmlformats.org/officeDocument/2006/relationships/hyperlink" Target="http://en.wikipedia.org/wiki/Potential_difference" TargetMode="External"/><Relationship Id="rId157" Type="http://schemas.openxmlformats.org/officeDocument/2006/relationships/hyperlink" Target="http://en.wikipedia.org/wiki/Depletion_region" TargetMode="External"/><Relationship Id="rId178" Type="http://schemas.openxmlformats.org/officeDocument/2006/relationships/image" Target="media/image37.png"/><Relationship Id="rId61" Type="http://schemas.openxmlformats.org/officeDocument/2006/relationships/image" Target="media/image18.gif"/><Relationship Id="rId82" Type="http://schemas.openxmlformats.org/officeDocument/2006/relationships/hyperlink" Target="http://en.wikipedia.org/wiki/File:Verschiedene_LEDs.jpg" TargetMode="External"/><Relationship Id="rId152" Type="http://schemas.openxmlformats.org/officeDocument/2006/relationships/hyperlink" Target="http://en.wikipedia.org/wiki/Electrical_conductor" TargetMode="External"/><Relationship Id="rId173" Type="http://schemas.openxmlformats.org/officeDocument/2006/relationships/image" Target="media/image35.png"/><Relationship Id="rId194" Type="http://schemas.openxmlformats.org/officeDocument/2006/relationships/image" Target="media/image52.png"/><Relationship Id="rId19" Type="http://schemas.openxmlformats.org/officeDocument/2006/relationships/hyperlink" Target="http://en.wikipedia.org/wiki/Half_cell" TargetMode="External"/><Relationship Id="rId14" Type="http://schemas.openxmlformats.org/officeDocument/2006/relationships/hyperlink" Target="http://en.wikipedia.org/wiki/Alessandro_Volta" TargetMode="External"/><Relationship Id="rId30" Type="http://schemas.openxmlformats.org/officeDocument/2006/relationships/hyperlink" Target="http://en.wikipedia.org/wiki/Half-reaction" TargetMode="External"/><Relationship Id="rId35" Type="http://schemas.openxmlformats.org/officeDocument/2006/relationships/hyperlink" Target="http://en.wikipedia.org/wiki/Coulomb" TargetMode="External"/><Relationship Id="rId56" Type="http://schemas.openxmlformats.org/officeDocument/2006/relationships/hyperlink" Target="http://encyclobeamia.solarbotics.net/articles/dc.html" TargetMode="External"/><Relationship Id="rId77" Type="http://schemas.openxmlformats.org/officeDocument/2006/relationships/hyperlink" Target="http://en.wikipedia.org/wiki/Color" TargetMode="External"/><Relationship Id="rId100" Type="http://schemas.openxmlformats.org/officeDocument/2006/relationships/hyperlink" Target="http://en.wikipedia.org/wiki/Electrical_networks" TargetMode="External"/><Relationship Id="rId105" Type="http://schemas.openxmlformats.org/officeDocument/2006/relationships/hyperlink" Target="http://en.wikipedia.org/wiki/Orders_of_magnitude" TargetMode="External"/><Relationship Id="rId126" Type="http://schemas.openxmlformats.org/officeDocument/2006/relationships/image" Target="media/image28.jpeg"/><Relationship Id="rId147" Type="http://schemas.openxmlformats.org/officeDocument/2006/relationships/hyperlink" Target="http://en.wikipedia.org/wiki/Capacitance" TargetMode="External"/><Relationship Id="rId168" Type="http://schemas.openxmlformats.org/officeDocument/2006/relationships/image" Target="media/image33.png"/><Relationship Id="rId8" Type="http://schemas.openxmlformats.org/officeDocument/2006/relationships/hyperlink" Target="http://nevonprojects.com/obstacle-avoider-robotic-vehicle-project/" TargetMode="External"/><Relationship Id="rId51" Type="http://schemas.openxmlformats.org/officeDocument/2006/relationships/image" Target="media/image16.png"/><Relationship Id="rId72" Type="http://schemas.openxmlformats.org/officeDocument/2006/relationships/hyperlink" Target="http://en.wikipedia.org/wiki/Electrons" TargetMode="External"/><Relationship Id="rId93" Type="http://schemas.openxmlformats.org/officeDocument/2006/relationships/hyperlink" Target="http://en.wikipedia.org/wiki/Passivity_%28engineering%29" TargetMode="External"/><Relationship Id="rId98" Type="http://schemas.openxmlformats.org/officeDocument/2006/relationships/hyperlink" Target="http://en.wikipedia.org/wiki/Ohm%27s_law" TargetMode="External"/><Relationship Id="rId121" Type="http://schemas.openxmlformats.org/officeDocument/2006/relationships/hyperlink" Target="http://en.wikipedia.org/wiki/Conductance" TargetMode="External"/><Relationship Id="rId142" Type="http://schemas.openxmlformats.org/officeDocument/2006/relationships/hyperlink" Target="http://en.wikipedia.org/wiki/Leakage_%28electronics%29" TargetMode="External"/><Relationship Id="rId163" Type="http://schemas.openxmlformats.org/officeDocument/2006/relationships/hyperlink" Target="http://en.wikipedia.org/wiki/Capacitor" TargetMode="External"/><Relationship Id="rId184" Type="http://schemas.openxmlformats.org/officeDocument/2006/relationships/image" Target="media/image43.png"/><Relationship Id="rId189"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hyperlink" Target="http://en.wikipedia.org/wiki/Electrolyte" TargetMode="External"/><Relationship Id="rId46" Type="http://schemas.openxmlformats.org/officeDocument/2006/relationships/image" Target="media/image11.jpeg"/><Relationship Id="rId67" Type="http://schemas.openxmlformats.org/officeDocument/2006/relationships/image" Target="http://www.solarbotics.net/starting/200111_dcmotor/pix/dc_motor3_anim/dc_motor_1.gif" TargetMode="External"/><Relationship Id="rId116" Type="http://schemas.openxmlformats.org/officeDocument/2006/relationships/hyperlink" Target="http://en.wikipedia.org/wiki/SI" TargetMode="External"/><Relationship Id="rId137" Type="http://schemas.openxmlformats.org/officeDocument/2006/relationships/hyperlink" Target="http://en.wikipedia.org/wiki/Electric_field" TargetMode="External"/><Relationship Id="rId158" Type="http://schemas.openxmlformats.org/officeDocument/2006/relationships/hyperlink" Target="http://en.wikipedia.org/wiki/Electric_charge" TargetMode="External"/><Relationship Id="rId20" Type="http://schemas.openxmlformats.org/officeDocument/2006/relationships/hyperlink" Target="http://en.wikipedia.org/wiki/Ion" TargetMode="External"/><Relationship Id="rId41" Type="http://schemas.openxmlformats.org/officeDocument/2006/relationships/image" Target="media/image7.jpeg"/><Relationship Id="rId62" Type="http://schemas.openxmlformats.org/officeDocument/2006/relationships/image" Target="http://www.solarbotics.net/starting/200111_dcmotor/pix/dc_motor_1.gif" TargetMode="External"/><Relationship Id="rId83" Type="http://schemas.openxmlformats.org/officeDocument/2006/relationships/image" Target="media/image21.jpeg"/><Relationship Id="rId88" Type="http://schemas.openxmlformats.org/officeDocument/2006/relationships/image" Target="media/image22.png"/><Relationship Id="rId111" Type="http://schemas.openxmlformats.org/officeDocument/2006/relationships/hyperlink" Target="http://en.wikipedia.org/wiki/Low-noise_amplifier" TargetMode="External"/><Relationship Id="rId132" Type="http://schemas.openxmlformats.org/officeDocument/2006/relationships/hyperlink" Target="http://en.wikipedia.org/wiki/Passivity_%28engineering%29" TargetMode="External"/><Relationship Id="rId153" Type="http://schemas.openxmlformats.org/officeDocument/2006/relationships/hyperlink" Target="http://en.wikipedia.org/wiki/Dielectric_medium" TargetMode="External"/><Relationship Id="rId174" Type="http://schemas.openxmlformats.org/officeDocument/2006/relationships/hyperlink" Target="http://en.wikipedia.org/wiki/Duality_%28electrical_circuits%29" TargetMode="External"/><Relationship Id="rId179" Type="http://schemas.openxmlformats.org/officeDocument/2006/relationships/image" Target="media/image38.png"/><Relationship Id="rId195" Type="http://schemas.openxmlformats.org/officeDocument/2006/relationships/image" Target="media/image53.png"/><Relationship Id="rId190" Type="http://schemas.openxmlformats.org/officeDocument/2006/relationships/image" Target="media/image48.png"/><Relationship Id="rId15" Type="http://schemas.openxmlformats.org/officeDocument/2006/relationships/hyperlink" Target="http://en.wikipedia.org/wiki/United_States_dollar" TargetMode="External"/><Relationship Id="rId36" Type="http://schemas.openxmlformats.org/officeDocument/2006/relationships/hyperlink" Target="http://en.wikipedia.org/wiki/Joule" TargetMode="External"/><Relationship Id="rId57" Type="http://schemas.openxmlformats.org/officeDocument/2006/relationships/image" Target="media/image17.gif"/><Relationship Id="rId106" Type="http://schemas.openxmlformats.org/officeDocument/2006/relationships/hyperlink" Target="http://en.wikipedia.org/wiki/Engineering_tolerance" TargetMode="External"/><Relationship Id="rId127" Type="http://schemas.openxmlformats.org/officeDocument/2006/relationships/hyperlink" Target="http://en.wikipedia.org/wiki/Direct_current" TargetMode="External"/><Relationship Id="rId10" Type="http://schemas.openxmlformats.org/officeDocument/2006/relationships/image" Target="media/image1.png"/><Relationship Id="rId31" Type="http://schemas.openxmlformats.org/officeDocument/2006/relationships/image" Target="media/image5.png"/><Relationship Id="rId52" Type="http://schemas.openxmlformats.org/officeDocument/2006/relationships/hyperlink" Target="http://encyclobeamia.solarbotics.net/articles/current.html" TargetMode="External"/><Relationship Id="rId73" Type="http://schemas.openxmlformats.org/officeDocument/2006/relationships/hyperlink" Target="http://en.wikipedia.org/wiki/Carrier_generation_and_recombination" TargetMode="External"/><Relationship Id="rId78" Type="http://schemas.openxmlformats.org/officeDocument/2006/relationships/hyperlink" Target="http://en.wikipedia.org/wiki/Energy_gap" TargetMode="External"/><Relationship Id="rId94" Type="http://schemas.openxmlformats.org/officeDocument/2006/relationships/hyperlink" Target="http://en.wikipedia.org/wiki/Electronic_component" TargetMode="External"/><Relationship Id="rId99" Type="http://schemas.openxmlformats.org/officeDocument/2006/relationships/image" Target="media/image26.png"/><Relationship Id="rId101" Type="http://schemas.openxmlformats.org/officeDocument/2006/relationships/hyperlink" Target="http://en.wikipedia.org/wiki/Resistance_wire" TargetMode="External"/><Relationship Id="rId122" Type="http://schemas.openxmlformats.org/officeDocument/2006/relationships/hyperlink" Target="http://en.wikipedia.org/wiki/Siemens_%28unit%29" TargetMode="External"/><Relationship Id="rId143" Type="http://schemas.openxmlformats.org/officeDocument/2006/relationships/hyperlink" Target="http://en.wikipedia.org/wiki/Breakdown_voltage" TargetMode="External"/><Relationship Id="rId148" Type="http://schemas.openxmlformats.org/officeDocument/2006/relationships/hyperlink" Target="http://en.wikipedia.org/wiki/File:Capacitor_schematic_with_dielectric.svg" TargetMode="External"/><Relationship Id="rId164" Type="http://schemas.openxmlformats.org/officeDocument/2006/relationships/image" Target="media/image31.png"/><Relationship Id="rId169" Type="http://schemas.openxmlformats.org/officeDocument/2006/relationships/hyperlink" Target="http://en.wikipedia.org/wiki/Integral" TargetMode="External"/><Relationship Id="rId18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39.png"/><Relationship Id="rId26" Type="http://schemas.openxmlformats.org/officeDocument/2006/relationships/image" Target="media/image2.png"/><Relationship Id="rId47" Type="http://schemas.openxmlformats.org/officeDocument/2006/relationships/image" Target="media/image12.png"/><Relationship Id="rId68" Type="http://schemas.openxmlformats.org/officeDocument/2006/relationships/image" Target="media/image20.emf"/><Relationship Id="rId89" Type="http://schemas.openxmlformats.org/officeDocument/2006/relationships/image" Target="media/image23.jpeg"/><Relationship Id="rId112" Type="http://schemas.openxmlformats.org/officeDocument/2006/relationships/hyperlink" Target="http://en.wikipedia.org/wiki/Pre-amp" TargetMode="External"/><Relationship Id="rId133" Type="http://schemas.openxmlformats.org/officeDocument/2006/relationships/hyperlink" Target="http://en.wikipedia.org/wiki/Electronic_component" TargetMode="External"/><Relationship Id="rId154" Type="http://schemas.openxmlformats.org/officeDocument/2006/relationships/hyperlink" Target="http://en.wikipedia.org/wiki/Insulator_%28electrical%29" TargetMode="External"/><Relationship Id="rId175" Type="http://schemas.openxmlformats.org/officeDocument/2006/relationships/hyperlink" Target="http://en.wikipedia.org/wiki/Inductor" TargetMode="External"/><Relationship Id="rId196" Type="http://schemas.openxmlformats.org/officeDocument/2006/relationships/image" Target="media/image54.png"/><Relationship Id="rId16" Type="http://schemas.openxmlformats.org/officeDocument/2006/relationships/hyperlink" Target="http://en.wikipedia.org/wiki/1000000000_%28number%29" TargetMode="External"/><Relationship Id="rId37" Type="http://schemas.openxmlformats.org/officeDocument/2006/relationships/hyperlink" Target="http://en.wikipedia.org/wiki/Zinc-carbon_battery" TargetMode="External"/><Relationship Id="rId58" Type="http://schemas.openxmlformats.org/officeDocument/2006/relationships/image" Target="http://www.solarbotics.net/starting/200111_dcmotor/pix/dc_motor_pieces.gif" TargetMode="External"/><Relationship Id="rId79" Type="http://schemas.openxmlformats.org/officeDocument/2006/relationships/hyperlink" Target="http://en.wikipedia.org/wiki/Led" TargetMode="External"/><Relationship Id="rId102" Type="http://schemas.openxmlformats.org/officeDocument/2006/relationships/hyperlink" Target="http://en.wikipedia.org/wiki/Integrated_circuits" TargetMode="External"/><Relationship Id="rId123" Type="http://schemas.openxmlformats.org/officeDocument/2006/relationships/hyperlink" Target="http://en.wikipedia.org/wiki/SI" TargetMode="External"/><Relationship Id="rId144" Type="http://schemas.openxmlformats.org/officeDocument/2006/relationships/hyperlink" Target="http://en.wikipedia.org/wiki/Lead_%28electronics%29" TargetMode="External"/><Relationship Id="rId90" Type="http://schemas.openxmlformats.org/officeDocument/2006/relationships/image" Target="media/image24.png"/><Relationship Id="rId165" Type="http://schemas.openxmlformats.org/officeDocument/2006/relationships/image" Target="media/image32.png"/><Relationship Id="rId186" Type="http://schemas.openxmlformats.org/officeDocument/2006/relationships/image" Target="media/image45.wmf"/><Relationship Id="rId27" Type="http://schemas.openxmlformats.org/officeDocument/2006/relationships/image" Target="media/image3.png"/><Relationship Id="rId48" Type="http://schemas.openxmlformats.org/officeDocument/2006/relationships/image" Target="media/image13.png"/><Relationship Id="rId69" Type="http://schemas.openxmlformats.org/officeDocument/2006/relationships/hyperlink" Target="http://en.wikipedia.org/wiki/Semiconductor" TargetMode="External"/><Relationship Id="rId113" Type="http://schemas.openxmlformats.org/officeDocument/2006/relationships/hyperlink" Target="http://en.wikipedia.org/wiki/Resistor" TargetMode="External"/><Relationship Id="rId134" Type="http://schemas.openxmlformats.org/officeDocument/2006/relationships/hyperlink" Target="http://en.wikipedia.org/wiki/Electrical_conductor" TargetMode="External"/><Relationship Id="rId80" Type="http://schemas.openxmlformats.org/officeDocument/2006/relationships/hyperlink" Target="http://en.wikipedia.org/wiki/Energy_conservation" TargetMode="External"/><Relationship Id="rId155" Type="http://schemas.openxmlformats.org/officeDocument/2006/relationships/hyperlink" Target="http://en.wikipedia.org/wiki/Vacuum" TargetMode="External"/><Relationship Id="rId176" Type="http://schemas.openxmlformats.org/officeDocument/2006/relationships/hyperlink" Target="http://en.wikipedia.org/wiki/Magnetic_field" TargetMode="External"/><Relationship Id="rId197" Type="http://schemas.openxmlformats.org/officeDocument/2006/relationships/fontTable" Target="fontTable.xml"/><Relationship Id="rId17" Type="http://schemas.openxmlformats.org/officeDocument/2006/relationships/hyperlink" Target="http://en.wikipedia.org/wiki/Primary_battery" TargetMode="External"/><Relationship Id="rId38" Type="http://schemas.openxmlformats.org/officeDocument/2006/relationships/hyperlink" Target="http://en.wikipedia.org/wiki/Nickel-cadmium_battery" TargetMode="External"/><Relationship Id="rId59" Type="http://schemas.openxmlformats.org/officeDocument/2006/relationships/hyperlink" Target="http://encyclobeamia.solarbotics.net/articles/dc.html" TargetMode="External"/><Relationship Id="rId103" Type="http://schemas.openxmlformats.org/officeDocument/2006/relationships/hyperlink" Target="http://en.wikipedia.org/wiki/Hybrid_circuit" TargetMode="External"/><Relationship Id="rId124" Type="http://schemas.openxmlformats.org/officeDocument/2006/relationships/hyperlink" Target="http://en.wikipedia.org/wiki/Mho" TargetMode="External"/><Relationship Id="rId70" Type="http://schemas.openxmlformats.org/officeDocument/2006/relationships/hyperlink" Target="http://en.wikipedia.org/wiki/Lighting" TargetMode="External"/><Relationship Id="rId91" Type="http://schemas.openxmlformats.org/officeDocument/2006/relationships/image" Target="media/image25.jpeg"/><Relationship Id="rId145" Type="http://schemas.openxmlformats.org/officeDocument/2006/relationships/hyperlink" Target="http://en.wikipedia.org/wiki/Equivalent_series_inductance" TargetMode="External"/><Relationship Id="rId166" Type="http://schemas.openxmlformats.org/officeDocument/2006/relationships/hyperlink" Target="http://en.wikipedia.org/wiki/Work_%28thermodynamics%29" TargetMode="External"/><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4.png"/><Relationship Id="rId49" Type="http://schemas.openxmlformats.org/officeDocument/2006/relationships/image" Target="media/image14.png"/><Relationship Id="rId114" Type="http://schemas.openxmlformats.org/officeDocument/2006/relationships/hyperlink" Target="http://en.wikipedia.org/wiki/Ohm_%28unit%29" TargetMode="External"/><Relationship Id="rId60" Type="http://schemas.openxmlformats.org/officeDocument/2006/relationships/hyperlink" Target="http://encyclobeamia.solarbotics.net/articles/current.html" TargetMode="External"/><Relationship Id="rId81" Type="http://schemas.openxmlformats.org/officeDocument/2006/relationships/hyperlink" Target="http://en.wikipedia.org/wiki/Service_life" TargetMode="External"/><Relationship Id="rId135" Type="http://schemas.openxmlformats.org/officeDocument/2006/relationships/hyperlink" Target="http://en.wikipedia.org/wiki/Dielectric" TargetMode="External"/><Relationship Id="rId156" Type="http://schemas.openxmlformats.org/officeDocument/2006/relationships/hyperlink" Target="http://en.wikipedia.org/wiki/Semiconductor" TargetMode="External"/><Relationship Id="rId177" Type="http://schemas.openxmlformats.org/officeDocument/2006/relationships/image" Target="media/image36.png"/><Relationship Id="rId198" Type="http://schemas.openxmlformats.org/officeDocument/2006/relationships/theme" Target="theme/theme1.xml"/><Relationship Id="rId18" Type="http://schemas.openxmlformats.org/officeDocument/2006/relationships/hyperlink" Target="http://en.wikipedia.org/wiki/Secondary_battery" TargetMode="External"/><Relationship Id="rId39" Type="http://schemas.openxmlformats.org/officeDocument/2006/relationships/hyperlink" Target="http://en.wikipedia.org/wiki/Nickel-metal_hydride_battery" TargetMode="External"/><Relationship Id="rId50" Type="http://schemas.openxmlformats.org/officeDocument/2006/relationships/image" Target="media/image15.png"/><Relationship Id="rId104" Type="http://schemas.openxmlformats.org/officeDocument/2006/relationships/hyperlink" Target="http://en.wikipedia.org/wiki/Printed_circuit_board" TargetMode="External"/><Relationship Id="rId125" Type="http://schemas.openxmlformats.org/officeDocument/2006/relationships/image" Target="media/image27.jpeg"/><Relationship Id="rId146" Type="http://schemas.openxmlformats.org/officeDocument/2006/relationships/hyperlink" Target="http://en.wikipedia.org/wiki/Equivalent_series_resistance" TargetMode="External"/><Relationship Id="rId167" Type="http://schemas.openxmlformats.org/officeDocument/2006/relationships/hyperlink" Target="http://en.wikipedia.org/wiki/Equilibrium" TargetMode="External"/><Relationship Id="rId18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851E7A-9E4D-48F0-B8EE-C6B59407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84</Pages>
  <Words>12333</Words>
  <Characters>70300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emb2</dc:creator>
  <cp:keywords/>
  <dc:description/>
  <cp:lastModifiedBy>Windows User</cp:lastModifiedBy>
  <cp:revision>167</cp:revision>
  <dcterms:created xsi:type="dcterms:W3CDTF">2010-11-25T07:43:00Z</dcterms:created>
  <dcterms:modified xsi:type="dcterms:W3CDTF">2018-10-01T07:44:00Z</dcterms:modified>
</cp:coreProperties>
</file>